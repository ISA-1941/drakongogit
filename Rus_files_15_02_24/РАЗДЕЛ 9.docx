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3FB1132" w14:textId="77777777" w:rsidR="00F81A8D" w:rsidRDefault="00B12418">
      <w:pPr>
        <w:pStyle w:val="Standard0"/>
        <w:spacing w:before="0"/>
      </w:pPr>
      <w:bookmarkStart w:id="0" w:name="_Hlk114063320"/>
      <w:bookmarkEnd w:id="0"/>
      <w:r>
        <w:rPr>
          <w:b/>
          <w:bCs/>
          <w:lang w:val="uk-UA"/>
        </w:rPr>
        <w:t xml:space="preserve">                 РАЗДЕЛ 9. ГРАФЫ</w:t>
      </w:r>
    </w:p>
    <w:p w14:paraId="71CF6262" w14:textId="77777777" w:rsidR="00F81A8D" w:rsidRDefault="00B12418">
      <w:pPr>
        <w:pStyle w:val="Book0"/>
        <w:ind w:left="0" w:firstLine="851"/>
      </w:pPr>
      <w:r>
        <w:rPr>
          <w:b/>
          <w:bCs/>
          <w:lang w:val="ru-RU"/>
        </w:rPr>
        <w:t xml:space="preserve">9.1. Общие сведения. Базовая терминология </w:t>
      </w:r>
    </w:p>
    <w:p w14:paraId="3BFE44C9" w14:textId="667D9E01" w:rsidR="00F81A8D" w:rsidRDefault="00B12418">
      <w:pPr>
        <w:pStyle w:val="Book0"/>
        <w:ind w:left="0" w:firstLine="851"/>
        <w:rPr>
          <w:rFonts w:ascii="Helvetica" w:hAnsi="Helvetica" w:cs="Helvetica"/>
          <w:color w:val="333333"/>
          <w:sz w:val="21"/>
          <w:szCs w:val="21"/>
          <w:shd w:val="clear" w:color="auto" w:fill="FFFFFF"/>
        </w:rPr>
      </w:pPr>
      <w:r>
        <w:rPr>
          <w:lang w:val="ru-RU"/>
        </w:rPr>
        <w:t xml:space="preserve">В этом разделе рассматриваются такие структуры </w:t>
      </w:r>
      <w:proofErr w:type="gramStart"/>
      <w:r>
        <w:rPr>
          <w:lang w:val="ru-RU"/>
        </w:rPr>
        <w:t>данных  как</w:t>
      </w:r>
      <w:proofErr w:type="gramEnd"/>
      <w:r>
        <w:rPr>
          <w:lang w:val="ru-RU"/>
        </w:rPr>
        <w:t xml:space="preserve"> </w:t>
      </w:r>
      <w:r>
        <w:rPr>
          <w:i/>
          <w:iCs w:val="0"/>
          <w:lang w:val="ru-RU"/>
        </w:rPr>
        <w:t>графы</w:t>
      </w:r>
      <w:r>
        <w:rPr>
          <w:lang w:val="ru-RU"/>
        </w:rPr>
        <w:t>.</w:t>
      </w:r>
      <w:r w:rsidR="00851DC4">
        <w:rPr>
          <w:lang w:val="ru-RU"/>
        </w:rPr>
        <w:t xml:space="preserve"> </w:t>
      </w:r>
      <w:r w:rsidR="00851DC4" w:rsidRPr="00851DC4">
        <w:rPr>
          <w:lang w:val="ru-RU"/>
        </w:rPr>
        <w:t>Граф в математике представляет собой структуру, состоящую из вершин (узлов) и рёбер (связей), которые соединяют эти вершины.</w:t>
      </w:r>
      <w:r w:rsidR="00851DC4">
        <w:rPr>
          <w:lang w:val="ru-RU"/>
        </w:rPr>
        <w:t xml:space="preserve"> </w:t>
      </w:r>
      <w:r>
        <w:rPr>
          <w:lang w:val="ru-RU"/>
        </w:rPr>
        <w:t xml:space="preserve">Вообще говоря, графы имеют много общего с </w:t>
      </w:r>
      <w:r>
        <w:rPr>
          <w:i/>
          <w:iCs w:val="0"/>
          <w:lang w:val="ru-RU"/>
        </w:rPr>
        <w:t>деревьями</w:t>
      </w:r>
      <w:r>
        <w:rPr>
          <w:lang w:val="ru-RU"/>
        </w:rPr>
        <w:t xml:space="preserve">, - можно сказать, что деревья являются частным случаем графа.  Однако их практическая ценность при решении многих реальных задач намного выше.  Многие задачи сводятся к рассмотрению совокупности объектов, свойства которых описываются связями между ними.  В числе таких объектов – электрические и электронные схемы, печатные платы, карты дорог, авиационные маршруты, описание конструкций, игры, а в числе задач - поиск кратчайшего пути из одной вершины до другой, решение задачи максимальной пропускной способности трубопровода или дорожной сети или компьютерной сети, распределение </w:t>
      </w:r>
      <w:r>
        <w:t>N</w:t>
      </w:r>
      <w:r>
        <w:rPr>
          <w:lang w:val="ru-RU"/>
        </w:rPr>
        <w:t xml:space="preserve"> работников для выполнения </w:t>
      </w:r>
      <w:r>
        <w:t>M</w:t>
      </w:r>
      <w:r>
        <w:rPr>
          <w:lang w:val="ru-RU"/>
        </w:rPr>
        <w:t xml:space="preserve"> различных типов работ, выбор наиболее эффективного метода решения задачи и т.д.</w:t>
      </w:r>
      <w:r>
        <w:rPr>
          <w:rFonts w:ascii="Helvetica" w:hAnsi="Helvetica" w:cs="Helvetica"/>
          <w:color w:val="333333"/>
          <w:sz w:val="21"/>
          <w:szCs w:val="21"/>
          <w:shd w:val="clear" w:color="auto" w:fill="FFFFFF"/>
          <w:lang w:val="ru-RU"/>
        </w:rPr>
        <w:t xml:space="preserve"> [</w:t>
      </w:r>
      <w:hyperlink r:id="rId5" w:history="1">
        <w:r>
          <w:rPr>
            <w:rStyle w:val="a4"/>
            <w:sz w:val="24"/>
            <w:shd w:val="clear" w:color="auto" w:fill="FFFF00"/>
            <w:lang w:val="ru-RU"/>
          </w:rPr>
          <w:t xml:space="preserve">Задачи, которые можно решить с помощью графов | Вики справка </w:t>
        </w:r>
      </w:hyperlink>
      <w:hyperlink r:id="rId6" w:history="1">
        <w:proofErr w:type="spellStart"/>
        <w:r>
          <w:rPr>
            <w:rStyle w:val="a4"/>
            <w:sz w:val="24"/>
            <w:shd w:val="clear" w:color="auto" w:fill="FFFF00"/>
          </w:rPr>
          <w:t>Graph</w:t>
        </w:r>
        <w:proofErr w:type="spellEnd"/>
      </w:hyperlink>
      <w:hyperlink r:id="rId7" w:history="1">
        <w:r>
          <w:rPr>
            <w:rStyle w:val="a4"/>
            <w:sz w:val="24"/>
            <w:shd w:val="clear" w:color="auto" w:fill="FFFF00"/>
            <w:lang w:val="ru-RU"/>
          </w:rPr>
          <w:t xml:space="preserve"> </w:t>
        </w:r>
      </w:hyperlink>
      <w:hyperlink r:id="rId8" w:history="1">
        <w:r>
          <w:rPr>
            <w:rStyle w:val="a4"/>
            <w:sz w:val="24"/>
            <w:shd w:val="clear" w:color="auto" w:fill="FFFF00"/>
          </w:rPr>
          <w:t>Online</w:t>
        </w:r>
      </w:hyperlink>
      <w:r>
        <w:rPr>
          <w:lang w:val="ru-RU"/>
        </w:rPr>
        <w:t>]</w:t>
      </w:r>
      <w:r>
        <w:rPr>
          <w:rFonts w:ascii="Helvetica" w:hAnsi="Helvetica" w:cs="Helvetica"/>
          <w:color w:val="333333"/>
          <w:sz w:val="21"/>
          <w:szCs w:val="21"/>
          <w:shd w:val="clear" w:color="auto" w:fill="FFFFFF"/>
        </w:rPr>
        <w:t> </w:t>
      </w:r>
    </w:p>
    <w:p w14:paraId="24A19E2D" w14:textId="77777777" w:rsidR="00EB0544" w:rsidRDefault="00EB0544">
      <w:pPr>
        <w:pStyle w:val="Book0"/>
        <w:ind w:left="0" w:firstLine="851"/>
      </w:pPr>
      <w:r w:rsidRPr="00EB0544">
        <w:t xml:space="preserve">Более строго, граф G задан множеством вершин {V} и множеством </w:t>
      </w:r>
      <w:proofErr w:type="gramStart"/>
      <w:r w:rsidRPr="00EB0544">
        <w:t>рёбер  {</w:t>
      </w:r>
      <w:proofErr w:type="gramEnd"/>
      <w:r w:rsidRPr="00EB0544">
        <w:t>E}, соединяющих все или часть этих вершин. Таким образом, граф G полностью определяется как {V, E}. Если рёбра ориентированы, то они называются дугами, а граф с такими рёбрами называется ориентированным графом (рисунок 9.1 a). Если рёбра не имеют ориентации, то граф называется неориентированным:</w:t>
      </w:r>
    </w:p>
    <w:p w14:paraId="673DDEF1" w14:textId="7E5228E0" w:rsidR="00EB0544" w:rsidRDefault="00205CE9" w:rsidP="00EB0544">
      <w:pPr>
        <w:pStyle w:val="Book0"/>
        <w:ind w:left="0" w:firstLine="284"/>
        <w:rPr>
          <w:noProof/>
        </w:rPr>
      </w:pPr>
      <w:r w:rsidRPr="000F0248">
        <w:rPr>
          <w:noProof/>
        </w:rPr>
        <w:lastRenderedPageBreak/>
        <w:drawing>
          <wp:inline distT="0" distB="0" distL="0" distR="0" wp14:anchorId="160BAC6B" wp14:editId="0C88FCAD">
            <wp:extent cx="4856480" cy="1936115"/>
            <wp:effectExtent l="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6480" cy="1936115"/>
                    </a:xfrm>
                    <a:prstGeom prst="rect">
                      <a:avLst/>
                    </a:prstGeom>
                    <a:noFill/>
                    <a:ln>
                      <a:noFill/>
                    </a:ln>
                  </pic:spPr>
                </pic:pic>
              </a:graphicData>
            </a:graphic>
          </wp:inline>
        </w:drawing>
      </w:r>
    </w:p>
    <w:p w14:paraId="4B9E9F0A" w14:textId="77777777" w:rsidR="00EB0544" w:rsidRDefault="00EB0544" w:rsidP="00EB0544">
      <w:pPr>
        <w:pStyle w:val="Book0"/>
        <w:ind w:left="0" w:firstLine="284"/>
      </w:pPr>
      <w:r>
        <w:tab/>
      </w:r>
      <w:r w:rsidRPr="00EB0544">
        <w:t>Рис. 9.1 Вид</w:t>
      </w:r>
      <w:r w:rsidR="00F035BE">
        <w:rPr>
          <w:lang w:val="ru-RU"/>
        </w:rPr>
        <w:t>ы</w:t>
      </w:r>
      <w:r w:rsidRPr="00EB0544">
        <w:t xml:space="preserve"> </w:t>
      </w:r>
      <w:r>
        <w:rPr>
          <w:lang w:val="ru-RU"/>
        </w:rPr>
        <w:t xml:space="preserve">графов </w:t>
      </w:r>
      <w:r w:rsidRPr="00EB0544">
        <w:t xml:space="preserve">а) - неориентированный; </w:t>
      </w:r>
      <w:r w:rsidR="00F035BE">
        <w:rPr>
          <w:lang w:val="ru-RU"/>
        </w:rPr>
        <w:t>б</w:t>
      </w:r>
      <w:r w:rsidRPr="00EB0544">
        <w:t xml:space="preserve">) </w:t>
      </w:r>
      <w:r w:rsidR="00CE0B8A">
        <w:t>–</w:t>
      </w:r>
      <w:r w:rsidRPr="00EB0544">
        <w:t xml:space="preserve"> направленный</w:t>
      </w:r>
    </w:p>
    <w:p w14:paraId="1F481428" w14:textId="77777777" w:rsidR="00CE0B8A" w:rsidRDefault="00CE0B8A" w:rsidP="00EB0544">
      <w:pPr>
        <w:pStyle w:val="Book0"/>
        <w:ind w:left="0" w:firstLine="284"/>
      </w:pPr>
      <w:r w:rsidRPr="00CE0B8A">
        <w:t xml:space="preserve">Вершины и рёбра называются элементами графа, число вершин в графе является порядком, число рёбер - размером графа. </w:t>
      </w:r>
      <w:proofErr w:type="gramStart"/>
      <w:r w:rsidRPr="00CE0B8A">
        <w:t>Вершины  (</w:t>
      </w:r>
      <w:proofErr w:type="spellStart"/>
      <w:proofErr w:type="gramEnd"/>
      <w:r w:rsidRPr="00CE0B8A">
        <w:t>u,v</w:t>
      </w:r>
      <w:proofErr w:type="spellEnd"/>
      <w:r w:rsidRPr="00CE0B8A">
        <w:t>)   называются конечными точками e = {u,</w:t>
      </w:r>
      <w:r w:rsidRPr="00CE0B8A">
        <w:rPr>
          <w:lang w:val="ru-RU"/>
        </w:rPr>
        <w:t xml:space="preserve"> </w:t>
      </w:r>
      <w:r w:rsidRPr="00CE0B8A">
        <w:t xml:space="preserve">v}, а две конечные точки одного ребра называются смежными. Рёбра называются смежными, если они имеют общую конечную точку. Рёбра называются кратными, если наборы конечных точек одинаковы. Ребро называется петлей, если его концы совпадают, то есть </w:t>
      </w:r>
      <w:r>
        <w:rPr>
          <w:lang w:val="en-US"/>
        </w:rPr>
        <w:t>e</w:t>
      </w:r>
      <w:r w:rsidRPr="00CE0B8A">
        <w:t xml:space="preserve"> = {u,</w:t>
      </w:r>
      <w:r w:rsidRPr="00CE0B8A">
        <w:rPr>
          <w:lang w:val="ru-RU"/>
        </w:rPr>
        <w:t xml:space="preserve"> </w:t>
      </w:r>
      <w:r w:rsidRPr="00CE0B8A">
        <w:t>u}. Если вершина является началом или концом ребра, то они (вершина и ребро) инцидентны. Число рёбер, инцидентных вершине, называется степенью вершины (рис</w:t>
      </w:r>
      <w:r w:rsidR="003D5948">
        <w:rPr>
          <w:lang w:val="ru-RU"/>
        </w:rPr>
        <w:t>.</w:t>
      </w:r>
      <w:r w:rsidRPr="00CE0B8A">
        <w:t xml:space="preserve"> 9.2).</w:t>
      </w:r>
    </w:p>
    <w:p w14:paraId="2B3A0DFC" w14:textId="4DD27C33" w:rsidR="00CE0B8A" w:rsidRDefault="00205CE9" w:rsidP="00091694">
      <w:pPr>
        <w:pStyle w:val="Book0"/>
        <w:ind w:left="0" w:firstLine="1701"/>
      </w:pPr>
      <w:r>
        <w:rPr>
          <w:noProof/>
        </w:rPr>
        <w:lastRenderedPageBreak/>
        <w:drawing>
          <wp:inline distT="0" distB="0" distL="0" distR="0" wp14:anchorId="58E23E44" wp14:editId="2F7F9DB9">
            <wp:extent cx="4625975" cy="3534410"/>
            <wp:effectExtent l="0" t="0" r="0" b="0"/>
            <wp:docPr id="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975" cy="3534410"/>
                    </a:xfrm>
                    <a:prstGeom prst="rect">
                      <a:avLst/>
                    </a:prstGeom>
                    <a:noFill/>
                    <a:ln>
                      <a:noFill/>
                    </a:ln>
                  </pic:spPr>
                </pic:pic>
              </a:graphicData>
            </a:graphic>
          </wp:inline>
        </w:drawing>
      </w:r>
    </w:p>
    <w:p w14:paraId="6D375303" w14:textId="77777777" w:rsidR="00091694" w:rsidRPr="00F2314F" w:rsidRDefault="00091694" w:rsidP="00091694">
      <w:pPr>
        <w:pStyle w:val="Book0"/>
        <w:ind w:left="0" w:firstLine="1701"/>
        <w:rPr>
          <w:lang w:val="ru-RU"/>
        </w:rPr>
      </w:pPr>
      <w:r>
        <w:rPr>
          <w:lang w:val="ru-RU"/>
        </w:rPr>
        <w:t xml:space="preserve">Рис. </w:t>
      </w:r>
      <w:r w:rsidR="00F2314F">
        <w:rPr>
          <w:lang w:val="ru-RU"/>
        </w:rPr>
        <w:t>9.2. Основные параметры графа</w:t>
      </w:r>
    </w:p>
    <w:p w14:paraId="7E788B74" w14:textId="77777777" w:rsidR="00F81A8D" w:rsidRDefault="00B12418">
      <w:pPr>
        <w:pStyle w:val="Book0"/>
        <w:ind w:left="0" w:firstLine="851"/>
      </w:pPr>
      <w:r>
        <w:rPr>
          <w:b/>
          <w:bCs/>
          <w:lang w:val="ru-RU"/>
        </w:rPr>
        <w:t>9.2. Методы представления графов</w:t>
      </w:r>
    </w:p>
    <w:p w14:paraId="718ADA99" w14:textId="64D5B3A2" w:rsidR="00F81A8D" w:rsidRDefault="00B12418" w:rsidP="00F2314F">
      <w:pPr>
        <w:pStyle w:val="Book0"/>
        <w:ind w:left="0" w:firstLine="567"/>
      </w:pPr>
      <w:r>
        <w:rPr>
          <w:lang w:val="ru-RU"/>
        </w:rPr>
        <w:t xml:space="preserve">Решение задач, связанных с обработкой совокупности </w:t>
      </w:r>
      <w:r w:rsidR="00F2314F">
        <w:rPr>
          <w:lang w:val="ru-RU"/>
        </w:rPr>
        <w:t>данных</w:t>
      </w:r>
      <w:r>
        <w:rPr>
          <w:lang w:val="ru-RU"/>
        </w:rPr>
        <w:t xml:space="preserve">, организованных в </w:t>
      </w:r>
      <w:r w:rsidR="00F2314F">
        <w:rPr>
          <w:lang w:val="ru-RU"/>
        </w:rPr>
        <w:t xml:space="preserve">виде </w:t>
      </w:r>
      <w:r>
        <w:rPr>
          <w:lang w:val="ru-RU"/>
        </w:rPr>
        <w:t>граф</w:t>
      </w:r>
      <w:r w:rsidR="00F2314F">
        <w:rPr>
          <w:lang w:val="ru-RU"/>
        </w:rPr>
        <w:t>ов</w:t>
      </w:r>
      <w:r>
        <w:rPr>
          <w:lang w:val="ru-RU"/>
        </w:rPr>
        <w:t xml:space="preserve">, требует </w:t>
      </w:r>
      <w:r w:rsidR="00F2314F">
        <w:rPr>
          <w:lang w:val="ru-RU"/>
        </w:rPr>
        <w:t xml:space="preserve">их моделирования </w:t>
      </w:r>
      <w:r>
        <w:rPr>
          <w:lang w:val="ru-RU"/>
        </w:rPr>
        <w:t>в компьютерных программах</w:t>
      </w:r>
      <w:r w:rsidR="00F2314F">
        <w:rPr>
          <w:lang w:val="ru-RU"/>
        </w:rPr>
        <w:t>.</w:t>
      </w:r>
      <w:r w:rsidR="00627FAB" w:rsidRPr="00627FAB">
        <w:rPr>
          <w:lang w:val="ru-RU"/>
        </w:rPr>
        <w:t xml:space="preserve"> </w:t>
      </w:r>
      <w:r w:rsidR="00F2314F">
        <w:rPr>
          <w:lang w:val="ru-RU"/>
        </w:rPr>
        <w:t>В принципе с</w:t>
      </w:r>
      <w:r>
        <w:rPr>
          <w:lang w:val="ru-RU"/>
        </w:rPr>
        <w:t xml:space="preserve">овокупность вершин можно хранить в массиве и обращаться к ним по индексу. </w:t>
      </w:r>
      <w:r w:rsidR="00F2314F">
        <w:rPr>
          <w:lang w:val="ru-RU"/>
        </w:rPr>
        <w:t>Х</w:t>
      </w:r>
      <w:r>
        <w:rPr>
          <w:lang w:val="ru-RU"/>
        </w:rPr>
        <w:t xml:space="preserve">ранение вершин также можно </w:t>
      </w:r>
      <w:r w:rsidR="00040116">
        <w:rPr>
          <w:lang w:val="ru-RU"/>
        </w:rPr>
        <w:t xml:space="preserve">организовать с помощью </w:t>
      </w:r>
      <w:r>
        <w:rPr>
          <w:lang w:val="ru-RU"/>
        </w:rPr>
        <w:t>односвязн</w:t>
      </w:r>
      <w:r w:rsidR="00040116">
        <w:rPr>
          <w:lang w:val="ru-RU"/>
        </w:rPr>
        <w:t>ого</w:t>
      </w:r>
      <w:r>
        <w:rPr>
          <w:lang w:val="ru-RU"/>
        </w:rPr>
        <w:t xml:space="preserve"> списк</w:t>
      </w:r>
      <w:r w:rsidR="00040116">
        <w:rPr>
          <w:lang w:val="ru-RU"/>
        </w:rPr>
        <w:t>а</w:t>
      </w:r>
      <w:r>
        <w:rPr>
          <w:lang w:val="ru-RU"/>
        </w:rPr>
        <w:t xml:space="preserve"> или друг</w:t>
      </w:r>
      <w:r w:rsidR="00040116">
        <w:rPr>
          <w:lang w:val="ru-RU"/>
        </w:rPr>
        <w:t>ой</w:t>
      </w:r>
      <w:r>
        <w:rPr>
          <w:lang w:val="ru-RU"/>
        </w:rPr>
        <w:t xml:space="preserve"> </w:t>
      </w:r>
      <w:proofErr w:type="spellStart"/>
      <w:r>
        <w:rPr>
          <w:lang w:val="ru-RU"/>
        </w:rPr>
        <w:t>структур</w:t>
      </w:r>
      <w:r w:rsidR="00040116">
        <w:rPr>
          <w:lang w:val="ru-RU"/>
        </w:rPr>
        <w:t>и</w:t>
      </w:r>
      <w:proofErr w:type="spellEnd"/>
      <w:r>
        <w:rPr>
          <w:lang w:val="ru-RU"/>
        </w:rPr>
        <w:t xml:space="preserve"> данных. </w:t>
      </w:r>
      <w:r w:rsidR="00040116">
        <w:rPr>
          <w:lang w:val="ru-RU"/>
        </w:rPr>
        <w:t xml:space="preserve">На практике </w:t>
      </w:r>
      <w:r>
        <w:rPr>
          <w:lang w:val="uk-UA"/>
        </w:rPr>
        <w:t xml:space="preserve">для </w:t>
      </w:r>
      <w:r>
        <w:rPr>
          <w:lang w:val="ru-RU"/>
        </w:rPr>
        <w:t xml:space="preserve">моделирования </w:t>
      </w:r>
      <w:r w:rsidR="00040116">
        <w:rPr>
          <w:lang w:val="uk-UA"/>
        </w:rPr>
        <w:t>структур</w:t>
      </w:r>
      <w:r w:rsidR="00040116">
        <w:rPr>
          <w:lang w:val="ru-RU"/>
        </w:rPr>
        <w:t>ы</w:t>
      </w:r>
      <w:r w:rsidR="00040116">
        <w:rPr>
          <w:lang w:val="uk-UA"/>
        </w:rPr>
        <w:t xml:space="preserve"> </w:t>
      </w:r>
      <w:r>
        <w:rPr>
          <w:lang w:val="ru-RU"/>
        </w:rPr>
        <w:t xml:space="preserve">графа обычно применяются две структуры: </w:t>
      </w:r>
      <w:r>
        <w:rPr>
          <w:i/>
          <w:iCs w:val="0"/>
          <w:lang w:val="ru-RU"/>
        </w:rPr>
        <w:t>матрица смежности</w:t>
      </w:r>
      <w:r>
        <w:rPr>
          <w:lang w:val="ru-RU"/>
        </w:rPr>
        <w:t xml:space="preserve"> и </w:t>
      </w:r>
      <w:r>
        <w:rPr>
          <w:i/>
          <w:iCs w:val="0"/>
          <w:lang w:val="ru-RU"/>
        </w:rPr>
        <w:t>список смежности</w:t>
      </w:r>
      <w:r>
        <w:rPr>
          <w:lang w:val="ru-RU"/>
        </w:rPr>
        <w:t xml:space="preserve">. Смежными в том </w:t>
      </w:r>
      <w:proofErr w:type="gramStart"/>
      <w:r>
        <w:rPr>
          <w:lang w:val="ru-RU"/>
        </w:rPr>
        <w:t>смысле,  что</w:t>
      </w:r>
      <w:proofErr w:type="gramEnd"/>
      <w:r>
        <w:rPr>
          <w:lang w:val="ru-RU"/>
        </w:rPr>
        <w:t xml:space="preserve"> такие вершины соединены одним ребром. </w:t>
      </w:r>
    </w:p>
    <w:p w14:paraId="76F10A5A" w14:textId="77777777" w:rsidR="00F81A8D" w:rsidRDefault="00B12418">
      <w:pPr>
        <w:pStyle w:val="Book0"/>
        <w:ind w:left="0" w:firstLine="851"/>
      </w:pPr>
      <w:r>
        <w:rPr>
          <w:lang w:val="ru-RU"/>
        </w:rPr>
        <w:t xml:space="preserve">Матрица смежности представляет собой двумерный массив, элементы которого обозначают наличие связи между двумя вершинами. Если граф содержит </w:t>
      </w:r>
      <w:r>
        <w:t>V</w:t>
      </w:r>
      <w:r>
        <w:rPr>
          <w:lang w:val="ru-RU"/>
        </w:rPr>
        <w:t xml:space="preserve"> вершин, то матрица смежности представляет собой массив </w:t>
      </w:r>
      <w:r>
        <w:t>V</w:t>
      </w:r>
      <w:r>
        <w:rPr>
          <w:lang w:val="ru-RU"/>
        </w:rPr>
        <w:t xml:space="preserve"> × </w:t>
      </w:r>
      <w:r>
        <w:t>V</w:t>
      </w:r>
      <w:r>
        <w:rPr>
          <w:lang w:val="ru-RU"/>
        </w:rPr>
        <w:t xml:space="preserve">.  На рис. 9.3. показан ориентированный граф и матрица смежности, которая для </w:t>
      </w:r>
      <w:r>
        <w:rPr>
          <w:lang w:val="ru-RU"/>
        </w:rPr>
        <w:lastRenderedPageBreak/>
        <w:t xml:space="preserve">ориентированного графа строится таким образом, что (1) обозначает наличие смежной связи между вершинами. Так, для вершины (2) смежными вершинами являются вершины (1) и (3), а для вершины (5) – вершина (2). </w:t>
      </w:r>
    </w:p>
    <w:p w14:paraId="182718C2" w14:textId="5A073652" w:rsidR="00F81A8D" w:rsidRDefault="00205CE9">
      <w:pPr>
        <w:pStyle w:val="Book0"/>
        <w:ind w:left="0" w:firstLine="284"/>
        <w:rPr>
          <w:lang w:val="ru-RU"/>
        </w:rPr>
      </w:pPr>
      <w:r>
        <w:rPr>
          <w:noProof/>
        </w:rPr>
        <w:drawing>
          <wp:inline distT="0" distB="0" distL="0" distR="0" wp14:anchorId="7A7B95C9" wp14:editId="45E0BEDE">
            <wp:extent cx="4979035" cy="2190115"/>
            <wp:effectExtent l="0" t="0" r="0" b="0"/>
            <wp:docPr id="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9035" cy="2190115"/>
                    </a:xfrm>
                    <a:prstGeom prst="rect">
                      <a:avLst/>
                    </a:prstGeom>
                    <a:solidFill>
                      <a:srgbClr val="FFFFFF"/>
                    </a:solidFill>
                    <a:ln>
                      <a:noFill/>
                    </a:ln>
                  </pic:spPr>
                </pic:pic>
              </a:graphicData>
            </a:graphic>
          </wp:inline>
        </w:drawing>
      </w:r>
    </w:p>
    <w:p w14:paraId="2EED79E8" w14:textId="77777777" w:rsidR="00F81A8D" w:rsidRDefault="00B12418">
      <w:pPr>
        <w:pStyle w:val="Book0"/>
        <w:ind w:left="0" w:firstLine="851"/>
      </w:pPr>
      <w:r>
        <w:rPr>
          <w:lang w:val="ru-RU"/>
        </w:rPr>
        <w:t>Рис. 9.3. Представление графа в матрице смежности.</w:t>
      </w:r>
    </w:p>
    <w:p w14:paraId="676A924B" w14:textId="77777777" w:rsidR="00F81A8D" w:rsidRDefault="00B12418">
      <w:pPr>
        <w:pStyle w:val="Book0"/>
        <w:ind w:left="0" w:firstLine="851"/>
      </w:pPr>
      <w:r>
        <w:rPr>
          <w:lang w:val="ru-RU"/>
        </w:rPr>
        <w:t>Представление графа в матрице смежностей связано с определенными проблемами. Прежде всего при построении матрицы нужно заранее знать количество вершин в графе, что приводит к необходимости каждый раз строить новую матрицу при внесении новых вершин.  Кроме того, матрица смежностей состоит в основном из нулей, что приводит к неэффективному использованию памяти, если граф содержит </w:t>
      </w:r>
      <w:r>
        <w:rPr>
          <w:i/>
          <w:iCs w:val="0"/>
        </w:rPr>
        <w:t>V</w:t>
      </w:r>
      <w:r>
        <w:rPr>
          <w:i/>
          <w:iCs w:val="0"/>
          <w:lang w:val="ru-RU"/>
        </w:rPr>
        <w:t xml:space="preserve"> </w:t>
      </w:r>
      <w:r>
        <w:rPr>
          <w:lang w:val="ru-RU"/>
        </w:rPr>
        <w:t>вершин, то должна быть отведена память для </w:t>
      </w:r>
      <w:r>
        <w:t>V</w:t>
      </w:r>
      <w:r>
        <w:rPr>
          <w:vertAlign w:val="superscript"/>
          <w:lang w:val="ru-RU"/>
        </w:rPr>
        <w:t>2</w:t>
      </w:r>
      <w:r>
        <w:rPr>
          <w:lang w:val="ru-RU"/>
        </w:rPr>
        <w:t xml:space="preserve"> элементов. </w:t>
      </w:r>
    </w:p>
    <w:p w14:paraId="7E7B3F5A" w14:textId="77777777" w:rsidR="00F81A8D" w:rsidRDefault="00B12418">
      <w:pPr>
        <w:pStyle w:val="Book0"/>
        <w:ind w:left="0" w:firstLine="851"/>
      </w:pPr>
      <w:r>
        <w:rPr>
          <w:lang w:val="ru-RU"/>
        </w:rPr>
        <w:t>Намного более эффективным способом представления графа заключается в использовании списка смежностей. Точнее речь идет о массивах связанных списков (см. Раздел 4), где каждый отдельный список содержит информацию о том, какие вершины являются смежными по отношению к заданной. Так список смежности для графа, изображенного на рис. 9.3. имеет вид:</w:t>
      </w:r>
    </w:p>
    <w:p w14:paraId="593A666A" w14:textId="326F35E3" w:rsidR="00F81A8D" w:rsidRDefault="00205CE9">
      <w:pPr>
        <w:pStyle w:val="Book0"/>
        <w:ind w:left="0" w:firstLine="709"/>
        <w:rPr>
          <w:lang w:val="ru-RU"/>
        </w:rPr>
      </w:pPr>
      <w:r>
        <w:rPr>
          <w:noProof/>
        </w:rPr>
        <w:lastRenderedPageBreak/>
        <w:drawing>
          <wp:inline distT="0" distB="0" distL="0" distR="0" wp14:anchorId="722E2D1D" wp14:editId="77DB483D">
            <wp:extent cx="4979035" cy="2190115"/>
            <wp:effectExtent l="0" t="0" r="0" b="0"/>
            <wp:docPr id="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9035" cy="2190115"/>
                    </a:xfrm>
                    <a:prstGeom prst="rect">
                      <a:avLst/>
                    </a:prstGeom>
                    <a:solidFill>
                      <a:srgbClr val="FFFFFF"/>
                    </a:solidFill>
                    <a:ln>
                      <a:noFill/>
                    </a:ln>
                  </pic:spPr>
                </pic:pic>
              </a:graphicData>
            </a:graphic>
          </wp:inline>
        </w:drawing>
      </w:r>
    </w:p>
    <w:p w14:paraId="3077E120" w14:textId="77777777" w:rsidR="00F81A8D" w:rsidRDefault="00B12418">
      <w:pPr>
        <w:pStyle w:val="Book0"/>
        <w:ind w:left="0" w:firstLine="851"/>
      </w:pPr>
      <w:r>
        <w:rPr>
          <w:lang w:val="ru-RU"/>
        </w:rPr>
        <w:tab/>
        <w:t xml:space="preserve">Рис. 9.4. Представление графа в списке </w:t>
      </w:r>
      <w:proofErr w:type="spellStart"/>
      <w:r>
        <w:rPr>
          <w:lang w:val="ru-RU"/>
        </w:rPr>
        <w:t>смежностеи</w:t>
      </w:r>
      <w:proofErr w:type="spellEnd"/>
    </w:p>
    <w:p w14:paraId="020462B1" w14:textId="77777777" w:rsidR="00F81A8D" w:rsidRDefault="00B12418">
      <w:pPr>
        <w:pStyle w:val="Book0"/>
        <w:ind w:left="0" w:firstLine="851"/>
      </w:pPr>
      <w:r>
        <w:rPr>
          <w:lang w:val="ru-RU"/>
        </w:rPr>
        <w:t xml:space="preserve">Матрица и список смежности для ненаправленного графа отличаются от направленного </w:t>
      </w:r>
      <w:proofErr w:type="gramStart"/>
      <w:r>
        <w:rPr>
          <w:lang w:val="ru-RU"/>
        </w:rPr>
        <w:t>тем,  что</w:t>
      </w:r>
      <w:proofErr w:type="gramEnd"/>
      <w:r>
        <w:rPr>
          <w:lang w:val="ru-RU"/>
        </w:rPr>
        <w:t xml:space="preserve"> метки (1) в матрице проставляются для всех смежных вершин (рис.9.5.). На обеих рисунках можно видеть, что список смежности практически является односвязным списком, состоящим из информационной составляющей (номер вершины) и адреса следующей вершины. Адрес конечного элемента в списке – </w:t>
      </w:r>
      <w:proofErr w:type="spellStart"/>
      <w:r>
        <w:t>Null</w:t>
      </w:r>
      <w:proofErr w:type="spellEnd"/>
      <w:r>
        <w:rPr>
          <w:lang w:val="ru-RU"/>
        </w:rPr>
        <w:t>. В то же время следует учитывать то, что в некоторых случаях, например, плотные матрицы, матричное представление оказывается предпочтительней списка смежных вершин.</w:t>
      </w:r>
    </w:p>
    <w:p w14:paraId="7D4AE083" w14:textId="56B07C8D" w:rsidR="00F81A8D" w:rsidRDefault="00205CE9">
      <w:pPr>
        <w:pStyle w:val="Book0"/>
        <w:ind w:left="0" w:firstLine="0"/>
        <w:rPr>
          <w:lang w:val="ru-RU"/>
        </w:rPr>
      </w:pPr>
      <w:r>
        <w:rPr>
          <w:noProof/>
        </w:rPr>
        <w:drawing>
          <wp:inline distT="0" distB="0" distL="0" distR="0" wp14:anchorId="70859D5B" wp14:editId="256CB6E0">
            <wp:extent cx="6177915" cy="1536700"/>
            <wp:effectExtent l="0" t="0" r="0" b="0"/>
            <wp:docPr id="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7915" cy="1536700"/>
                    </a:xfrm>
                    <a:prstGeom prst="rect">
                      <a:avLst/>
                    </a:prstGeom>
                    <a:solidFill>
                      <a:srgbClr val="FFFFFF"/>
                    </a:solidFill>
                    <a:ln>
                      <a:noFill/>
                    </a:ln>
                  </pic:spPr>
                </pic:pic>
              </a:graphicData>
            </a:graphic>
          </wp:inline>
        </w:drawing>
      </w:r>
    </w:p>
    <w:p w14:paraId="3C93F4FB" w14:textId="77777777" w:rsidR="00F81A8D" w:rsidRDefault="00B12418">
      <w:pPr>
        <w:pStyle w:val="Book0"/>
        <w:ind w:left="0" w:firstLine="851"/>
      </w:pPr>
      <w:r>
        <w:rPr>
          <w:lang w:val="ru-RU"/>
        </w:rPr>
        <w:t>Рис. 9.5. Матрица и список смежности для ненаправленного графа</w:t>
      </w:r>
    </w:p>
    <w:p w14:paraId="132A279D" w14:textId="196C7CDD" w:rsidR="00F81A8D" w:rsidRDefault="00B12418">
      <w:pPr>
        <w:pStyle w:val="Book0"/>
        <w:ind w:left="0" w:firstLine="851"/>
      </w:pPr>
      <w:r>
        <w:rPr>
          <w:lang w:val="ru-RU"/>
        </w:rPr>
        <w:t xml:space="preserve">Как видно, пространственная сложность направленного и ненаправленного графов зависит от его представления: для матричного – </w:t>
      </w:r>
      <w:proofErr w:type="gramStart"/>
      <w:r>
        <w:rPr>
          <w:lang w:val="ru-RU"/>
        </w:rPr>
        <w:t>О(</w:t>
      </w:r>
      <w:proofErr w:type="gramEnd"/>
      <w:r>
        <w:rPr>
          <w:lang w:val="ru-RU"/>
        </w:rPr>
        <w:t xml:space="preserve">N*N, для представления списком – О(N+M), где N – число вершин, M – число ребер. </w:t>
      </w:r>
      <w:r>
        <w:rPr>
          <w:lang w:val="ru-RU"/>
        </w:rPr>
        <w:lastRenderedPageBreak/>
        <w:t>На практике можно использовать оба вида представлений графа, в то же время целесообразно использовать матрицу смежности для представления </w:t>
      </w:r>
      <w:r>
        <w:rPr>
          <w:i/>
          <w:iCs w:val="0"/>
          <w:lang w:val="ru-RU"/>
        </w:rPr>
        <w:t>плотных графов</w:t>
      </w:r>
      <w:r>
        <w:rPr>
          <w:lang w:val="ru-RU"/>
        </w:rPr>
        <w:t> и список смежности для представления </w:t>
      </w:r>
      <w:r>
        <w:rPr>
          <w:i/>
          <w:iCs w:val="0"/>
          <w:lang w:val="ru-RU"/>
        </w:rPr>
        <w:t>разреженных графов</w:t>
      </w:r>
      <w:r>
        <w:rPr>
          <w:lang w:val="ru-RU"/>
        </w:rPr>
        <w:t xml:space="preserve">. Плотные графы </w:t>
      </w:r>
      <w:proofErr w:type="gramStart"/>
      <w:r>
        <w:rPr>
          <w:lang w:val="ru-RU"/>
        </w:rPr>
        <w:t>- это</w:t>
      </w:r>
      <w:proofErr w:type="gramEnd"/>
      <w:r>
        <w:rPr>
          <w:lang w:val="ru-RU"/>
        </w:rPr>
        <w:t xml:space="preserve"> графы, имеющие большое количество ребер, а разреженные графы - те, которые имеют небольшое количество ребер.</w:t>
      </w:r>
    </w:p>
    <w:p w14:paraId="1D86B038" w14:textId="77777777" w:rsidR="00F81A8D" w:rsidRDefault="00B12418">
      <w:pPr>
        <w:pStyle w:val="Book0"/>
        <w:ind w:left="0" w:firstLine="851"/>
      </w:pPr>
      <w:r>
        <w:rPr>
          <w:b/>
          <w:bCs/>
          <w:lang w:val="ru-RU"/>
        </w:rPr>
        <w:t>9.3. Алгоритмы графов</w:t>
      </w:r>
    </w:p>
    <w:p w14:paraId="532314C8" w14:textId="77777777" w:rsidR="00F81A8D" w:rsidRDefault="00B12418">
      <w:pPr>
        <w:pStyle w:val="Book0"/>
        <w:ind w:left="0" w:firstLine="851"/>
      </w:pPr>
      <w:r>
        <w:rPr>
          <w:lang w:val="ru-RU"/>
        </w:rPr>
        <w:t xml:space="preserve">Вследствие широкого распространения графов существует много алгоритмов их обработки </w:t>
      </w:r>
      <w:r>
        <w:rPr>
          <w:shd w:val="clear" w:color="auto" w:fill="FFFF00"/>
          <w:lang w:val="ru-RU"/>
        </w:rPr>
        <w:t>[https://kalkicode.com/adjacency-matrix-representation-o</w:t>
      </w:r>
      <w:r>
        <w:rPr>
          <w:lang w:val="ru-RU"/>
        </w:rPr>
        <w:t>]. Задачи, решаемые в рамках теории графов, можно условно поделить на несколько групп:</w:t>
      </w:r>
    </w:p>
    <w:p w14:paraId="03E11E97" w14:textId="77777777" w:rsidR="00F81A8D" w:rsidRDefault="00B12418">
      <w:pPr>
        <w:pStyle w:val="Book0"/>
        <w:numPr>
          <w:ilvl w:val="0"/>
          <w:numId w:val="2"/>
        </w:numPr>
        <w:spacing w:after="0"/>
      </w:pPr>
      <w:r>
        <w:rPr>
          <w:color w:val="auto"/>
          <w:lang w:val="ru-RU"/>
        </w:rPr>
        <w:t>Определение графа и его свойства;</w:t>
      </w:r>
    </w:p>
    <w:p w14:paraId="6E5F49D7" w14:textId="77777777" w:rsidR="00F81A8D" w:rsidRDefault="00B12418">
      <w:pPr>
        <w:pStyle w:val="Book0"/>
        <w:numPr>
          <w:ilvl w:val="0"/>
          <w:numId w:val="2"/>
        </w:numPr>
        <w:spacing w:before="0" w:after="0"/>
      </w:pPr>
      <w:r>
        <w:rPr>
          <w:color w:val="auto"/>
          <w:lang w:val="ru-RU"/>
        </w:rPr>
        <w:t>Действия с графами;</w:t>
      </w:r>
      <w:r>
        <w:rPr>
          <w:b/>
          <w:bCs/>
          <w:color w:val="auto"/>
          <w:lang w:val="ru-RU"/>
        </w:rPr>
        <w:t> </w:t>
      </w:r>
    </w:p>
    <w:p w14:paraId="58A0A5C7" w14:textId="77777777" w:rsidR="00F81A8D" w:rsidRDefault="00B12418">
      <w:pPr>
        <w:pStyle w:val="Book0"/>
        <w:numPr>
          <w:ilvl w:val="0"/>
          <w:numId w:val="2"/>
        </w:numPr>
        <w:spacing w:before="0" w:after="0"/>
      </w:pPr>
      <w:r>
        <w:rPr>
          <w:color w:val="auto"/>
          <w:lang w:val="ru-RU"/>
        </w:rPr>
        <w:t>Маршруты, цепи и циклы, контуры</w:t>
      </w:r>
      <w:r>
        <w:rPr>
          <w:b/>
          <w:bCs/>
          <w:color w:val="auto"/>
          <w:lang w:val="ru-RU"/>
        </w:rPr>
        <w:t>;</w:t>
      </w:r>
    </w:p>
    <w:p w14:paraId="2604BA0E" w14:textId="77777777" w:rsidR="00F81A8D" w:rsidRDefault="00B12418">
      <w:pPr>
        <w:pStyle w:val="Book0"/>
        <w:numPr>
          <w:ilvl w:val="0"/>
          <w:numId w:val="2"/>
        </w:numPr>
        <w:spacing w:before="0" w:after="0"/>
      </w:pPr>
      <w:r>
        <w:rPr>
          <w:color w:val="auto"/>
          <w:lang w:val="ru-RU"/>
        </w:rPr>
        <w:t>Вычисление характеристик графа;</w:t>
      </w:r>
      <w:r>
        <w:rPr>
          <w:b/>
          <w:bCs/>
          <w:color w:val="036098"/>
          <w:lang w:val="ru-RU"/>
        </w:rPr>
        <w:t> </w:t>
      </w:r>
    </w:p>
    <w:p w14:paraId="1E62811B" w14:textId="77777777" w:rsidR="00F81A8D" w:rsidRDefault="00B12418">
      <w:pPr>
        <w:pStyle w:val="Book0"/>
        <w:numPr>
          <w:ilvl w:val="0"/>
          <w:numId w:val="2"/>
        </w:numPr>
        <w:spacing w:before="0"/>
      </w:pPr>
      <w:r>
        <w:rPr>
          <w:color w:val="auto"/>
          <w:lang w:val="ru-RU"/>
        </w:rPr>
        <w:t>Задачи на графах. </w:t>
      </w:r>
    </w:p>
    <w:p w14:paraId="43FFB05D" w14:textId="77777777" w:rsidR="00F81A8D" w:rsidRDefault="00B12418">
      <w:pPr>
        <w:pStyle w:val="Book0"/>
        <w:ind w:left="0" w:firstLine="851"/>
      </w:pPr>
      <w:r>
        <w:rPr>
          <w:lang w:val="ru-RU"/>
        </w:rPr>
        <w:t xml:space="preserve">Рассмотрим основные алгоритмы, применяемые в этих задач и реализованные, как и прежде, в рамках гибридного программирования ДРАКОН + </w:t>
      </w:r>
      <w:proofErr w:type="spellStart"/>
      <w:r>
        <w:t>Golang</w:t>
      </w:r>
      <w:proofErr w:type="spellEnd"/>
      <w:r>
        <w:rPr>
          <w:lang w:val="ru-RU"/>
        </w:rPr>
        <w:t>.</w:t>
      </w:r>
    </w:p>
    <w:p w14:paraId="431DCB88" w14:textId="77777777" w:rsidR="00F81A8D" w:rsidRDefault="00B12418">
      <w:pPr>
        <w:pStyle w:val="Book0"/>
        <w:ind w:left="503" w:firstLine="708"/>
      </w:pPr>
      <w:r>
        <w:rPr>
          <w:lang w:val="ru-RU"/>
        </w:rPr>
        <w:t xml:space="preserve">9.3.1. </w:t>
      </w:r>
      <w:r>
        <w:rPr>
          <w:color w:val="auto"/>
          <w:lang w:val="ru-RU"/>
        </w:rPr>
        <w:t>Представление графа</w:t>
      </w:r>
    </w:p>
    <w:p w14:paraId="691601E3" w14:textId="77777777" w:rsidR="00F81A8D" w:rsidRDefault="00B12418">
      <w:pPr>
        <w:pStyle w:val="Book0"/>
        <w:ind w:left="0" w:firstLine="851"/>
      </w:pPr>
      <w:r>
        <w:rPr>
          <w:lang w:val="ru-RU"/>
        </w:rPr>
        <w:t xml:space="preserve">В перечень основных задач на определение графа входят задачи на построение графа по заданному числу вершин и ребер, построение матрицы смежности и инцидентности, вычисление основных характеристик графа. Для построения графа в языке </w:t>
      </w:r>
      <w:proofErr w:type="spellStart"/>
      <w:r>
        <w:t>Golang</w:t>
      </w:r>
      <w:proofErr w:type="spellEnd"/>
      <w:r>
        <w:rPr>
          <w:lang w:val="ru-RU"/>
        </w:rPr>
        <w:t xml:space="preserve"> необходимо создать новые типы, содержание которых определяется конкретной задачей и выбором базовых структур данных, из которых будут создаваться новые типы. Конечно, все новые типы создаются </w:t>
      </w:r>
      <w:r>
        <w:rPr>
          <w:lang w:val="ru-RU"/>
        </w:rPr>
        <w:lastRenderedPageBreak/>
        <w:t xml:space="preserve">на основе базовой структуры </w:t>
      </w:r>
      <w:proofErr w:type="spellStart"/>
      <w:r>
        <w:rPr>
          <w:rStyle w:val="Code"/>
        </w:rPr>
        <w:t>struct</w:t>
      </w:r>
      <w:proofErr w:type="spellEnd"/>
      <w:r>
        <w:rPr>
          <w:lang w:val="ru-RU"/>
        </w:rPr>
        <w:t>, но количество и содержание ее полей зависят</w:t>
      </w:r>
      <w:r>
        <w:rPr>
          <w:lang w:val="uk-UA"/>
        </w:rPr>
        <w:t xml:space="preserve"> от </w:t>
      </w:r>
      <w:proofErr w:type="spellStart"/>
      <w:r>
        <w:rPr>
          <w:lang w:val="uk-UA"/>
        </w:rPr>
        <w:t>типа</w:t>
      </w:r>
      <w:proofErr w:type="spellEnd"/>
      <w:r>
        <w:rPr>
          <w:lang w:val="uk-UA"/>
        </w:rPr>
        <w:t xml:space="preserve"> графа. </w:t>
      </w:r>
      <w:r>
        <w:rPr>
          <w:lang w:val="ru-RU"/>
        </w:rPr>
        <w:t xml:space="preserve">В частности, описание нагруженного графа, ребра которого отмечены, например, расстоянием между вершинами, должен включать поле </w:t>
      </w:r>
      <w:proofErr w:type="spellStart"/>
      <w:r>
        <w:rPr>
          <w:rStyle w:val="Code"/>
        </w:rPr>
        <w:t>weight</w:t>
      </w:r>
      <w:proofErr w:type="spellEnd"/>
      <w:r>
        <w:rPr>
          <w:rStyle w:val="Code"/>
          <w:lang w:val="ru-RU"/>
        </w:rPr>
        <w:t xml:space="preserve"> </w:t>
      </w:r>
      <w:r w:rsidRPr="006B2409">
        <w:rPr>
          <w:rStyle w:val="Code"/>
          <w:rFonts w:ascii="Times New Roman" w:hAnsi="Times New Roman"/>
          <w:i w:val="0"/>
          <w:iCs w:val="0"/>
          <w:sz w:val="28"/>
          <w:szCs w:val="28"/>
          <w:lang w:val="ru-RU"/>
        </w:rPr>
        <w:t>(рис. 9.6.)</w:t>
      </w:r>
      <w:r w:rsidRPr="006B2409">
        <w:rPr>
          <w:rStyle w:val="Code"/>
          <w:rFonts w:ascii="Times New Roman" w:hAnsi="Times New Roman"/>
          <w:sz w:val="28"/>
          <w:szCs w:val="28"/>
          <w:lang w:val="ru-RU"/>
        </w:rPr>
        <w:t xml:space="preserve">: </w:t>
      </w:r>
    </w:p>
    <w:p w14:paraId="0C53475F" w14:textId="60314826" w:rsidR="00F81A8D" w:rsidRDefault="00205CE9">
      <w:pPr>
        <w:pStyle w:val="Book0"/>
        <w:ind w:firstLine="1123"/>
      </w:pPr>
      <w:r>
        <w:rPr>
          <w:noProof/>
        </w:rPr>
        <w:drawing>
          <wp:inline distT="0" distB="0" distL="0" distR="0" wp14:anchorId="50F29495" wp14:editId="0C16C286">
            <wp:extent cx="2696845" cy="2259330"/>
            <wp:effectExtent l="0" t="0" r="0" b="0"/>
            <wp:docPr id="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6845" cy="2259330"/>
                    </a:xfrm>
                    <a:prstGeom prst="rect">
                      <a:avLst/>
                    </a:prstGeom>
                    <a:solidFill>
                      <a:srgbClr val="FFFFFF"/>
                    </a:solidFill>
                    <a:ln>
                      <a:noFill/>
                    </a:ln>
                  </pic:spPr>
                </pic:pic>
              </a:graphicData>
            </a:graphic>
          </wp:inline>
        </w:drawing>
      </w:r>
    </w:p>
    <w:p w14:paraId="71E5BC2F" w14:textId="77777777" w:rsidR="00F81A8D" w:rsidRDefault="00B12418">
      <w:pPr>
        <w:pStyle w:val="Book0"/>
      </w:pPr>
      <w:r>
        <w:tab/>
      </w:r>
      <w:r>
        <w:tab/>
      </w:r>
      <w:r>
        <w:rPr>
          <w:lang w:val="ru-RU"/>
        </w:rPr>
        <w:t xml:space="preserve">Рис. 9.6. Нагруженный граф </w:t>
      </w:r>
    </w:p>
    <w:p w14:paraId="15714B84" w14:textId="126907DD" w:rsidR="00F81A8D" w:rsidRDefault="00B12418">
      <w:pPr>
        <w:pStyle w:val="Book0"/>
        <w:ind w:left="0" w:firstLine="851"/>
        <w:rPr>
          <w:lang w:val="ru-RU"/>
        </w:rPr>
      </w:pPr>
      <w:r>
        <w:rPr>
          <w:lang w:val="ru-RU"/>
        </w:rPr>
        <w:t xml:space="preserve">В простейшем случае для работы с графами требуется включение в структуру </w:t>
      </w:r>
      <w:r w:rsidR="00E6658A">
        <w:rPr>
          <w:lang w:val="ru-RU"/>
        </w:rPr>
        <w:t xml:space="preserve">графа </w:t>
      </w:r>
      <w:r>
        <w:rPr>
          <w:lang w:val="ru-RU"/>
        </w:rPr>
        <w:t xml:space="preserve">полей для </w:t>
      </w:r>
      <w:r w:rsidR="00E6658A">
        <w:rPr>
          <w:lang w:val="ru-RU"/>
        </w:rPr>
        <w:t xml:space="preserve">отображения </w:t>
      </w:r>
      <w:r>
        <w:rPr>
          <w:lang w:val="ru-RU"/>
        </w:rPr>
        <w:t xml:space="preserve">вершин и/или ребер. Для создания типа </w:t>
      </w:r>
      <w:proofErr w:type="spellStart"/>
      <w:r>
        <w:rPr>
          <w:rStyle w:val="Code"/>
        </w:rPr>
        <w:t>Graph</w:t>
      </w:r>
      <w:proofErr w:type="spellEnd"/>
      <w:r>
        <w:rPr>
          <w:lang w:val="ru-RU"/>
        </w:rPr>
        <w:t xml:space="preserve"> с поддержкой представления графа с помощью списка смежностей используют различные базовые структуры языка </w:t>
      </w:r>
      <w:proofErr w:type="spellStart"/>
      <w:r>
        <w:t>golang</w:t>
      </w:r>
      <w:proofErr w:type="spellEnd"/>
      <w:r>
        <w:rPr>
          <w:lang w:val="ru-RU"/>
        </w:rPr>
        <w:t xml:space="preserve"> (двумерный срезы, карты, срезы, элементами которых являются односвязные списки [</w:t>
      </w:r>
      <w:proofErr w:type="spellStart"/>
      <w:r>
        <w:rPr>
          <w:sz w:val="24"/>
          <w:shd w:val="clear" w:color="auto" w:fill="FFFF00"/>
          <w:lang w:val="ru-RU"/>
        </w:rPr>
        <w:t>Кормен</w:t>
      </w:r>
      <w:proofErr w:type="spellEnd"/>
      <w:r>
        <w:rPr>
          <w:sz w:val="24"/>
          <w:shd w:val="clear" w:color="auto" w:fill="FFFF00"/>
          <w:lang w:val="ru-RU"/>
        </w:rPr>
        <w:t xml:space="preserve"> Т. Х. и др. Алгоритмы: построение и анализ, 3-е изд. – М.: ООО «И.Д. Вильямс», 2013. </w:t>
      </w:r>
      <w:r>
        <w:rPr>
          <w:rFonts w:cs="Times New Roman"/>
          <w:sz w:val="24"/>
          <w:shd w:val="clear" w:color="auto" w:fill="FFFF00"/>
          <w:lang w:val="ru-RU"/>
        </w:rPr>
        <w:t>˗ С.626</w:t>
      </w:r>
      <w:r>
        <w:rPr>
          <w:rFonts w:cs="Times New Roman"/>
          <w:shd w:val="clear" w:color="auto" w:fill="FFFF00"/>
          <w:lang w:val="ru-RU"/>
        </w:rPr>
        <w:t>.</w:t>
      </w:r>
      <w:r>
        <w:rPr>
          <w:lang w:val="ru-RU"/>
        </w:rPr>
        <w:t xml:space="preserve">]. </w:t>
      </w:r>
    </w:p>
    <w:p w14:paraId="0253758A" w14:textId="00581F85" w:rsidR="00965FF9" w:rsidRDefault="00965FF9">
      <w:pPr>
        <w:pStyle w:val="Book0"/>
        <w:ind w:left="0" w:firstLine="851"/>
        <w:rPr>
          <w:lang w:val="ru-RU"/>
        </w:rPr>
      </w:pPr>
      <w:r>
        <w:rPr>
          <w:lang w:val="ru-RU"/>
        </w:rPr>
        <w:t xml:space="preserve">Структура графа представляется двумя полями: </w:t>
      </w:r>
    </w:p>
    <w:p w14:paraId="3EE538FE" w14:textId="77777777" w:rsidR="00965FF9" w:rsidRPr="00965FF9" w:rsidRDefault="00965FF9" w:rsidP="00965FF9">
      <w:pPr>
        <w:shd w:val="clear" w:color="auto" w:fill="FFFFFF" w:themeFill="background1"/>
        <w:suppressAutoHyphens w:val="0"/>
        <w:spacing w:after="0" w:line="330" w:lineRule="atLeast"/>
        <w:ind w:left="1416" w:firstLine="708"/>
        <w:rPr>
          <w:rFonts w:ascii="Consolas" w:eastAsia="Times New Roman" w:hAnsi="Consolas" w:cs="Times New Roman"/>
          <w:sz w:val="24"/>
          <w:szCs w:val="24"/>
          <w:lang w:val="uk-UA" w:eastAsia="uk-UA"/>
        </w:rPr>
      </w:pPr>
      <w:proofErr w:type="spellStart"/>
      <w:r w:rsidRPr="00965FF9">
        <w:rPr>
          <w:rFonts w:ascii="Consolas" w:eastAsia="Times New Roman" w:hAnsi="Consolas" w:cs="Times New Roman"/>
          <w:sz w:val="24"/>
          <w:szCs w:val="24"/>
          <w:lang w:val="uk-UA" w:eastAsia="uk-UA"/>
        </w:rPr>
        <w:t>type</w:t>
      </w:r>
      <w:proofErr w:type="spellEnd"/>
      <w:r w:rsidRPr="00965FF9">
        <w:rPr>
          <w:rFonts w:ascii="Consolas" w:eastAsia="Times New Roman" w:hAnsi="Consolas" w:cs="Times New Roman"/>
          <w:sz w:val="24"/>
          <w:szCs w:val="24"/>
          <w:lang w:val="uk-UA" w:eastAsia="uk-UA"/>
        </w:rPr>
        <w:t xml:space="preserve"> </w:t>
      </w:r>
      <w:proofErr w:type="spellStart"/>
      <w:r w:rsidRPr="00965FF9">
        <w:rPr>
          <w:rFonts w:ascii="Consolas" w:eastAsia="Times New Roman" w:hAnsi="Consolas" w:cs="Times New Roman"/>
          <w:sz w:val="24"/>
          <w:szCs w:val="24"/>
          <w:u w:val="single"/>
          <w:lang w:val="uk-UA" w:eastAsia="uk-UA"/>
        </w:rPr>
        <w:t>Graph</w:t>
      </w:r>
      <w:proofErr w:type="spellEnd"/>
      <w:r w:rsidRPr="00965FF9">
        <w:rPr>
          <w:rFonts w:ascii="Consolas" w:eastAsia="Times New Roman" w:hAnsi="Consolas" w:cs="Times New Roman"/>
          <w:sz w:val="24"/>
          <w:szCs w:val="24"/>
          <w:lang w:val="uk-UA" w:eastAsia="uk-UA"/>
        </w:rPr>
        <w:t xml:space="preserve"> </w:t>
      </w:r>
      <w:proofErr w:type="spellStart"/>
      <w:r w:rsidRPr="00965FF9">
        <w:rPr>
          <w:rFonts w:ascii="Consolas" w:eastAsia="Times New Roman" w:hAnsi="Consolas" w:cs="Times New Roman"/>
          <w:sz w:val="24"/>
          <w:szCs w:val="24"/>
          <w:lang w:val="uk-UA" w:eastAsia="uk-UA"/>
        </w:rPr>
        <w:t>struct</w:t>
      </w:r>
      <w:proofErr w:type="spellEnd"/>
      <w:r w:rsidRPr="00965FF9">
        <w:rPr>
          <w:rFonts w:ascii="Consolas" w:eastAsia="Times New Roman" w:hAnsi="Consolas" w:cs="Times New Roman"/>
          <w:sz w:val="24"/>
          <w:szCs w:val="24"/>
          <w:lang w:val="uk-UA" w:eastAsia="uk-UA"/>
        </w:rPr>
        <w:t xml:space="preserve"> {</w:t>
      </w:r>
    </w:p>
    <w:p w14:paraId="7AC84ED9" w14:textId="0818CE5C" w:rsidR="00965FF9" w:rsidRPr="00965FF9" w:rsidRDefault="00965FF9" w:rsidP="00965FF9">
      <w:pPr>
        <w:shd w:val="clear" w:color="auto" w:fill="FFFFFF" w:themeFill="background1"/>
        <w:suppressAutoHyphens w:val="0"/>
        <w:spacing w:after="0" w:line="330" w:lineRule="atLeast"/>
        <w:rPr>
          <w:rFonts w:ascii="Consolas" w:eastAsia="Times New Roman" w:hAnsi="Consolas" w:cs="Times New Roman"/>
          <w:sz w:val="24"/>
          <w:szCs w:val="24"/>
          <w:lang w:val="uk-UA" w:eastAsia="uk-UA"/>
        </w:rPr>
      </w:pPr>
      <w:r w:rsidRPr="00965FF9">
        <w:rPr>
          <w:rFonts w:ascii="Consolas" w:eastAsia="Times New Roman" w:hAnsi="Consolas" w:cs="Times New Roman"/>
          <w:sz w:val="24"/>
          <w:szCs w:val="24"/>
          <w:lang w:val="uk-UA" w:eastAsia="uk-UA"/>
        </w:rPr>
        <w:t xml:space="preserve">    </w:t>
      </w:r>
      <w:r>
        <w:rPr>
          <w:rFonts w:ascii="Consolas" w:eastAsia="Times New Roman" w:hAnsi="Consolas" w:cs="Times New Roman"/>
          <w:sz w:val="24"/>
          <w:szCs w:val="24"/>
          <w:lang w:val="uk-UA" w:eastAsia="uk-UA"/>
        </w:rPr>
        <w:tab/>
      </w:r>
      <w:r>
        <w:rPr>
          <w:rFonts w:ascii="Consolas" w:eastAsia="Times New Roman" w:hAnsi="Consolas" w:cs="Times New Roman"/>
          <w:sz w:val="24"/>
          <w:szCs w:val="24"/>
          <w:lang w:val="uk-UA" w:eastAsia="uk-UA"/>
        </w:rPr>
        <w:tab/>
      </w:r>
      <w:r>
        <w:rPr>
          <w:rFonts w:ascii="Consolas" w:eastAsia="Times New Roman" w:hAnsi="Consolas" w:cs="Times New Roman"/>
          <w:sz w:val="24"/>
          <w:szCs w:val="24"/>
          <w:lang w:val="uk-UA" w:eastAsia="uk-UA"/>
        </w:rPr>
        <w:tab/>
      </w:r>
      <w:r>
        <w:rPr>
          <w:rFonts w:ascii="Consolas" w:eastAsia="Times New Roman" w:hAnsi="Consolas" w:cs="Times New Roman"/>
          <w:sz w:val="24"/>
          <w:szCs w:val="24"/>
          <w:lang w:val="uk-UA" w:eastAsia="uk-UA"/>
        </w:rPr>
        <w:tab/>
      </w:r>
      <w:proofErr w:type="spellStart"/>
      <w:r w:rsidRPr="00965FF9">
        <w:rPr>
          <w:rFonts w:ascii="Consolas" w:eastAsia="Times New Roman" w:hAnsi="Consolas" w:cs="Times New Roman"/>
          <w:sz w:val="24"/>
          <w:szCs w:val="24"/>
          <w:lang w:val="uk-UA" w:eastAsia="uk-UA"/>
        </w:rPr>
        <w:t>size</w:t>
      </w:r>
      <w:proofErr w:type="spellEnd"/>
      <w:r w:rsidRPr="00965FF9">
        <w:rPr>
          <w:rFonts w:ascii="Consolas" w:eastAsia="Times New Roman" w:hAnsi="Consolas" w:cs="Times New Roman"/>
          <w:sz w:val="24"/>
          <w:szCs w:val="24"/>
          <w:lang w:val="uk-UA" w:eastAsia="uk-UA"/>
        </w:rPr>
        <w:t xml:space="preserve"> </w:t>
      </w:r>
      <w:proofErr w:type="spellStart"/>
      <w:r w:rsidRPr="00965FF9">
        <w:rPr>
          <w:rFonts w:ascii="Consolas" w:eastAsia="Times New Roman" w:hAnsi="Consolas" w:cs="Times New Roman"/>
          <w:i/>
          <w:iCs/>
          <w:sz w:val="24"/>
          <w:szCs w:val="24"/>
          <w:lang w:val="uk-UA" w:eastAsia="uk-UA"/>
        </w:rPr>
        <w:t>int</w:t>
      </w:r>
      <w:proofErr w:type="spellEnd"/>
    </w:p>
    <w:p w14:paraId="7185CE38" w14:textId="403ECDCC" w:rsidR="00965FF9" w:rsidRPr="00965FF9" w:rsidRDefault="00965FF9" w:rsidP="00965FF9">
      <w:pPr>
        <w:shd w:val="clear" w:color="auto" w:fill="FFFFFF" w:themeFill="background1"/>
        <w:suppressAutoHyphens w:val="0"/>
        <w:spacing w:after="0" w:line="330" w:lineRule="atLeast"/>
        <w:rPr>
          <w:rFonts w:ascii="Consolas" w:eastAsia="Times New Roman" w:hAnsi="Consolas" w:cs="Times New Roman"/>
          <w:sz w:val="24"/>
          <w:szCs w:val="24"/>
          <w:lang w:val="uk-UA" w:eastAsia="uk-UA"/>
        </w:rPr>
      </w:pPr>
      <w:r w:rsidRPr="00965FF9">
        <w:rPr>
          <w:rFonts w:ascii="Consolas" w:eastAsia="Times New Roman" w:hAnsi="Consolas" w:cs="Times New Roman"/>
          <w:sz w:val="24"/>
          <w:szCs w:val="24"/>
          <w:lang w:val="uk-UA" w:eastAsia="uk-UA"/>
        </w:rPr>
        <w:t xml:space="preserve">    </w:t>
      </w:r>
      <w:r>
        <w:rPr>
          <w:rFonts w:ascii="Consolas" w:eastAsia="Times New Roman" w:hAnsi="Consolas" w:cs="Times New Roman"/>
          <w:sz w:val="24"/>
          <w:szCs w:val="24"/>
          <w:lang w:val="uk-UA" w:eastAsia="uk-UA"/>
        </w:rPr>
        <w:tab/>
      </w:r>
      <w:r>
        <w:rPr>
          <w:rFonts w:ascii="Consolas" w:eastAsia="Times New Roman" w:hAnsi="Consolas" w:cs="Times New Roman"/>
          <w:sz w:val="24"/>
          <w:szCs w:val="24"/>
          <w:lang w:val="uk-UA" w:eastAsia="uk-UA"/>
        </w:rPr>
        <w:tab/>
      </w:r>
      <w:r>
        <w:rPr>
          <w:rFonts w:ascii="Consolas" w:eastAsia="Times New Roman" w:hAnsi="Consolas" w:cs="Times New Roman"/>
          <w:sz w:val="24"/>
          <w:szCs w:val="24"/>
          <w:lang w:val="uk-UA" w:eastAsia="uk-UA"/>
        </w:rPr>
        <w:tab/>
      </w:r>
      <w:r>
        <w:rPr>
          <w:rFonts w:ascii="Consolas" w:eastAsia="Times New Roman" w:hAnsi="Consolas" w:cs="Times New Roman"/>
          <w:sz w:val="24"/>
          <w:szCs w:val="24"/>
          <w:lang w:val="uk-UA" w:eastAsia="uk-UA"/>
        </w:rPr>
        <w:tab/>
      </w:r>
      <w:proofErr w:type="spellStart"/>
      <w:r w:rsidRPr="00965FF9">
        <w:rPr>
          <w:rFonts w:ascii="Consolas" w:eastAsia="Times New Roman" w:hAnsi="Consolas" w:cs="Times New Roman"/>
          <w:sz w:val="24"/>
          <w:szCs w:val="24"/>
          <w:lang w:val="uk-UA" w:eastAsia="uk-UA"/>
        </w:rPr>
        <w:t>nodes</w:t>
      </w:r>
      <w:proofErr w:type="spellEnd"/>
      <w:r w:rsidRPr="00965FF9">
        <w:rPr>
          <w:rFonts w:ascii="Consolas" w:eastAsia="Times New Roman" w:hAnsi="Consolas" w:cs="Times New Roman"/>
          <w:sz w:val="24"/>
          <w:szCs w:val="24"/>
          <w:lang w:val="uk-UA" w:eastAsia="uk-UA"/>
        </w:rPr>
        <w:t xml:space="preserve"> </w:t>
      </w:r>
      <w:proofErr w:type="spellStart"/>
      <w:r w:rsidRPr="00965FF9">
        <w:rPr>
          <w:rFonts w:ascii="Consolas" w:eastAsia="Times New Roman" w:hAnsi="Consolas" w:cs="Times New Roman"/>
          <w:sz w:val="24"/>
          <w:szCs w:val="24"/>
          <w:lang w:val="uk-UA" w:eastAsia="uk-UA"/>
        </w:rPr>
        <w:t>map</w:t>
      </w:r>
      <w:proofErr w:type="spellEnd"/>
      <w:r w:rsidRPr="00965FF9">
        <w:rPr>
          <w:rFonts w:ascii="Consolas" w:eastAsia="Times New Roman" w:hAnsi="Consolas" w:cs="Times New Roman"/>
          <w:sz w:val="24"/>
          <w:szCs w:val="24"/>
          <w:lang w:val="uk-UA" w:eastAsia="uk-UA"/>
        </w:rPr>
        <w:t>[</w:t>
      </w:r>
      <w:proofErr w:type="spellStart"/>
      <w:r w:rsidRPr="00965FF9">
        <w:rPr>
          <w:rFonts w:ascii="Consolas" w:eastAsia="Times New Roman" w:hAnsi="Consolas" w:cs="Times New Roman"/>
          <w:i/>
          <w:iCs/>
          <w:sz w:val="24"/>
          <w:szCs w:val="24"/>
          <w:lang w:val="uk-UA" w:eastAsia="uk-UA"/>
        </w:rPr>
        <w:t>int</w:t>
      </w:r>
      <w:proofErr w:type="spellEnd"/>
      <w:r w:rsidRPr="00965FF9">
        <w:rPr>
          <w:rFonts w:ascii="Consolas" w:eastAsia="Times New Roman" w:hAnsi="Consolas" w:cs="Times New Roman"/>
          <w:sz w:val="24"/>
          <w:szCs w:val="24"/>
          <w:lang w:val="uk-UA" w:eastAsia="uk-UA"/>
        </w:rPr>
        <w:t>][]</w:t>
      </w:r>
      <w:proofErr w:type="spellStart"/>
      <w:r w:rsidRPr="00965FF9">
        <w:rPr>
          <w:rFonts w:ascii="Consolas" w:eastAsia="Times New Roman" w:hAnsi="Consolas" w:cs="Times New Roman"/>
          <w:i/>
          <w:iCs/>
          <w:sz w:val="24"/>
          <w:szCs w:val="24"/>
          <w:lang w:val="uk-UA" w:eastAsia="uk-UA"/>
        </w:rPr>
        <w:t>int</w:t>
      </w:r>
      <w:proofErr w:type="spellEnd"/>
    </w:p>
    <w:p w14:paraId="3545300F" w14:textId="77777777" w:rsidR="00965FF9" w:rsidRPr="00965FF9" w:rsidRDefault="00965FF9" w:rsidP="00965FF9">
      <w:pPr>
        <w:shd w:val="clear" w:color="auto" w:fill="FFFFFF" w:themeFill="background1"/>
        <w:suppressAutoHyphens w:val="0"/>
        <w:spacing w:after="0" w:line="330" w:lineRule="atLeast"/>
        <w:ind w:left="2124"/>
        <w:rPr>
          <w:rFonts w:ascii="Consolas" w:eastAsia="Times New Roman" w:hAnsi="Consolas" w:cs="Times New Roman"/>
          <w:sz w:val="24"/>
          <w:szCs w:val="24"/>
          <w:lang w:val="uk-UA" w:eastAsia="uk-UA"/>
        </w:rPr>
      </w:pPr>
      <w:r w:rsidRPr="00965FF9">
        <w:rPr>
          <w:rFonts w:ascii="Consolas" w:eastAsia="Times New Roman" w:hAnsi="Consolas" w:cs="Times New Roman"/>
          <w:sz w:val="24"/>
          <w:szCs w:val="24"/>
          <w:lang w:val="uk-UA" w:eastAsia="uk-UA"/>
        </w:rPr>
        <w:t>}</w:t>
      </w:r>
    </w:p>
    <w:p w14:paraId="40C02B49" w14:textId="0351BA83" w:rsidR="00965FF9" w:rsidRDefault="00965FF9">
      <w:pPr>
        <w:pStyle w:val="Book0"/>
        <w:ind w:left="0" w:firstLine="851"/>
        <w:rPr>
          <w:rFonts w:cs="Times New Roman"/>
          <w:szCs w:val="28"/>
          <w:lang w:val="ru-RU"/>
        </w:rPr>
      </w:pPr>
      <w:proofErr w:type="spellStart"/>
      <w:r>
        <w:rPr>
          <w:lang w:val="uk-UA"/>
        </w:rPr>
        <w:lastRenderedPageBreak/>
        <w:t>Здесь</w:t>
      </w:r>
      <w:proofErr w:type="spellEnd"/>
      <w:r>
        <w:rPr>
          <w:lang w:val="uk-UA"/>
        </w:rPr>
        <w:t xml:space="preserve"> </w:t>
      </w:r>
      <w:r w:rsidRPr="00965FF9">
        <w:rPr>
          <w:rFonts w:ascii="Consolas" w:hAnsi="Consolas"/>
          <w:sz w:val="24"/>
          <w:lang w:val="en-US"/>
        </w:rPr>
        <w:t>size</w:t>
      </w:r>
      <w:r w:rsidRPr="00965FF9">
        <w:rPr>
          <w:rFonts w:ascii="Consolas" w:hAnsi="Consolas"/>
          <w:sz w:val="24"/>
          <w:lang w:val="ru-RU"/>
        </w:rPr>
        <w:t xml:space="preserve"> – </w:t>
      </w:r>
      <w:r w:rsidRPr="00965FF9">
        <w:rPr>
          <w:rFonts w:cs="Times New Roman"/>
          <w:szCs w:val="28"/>
          <w:lang w:val="ru-RU"/>
        </w:rPr>
        <w:t xml:space="preserve">количество вершин </w:t>
      </w:r>
      <w:proofErr w:type="spellStart"/>
      <w:r w:rsidRPr="00965FF9">
        <w:rPr>
          <w:rFonts w:cs="Times New Roman"/>
          <w:szCs w:val="28"/>
          <w:lang w:val="ru-RU"/>
        </w:rPr>
        <w:t>грвф</w:t>
      </w:r>
      <w:r>
        <w:rPr>
          <w:rFonts w:cs="Times New Roman"/>
          <w:szCs w:val="28"/>
          <w:lang w:val="ru-RU"/>
        </w:rPr>
        <w:t>а</w:t>
      </w:r>
      <w:proofErr w:type="spellEnd"/>
      <w:r>
        <w:rPr>
          <w:rFonts w:cs="Times New Roman"/>
          <w:szCs w:val="28"/>
          <w:lang w:val="ru-RU"/>
        </w:rPr>
        <w:t xml:space="preserve">, </w:t>
      </w:r>
      <w:r w:rsidRPr="00965FF9">
        <w:rPr>
          <w:rFonts w:ascii="Consolas" w:hAnsi="Consolas" w:cs="Times New Roman"/>
          <w:sz w:val="24"/>
          <w:lang w:val="en-US"/>
        </w:rPr>
        <w:t>nodes</w:t>
      </w:r>
      <w:r w:rsidRPr="00965FF9">
        <w:rPr>
          <w:rFonts w:ascii="Consolas" w:hAnsi="Consolas" w:cs="Times New Roman"/>
          <w:sz w:val="24"/>
          <w:lang w:val="ru-RU"/>
        </w:rPr>
        <w:t xml:space="preserve"> </w:t>
      </w:r>
      <w:r>
        <w:rPr>
          <w:rFonts w:ascii="Consolas" w:hAnsi="Consolas" w:cs="Times New Roman"/>
          <w:sz w:val="24"/>
          <w:lang w:val="ru-RU"/>
        </w:rPr>
        <w:t>–</w:t>
      </w:r>
      <w:r w:rsidRPr="00965FF9">
        <w:rPr>
          <w:rFonts w:ascii="Consolas" w:hAnsi="Consolas" w:cs="Times New Roman"/>
          <w:sz w:val="24"/>
          <w:lang w:val="ru-RU"/>
        </w:rPr>
        <w:t xml:space="preserve"> </w:t>
      </w:r>
      <w:r w:rsidRPr="00965FF9">
        <w:rPr>
          <w:rFonts w:cs="Times New Roman"/>
          <w:szCs w:val="28"/>
          <w:lang w:val="ru-RU"/>
        </w:rPr>
        <w:t>карта</w:t>
      </w:r>
      <w:r>
        <w:rPr>
          <w:rFonts w:cs="Times New Roman"/>
          <w:szCs w:val="28"/>
          <w:lang w:val="ru-RU"/>
        </w:rPr>
        <w:t>, отражающая структуру узлов, например, для создания списка связности или для регистрации посещенных узлов при обходе или поиске.</w:t>
      </w:r>
    </w:p>
    <w:p w14:paraId="3404355E" w14:textId="7515A957" w:rsidR="00317F52" w:rsidRDefault="00C03012" w:rsidP="00317F52">
      <w:pPr>
        <w:pStyle w:val="Book0"/>
        <w:ind w:left="0" w:firstLine="851"/>
        <w:rPr>
          <w:color w:val="auto"/>
          <w:lang w:val="ru-RU"/>
        </w:rPr>
      </w:pPr>
      <w:proofErr w:type="gramStart"/>
      <w:r>
        <w:rPr>
          <w:lang w:val="ru-RU"/>
        </w:rPr>
        <w:t>В</w:t>
      </w:r>
      <w:r w:rsidRPr="00C03012">
        <w:rPr>
          <w:lang w:val="ru-RU"/>
        </w:rPr>
        <w:t xml:space="preserve"> </w:t>
      </w:r>
      <w:r>
        <w:rPr>
          <w:lang w:val="ru-RU"/>
        </w:rPr>
        <w:t xml:space="preserve"> функции</w:t>
      </w:r>
      <w:proofErr w:type="gramEnd"/>
      <w:r>
        <w:rPr>
          <w:lang w:val="ru-RU"/>
        </w:rPr>
        <w:t xml:space="preserve"> </w:t>
      </w:r>
      <w:r w:rsidRPr="00C03012">
        <w:rPr>
          <w:rFonts w:ascii="Consolas" w:hAnsi="Consolas"/>
          <w:i/>
          <w:iCs w:val="0"/>
          <w:lang w:val="en-US"/>
        </w:rPr>
        <w:t>main</w:t>
      </w:r>
      <w:r w:rsidRPr="00C03012">
        <w:rPr>
          <w:rFonts w:ascii="Consolas" w:hAnsi="Consolas"/>
          <w:i/>
          <w:iCs w:val="0"/>
          <w:lang w:val="ru-RU"/>
        </w:rPr>
        <w:t xml:space="preserve"> () </w:t>
      </w:r>
      <w:r w:rsidRPr="00C03012">
        <w:rPr>
          <w:lang w:val="ru-RU"/>
        </w:rPr>
        <w:t>создае</w:t>
      </w:r>
      <w:r>
        <w:rPr>
          <w:lang w:val="ru-RU"/>
        </w:rPr>
        <w:t>тся</w:t>
      </w:r>
      <w:r w:rsidRPr="00C03012">
        <w:rPr>
          <w:lang w:val="ru-RU"/>
        </w:rPr>
        <w:t xml:space="preserve"> переменн</w:t>
      </w:r>
      <w:r>
        <w:rPr>
          <w:lang w:val="ru-RU"/>
        </w:rPr>
        <w:t>ая</w:t>
      </w:r>
      <w:r w:rsidRPr="00C03012">
        <w:rPr>
          <w:lang w:val="ru-RU"/>
        </w:rPr>
        <w:t xml:space="preserve"> </w:t>
      </w:r>
      <w:proofErr w:type="spellStart"/>
      <w:r w:rsidRPr="00C03012">
        <w:rPr>
          <w:rFonts w:ascii="Consolas" w:hAnsi="Consolas"/>
          <w:i/>
          <w:iCs w:val="0"/>
          <w:lang w:val="ru-RU"/>
        </w:rPr>
        <w:t>graph</w:t>
      </w:r>
      <w:proofErr w:type="spellEnd"/>
      <w:r w:rsidRPr="00C03012">
        <w:rPr>
          <w:lang w:val="ru-RU"/>
        </w:rPr>
        <w:t xml:space="preserve">, </w:t>
      </w:r>
      <w:r w:rsidR="00C22BFE">
        <w:rPr>
          <w:lang w:val="ru-RU"/>
        </w:rPr>
        <w:t>котор</w:t>
      </w:r>
      <w:r w:rsidR="003A0686">
        <w:rPr>
          <w:lang w:val="ru-RU"/>
        </w:rPr>
        <w:t>ая</w:t>
      </w:r>
      <w:r w:rsidR="00C22BFE">
        <w:rPr>
          <w:lang w:val="ru-RU"/>
        </w:rPr>
        <w:t xml:space="preserve"> </w:t>
      </w:r>
      <w:r w:rsidR="00317F52" w:rsidRPr="00317F52">
        <w:rPr>
          <w:color w:val="auto"/>
          <w:lang w:val="ru-RU"/>
        </w:rPr>
        <w:t xml:space="preserve">создает новый </w:t>
      </w:r>
      <w:r w:rsidR="006701E6">
        <w:rPr>
          <w:color w:val="auto"/>
          <w:lang w:val="ru-RU"/>
        </w:rPr>
        <w:t xml:space="preserve">экземпляр </w:t>
      </w:r>
      <w:r w:rsidR="00317F52" w:rsidRPr="00317F52">
        <w:rPr>
          <w:color w:val="auto"/>
          <w:lang w:val="ru-RU"/>
        </w:rPr>
        <w:t>объект</w:t>
      </w:r>
      <w:r w:rsidR="006701E6">
        <w:rPr>
          <w:color w:val="auto"/>
          <w:lang w:val="ru-RU"/>
        </w:rPr>
        <w:t>а</w:t>
      </w:r>
      <w:r w:rsidR="00317F52" w:rsidRPr="00317F52">
        <w:rPr>
          <w:color w:val="auto"/>
          <w:lang w:val="ru-RU"/>
        </w:rPr>
        <w:t xml:space="preserve"> </w:t>
      </w:r>
      <w:proofErr w:type="spellStart"/>
      <w:r w:rsidR="00317F52" w:rsidRPr="006B56DD">
        <w:rPr>
          <w:rFonts w:ascii="Consolas" w:hAnsi="Consolas"/>
          <w:color w:val="auto"/>
          <w:sz w:val="24"/>
          <w:lang w:val="ru-RU"/>
        </w:rPr>
        <w:t>Graph</w:t>
      </w:r>
      <w:proofErr w:type="spellEnd"/>
      <w:r w:rsidR="00317F52" w:rsidRPr="00317F52">
        <w:rPr>
          <w:color w:val="auto"/>
          <w:lang w:val="ru-RU"/>
        </w:rPr>
        <w:t xml:space="preserve">. </w:t>
      </w:r>
      <w:r w:rsidR="00BE0129">
        <w:rPr>
          <w:color w:val="auto"/>
          <w:lang w:val="ru-RU"/>
        </w:rPr>
        <w:t xml:space="preserve">Дракон-диаграмма </w:t>
      </w:r>
      <w:r w:rsidR="00843BDD">
        <w:rPr>
          <w:color w:val="auto"/>
          <w:lang w:val="ru-RU"/>
        </w:rPr>
        <w:t xml:space="preserve">и сгенерированный код метода </w:t>
      </w:r>
      <w:r w:rsidR="00BE0129">
        <w:rPr>
          <w:color w:val="auto"/>
          <w:lang w:val="ru-RU"/>
        </w:rPr>
        <w:t>представлен</w:t>
      </w:r>
      <w:r w:rsidR="00843BDD">
        <w:rPr>
          <w:color w:val="auto"/>
          <w:lang w:val="ru-RU"/>
        </w:rPr>
        <w:t>ы</w:t>
      </w:r>
      <w:r w:rsidR="00BE0129">
        <w:rPr>
          <w:color w:val="auto"/>
          <w:lang w:val="ru-RU"/>
        </w:rPr>
        <w:t xml:space="preserve"> на рис.</w:t>
      </w:r>
      <w:r w:rsidR="007C5683">
        <w:rPr>
          <w:color w:val="auto"/>
          <w:lang w:val="ru-RU"/>
        </w:rPr>
        <w:t xml:space="preserve"> 9.7.</w:t>
      </w:r>
    </w:p>
    <w:p w14:paraId="3DD69B11" w14:textId="4D4CBE86" w:rsidR="00BE0129" w:rsidRPr="00BE0129" w:rsidRDefault="00843BDD" w:rsidP="00BE0129">
      <w:pPr>
        <w:pStyle w:val="Book0"/>
        <w:ind w:left="0" w:firstLine="0"/>
        <w:rPr>
          <w:color w:val="auto"/>
          <w:lang w:val="ru-RU"/>
        </w:rPr>
      </w:pPr>
      <w:r>
        <w:rPr>
          <w:noProof/>
          <w:color w:val="auto"/>
          <w:lang w:val="ru-RU"/>
        </w:rPr>
        <w:drawing>
          <wp:inline distT="0" distB="0" distL="0" distR="0" wp14:anchorId="1436069E" wp14:editId="3B82C830">
            <wp:extent cx="6119495" cy="2001520"/>
            <wp:effectExtent l="0" t="0" r="0" b="0"/>
            <wp:docPr id="11254668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66819" name="Рисунок 1125466819"/>
                    <pic:cNvPicPr/>
                  </pic:nvPicPr>
                  <pic:blipFill>
                    <a:blip r:embed="rId15">
                      <a:extLst>
                        <a:ext uri="{28A0092B-C50C-407E-A947-70E740481C1C}">
                          <a14:useLocalDpi xmlns:a14="http://schemas.microsoft.com/office/drawing/2010/main" val="0"/>
                        </a:ext>
                      </a:extLst>
                    </a:blip>
                    <a:stretch>
                      <a:fillRect/>
                    </a:stretch>
                  </pic:blipFill>
                  <pic:spPr>
                    <a:xfrm>
                      <a:off x="0" y="0"/>
                      <a:ext cx="6119495" cy="2001520"/>
                    </a:xfrm>
                    <a:prstGeom prst="rect">
                      <a:avLst/>
                    </a:prstGeom>
                  </pic:spPr>
                </pic:pic>
              </a:graphicData>
            </a:graphic>
          </wp:inline>
        </w:drawing>
      </w:r>
    </w:p>
    <w:p w14:paraId="2D1AC59B" w14:textId="5CF909C3" w:rsidR="00F600A0" w:rsidRPr="00F600A0" w:rsidRDefault="00F600A0" w:rsidP="00317F52">
      <w:pPr>
        <w:pStyle w:val="Book0"/>
        <w:ind w:left="0" w:firstLine="851"/>
        <w:rPr>
          <w:color w:val="auto"/>
          <w:lang w:val="ru-RU"/>
        </w:rPr>
      </w:pPr>
      <w:r w:rsidRPr="00F600A0">
        <w:rPr>
          <w:color w:val="auto"/>
          <w:lang w:val="ru-RU"/>
        </w:rPr>
        <w:t xml:space="preserve">   </w:t>
      </w:r>
      <w:r>
        <w:rPr>
          <w:color w:val="auto"/>
          <w:lang w:val="ru-RU"/>
        </w:rPr>
        <w:t xml:space="preserve">Рис. 9.8. Дракон-диаграмма метода </w:t>
      </w:r>
      <w:proofErr w:type="spellStart"/>
      <w:proofErr w:type="gramStart"/>
      <w:r>
        <w:rPr>
          <w:color w:val="auto"/>
          <w:lang w:val="en-US"/>
        </w:rPr>
        <w:t>newGraph</w:t>
      </w:r>
      <w:proofErr w:type="spellEnd"/>
      <w:r w:rsidRPr="00F600A0">
        <w:rPr>
          <w:color w:val="auto"/>
          <w:lang w:val="ru-RU"/>
        </w:rPr>
        <w:t>(</w:t>
      </w:r>
      <w:proofErr w:type="gramEnd"/>
      <w:r w:rsidRPr="00F600A0">
        <w:rPr>
          <w:color w:val="auto"/>
          <w:lang w:val="ru-RU"/>
        </w:rPr>
        <w:t>)</w:t>
      </w:r>
    </w:p>
    <w:p w14:paraId="6C9C337C" w14:textId="4CF34E97" w:rsidR="007C5683" w:rsidRDefault="00317F52" w:rsidP="00317F52">
      <w:pPr>
        <w:pStyle w:val="Book0"/>
        <w:ind w:left="0" w:firstLine="851"/>
        <w:rPr>
          <w:color w:val="auto"/>
          <w:lang w:val="ru-RU"/>
        </w:rPr>
      </w:pPr>
      <w:r w:rsidRPr="00317F52">
        <w:rPr>
          <w:color w:val="auto"/>
          <w:lang w:val="ru-RU"/>
        </w:rPr>
        <w:t xml:space="preserve">Возвращаемый тип данной функции - указатель на объект типа </w:t>
      </w:r>
      <w:proofErr w:type="spellStart"/>
      <w:r w:rsidRPr="006B56DD">
        <w:rPr>
          <w:rFonts w:ascii="Consolas" w:hAnsi="Consolas"/>
          <w:color w:val="auto"/>
          <w:sz w:val="24"/>
          <w:lang w:val="ru-RU"/>
        </w:rPr>
        <w:t>Graph</w:t>
      </w:r>
      <w:proofErr w:type="spellEnd"/>
      <w:r w:rsidRPr="00317F52">
        <w:rPr>
          <w:color w:val="auto"/>
          <w:lang w:val="ru-RU"/>
        </w:rPr>
        <w:t xml:space="preserve">. </w:t>
      </w:r>
      <w:r>
        <w:rPr>
          <w:color w:val="auto"/>
          <w:lang w:val="ru-RU"/>
        </w:rPr>
        <w:t>В</w:t>
      </w:r>
      <w:r w:rsidRPr="00317F52">
        <w:rPr>
          <w:color w:val="auto"/>
          <w:lang w:val="ru-RU"/>
        </w:rPr>
        <w:t xml:space="preserve">нутри функции создается новый объект типа </w:t>
      </w:r>
      <w:proofErr w:type="spellStart"/>
      <w:r w:rsidR="006B56DD" w:rsidRPr="006B56DD">
        <w:rPr>
          <w:rFonts w:ascii="Consolas" w:hAnsi="Consolas"/>
          <w:color w:val="auto"/>
          <w:sz w:val="24"/>
          <w:lang w:val="ru-RU"/>
        </w:rPr>
        <w:t>Graph</w:t>
      </w:r>
      <w:proofErr w:type="spellEnd"/>
      <w:r w:rsidRPr="00317F52">
        <w:rPr>
          <w:color w:val="auto"/>
          <w:lang w:val="ru-RU"/>
        </w:rPr>
        <w:t xml:space="preserve"> с помощью оператора "&amp;", который возвращает адрес созданного объекта.</w:t>
      </w:r>
      <w:r>
        <w:rPr>
          <w:color w:val="auto"/>
          <w:lang w:val="ru-RU"/>
        </w:rPr>
        <w:t xml:space="preserve"> </w:t>
      </w:r>
      <w:r w:rsidRPr="00317F52">
        <w:rPr>
          <w:color w:val="auto"/>
          <w:lang w:val="ru-RU"/>
        </w:rPr>
        <w:t xml:space="preserve">В </w:t>
      </w:r>
      <w:r w:rsidR="006B56DD">
        <w:rPr>
          <w:color w:val="auto"/>
          <w:lang w:val="ru-RU"/>
        </w:rPr>
        <w:t xml:space="preserve">поле </w:t>
      </w:r>
      <w:proofErr w:type="spellStart"/>
      <w:r w:rsidRPr="006B56DD">
        <w:rPr>
          <w:rFonts w:ascii="Consolas" w:hAnsi="Consolas"/>
          <w:color w:val="auto"/>
          <w:sz w:val="24"/>
          <w:lang w:val="ru-RU"/>
        </w:rPr>
        <w:t>nodes</w:t>
      </w:r>
      <w:proofErr w:type="spellEnd"/>
      <w:r w:rsidRPr="006B56DD">
        <w:rPr>
          <w:rFonts w:ascii="Consolas" w:hAnsi="Consolas"/>
          <w:color w:val="auto"/>
          <w:sz w:val="24"/>
          <w:lang w:val="ru-RU"/>
        </w:rPr>
        <w:t xml:space="preserve"> </w:t>
      </w:r>
      <w:r w:rsidRPr="00317F52">
        <w:rPr>
          <w:color w:val="auto"/>
          <w:lang w:val="ru-RU"/>
        </w:rPr>
        <w:t xml:space="preserve">этого объекта </w:t>
      </w:r>
      <w:r w:rsidR="006B56DD">
        <w:rPr>
          <w:color w:val="auto"/>
          <w:lang w:val="ru-RU"/>
        </w:rPr>
        <w:t xml:space="preserve">будет </w:t>
      </w:r>
      <w:r w:rsidRPr="00317F52">
        <w:rPr>
          <w:color w:val="auto"/>
          <w:lang w:val="ru-RU"/>
        </w:rPr>
        <w:t>хранит</w:t>
      </w:r>
      <w:r w:rsidR="006B56DD">
        <w:rPr>
          <w:color w:val="auto"/>
          <w:lang w:val="ru-RU"/>
        </w:rPr>
        <w:t>ь</w:t>
      </w:r>
      <w:r w:rsidRPr="00317F52">
        <w:rPr>
          <w:color w:val="auto"/>
          <w:lang w:val="ru-RU"/>
        </w:rPr>
        <w:t>ся пустая карта (</w:t>
      </w:r>
      <w:proofErr w:type="spellStart"/>
      <w:r w:rsidRPr="006B56DD">
        <w:rPr>
          <w:rFonts w:ascii="Consolas" w:hAnsi="Consolas"/>
          <w:color w:val="auto"/>
          <w:sz w:val="24"/>
          <w:lang w:val="ru-RU"/>
        </w:rPr>
        <w:t>map</w:t>
      </w:r>
      <w:proofErr w:type="spellEnd"/>
      <w:r w:rsidRPr="00317F52">
        <w:rPr>
          <w:color w:val="auto"/>
          <w:lang w:val="ru-RU"/>
        </w:rPr>
        <w:t xml:space="preserve">) с ключами типа </w:t>
      </w:r>
      <w:proofErr w:type="spellStart"/>
      <w:r w:rsidRPr="006B56DD">
        <w:rPr>
          <w:rFonts w:ascii="Consolas" w:hAnsi="Consolas"/>
          <w:color w:val="auto"/>
          <w:sz w:val="24"/>
          <w:lang w:val="ru-RU"/>
        </w:rPr>
        <w:t>int</w:t>
      </w:r>
      <w:proofErr w:type="spellEnd"/>
      <w:r w:rsidRPr="006B56DD">
        <w:rPr>
          <w:rFonts w:ascii="Consolas" w:hAnsi="Consolas"/>
          <w:color w:val="auto"/>
          <w:sz w:val="24"/>
          <w:lang w:val="ru-RU"/>
        </w:rPr>
        <w:t xml:space="preserve"> </w:t>
      </w:r>
      <w:r w:rsidRPr="00317F52">
        <w:rPr>
          <w:color w:val="auto"/>
          <w:lang w:val="ru-RU"/>
        </w:rPr>
        <w:t>и значениями типа среза (</w:t>
      </w:r>
      <w:r w:rsidRPr="006B56DD">
        <w:rPr>
          <w:rFonts w:ascii="Consolas" w:hAnsi="Consolas"/>
          <w:color w:val="auto"/>
          <w:sz w:val="24"/>
          <w:lang w:val="ru-RU"/>
        </w:rPr>
        <w:t>[]</w:t>
      </w:r>
      <w:proofErr w:type="spellStart"/>
      <w:r w:rsidRPr="006B56DD">
        <w:rPr>
          <w:rFonts w:ascii="Consolas" w:hAnsi="Consolas"/>
          <w:color w:val="auto"/>
          <w:sz w:val="24"/>
          <w:lang w:val="ru-RU"/>
        </w:rPr>
        <w:t>int</w:t>
      </w:r>
      <w:proofErr w:type="spellEnd"/>
      <w:r w:rsidRPr="00317F52">
        <w:rPr>
          <w:color w:val="auto"/>
          <w:lang w:val="ru-RU"/>
        </w:rPr>
        <w:t>). В этой карте будут храниться узлы графа и связи между ними.</w:t>
      </w:r>
      <w:r w:rsidR="006701E6">
        <w:rPr>
          <w:color w:val="auto"/>
          <w:lang w:val="ru-RU"/>
        </w:rPr>
        <w:t xml:space="preserve"> </w:t>
      </w:r>
    </w:p>
    <w:p w14:paraId="2A11C1E9" w14:textId="77777777" w:rsidR="007C5683" w:rsidRDefault="00BE0129" w:rsidP="007C5683">
      <w:pPr>
        <w:pStyle w:val="Book0"/>
        <w:ind w:left="0" w:firstLine="851"/>
        <w:rPr>
          <w:color w:val="auto"/>
          <w:lang w:val="ru-RU"/>
        </w:rPr>
      </w:pPr>
      <w:r>
        <w:rPr>
          <w:color w:val="auto"/>
          <w:lang w:val="ru-RU"/>
        </w:rPr>
        <w:t>После создания нового экземпляра графа выполняется</w:t>
      </w:r>
      <w:r w:rsidRPr="00BE0129">
        <w:rPr>
          <w:color w:val="auto"/>
          <w:lang w:val="ru-RU"/>
        </w:rPr>
        <w:t xml:space="preserve">, метод </w:t>
      </w:r>
      <w:proofErr w:type="spellStart"/>
      <w:proofErr w:type="gramStart"/>
      <w:r w:rsidRPr="00BE0129">
        <w:rPr>
          <w:rFonts w:ascii="Consolas" w:hAnsi="Consolas"/>
          <w:color w:val="auto"/>
          <w:sz w:val="24"/>
          <w:lang w:val="ru-RU"/>
        </w:rPr>
        <w:t>addEdge</w:t>
      </w:r>
      <w:proofErr w:type="spellEnd"/>
      <w:r w:rsidRPr="00BE0129">
        <w:rPr>
          <w:rFonts w:ascii="Consolas" w:hAnsi="Consolas"/>
          <w:color w:val="auto"/>
          <w:sz w:val="24"/>
          <w:lang w:val="ru-RU"/>
        </w:rPr>
        <w:t>(</w:t>
      </w:r>
      <w:proofErr w:type="gramEnd"/>
      <w:r w:rsidRPr="00BE0129">
        <w:rPr>
          <w:rFonts w:ascii="Consolas" w:hAnsi="Consolas"/>
          <w:color w:val="auto"/>
          <w:sz w:val="24"/>
          <w:lang w:val="en-US"/>
        </w:rPr>
        <w:t>start</w:t>
      </w:r>
      <w:r w:rsidRPr="00BE0129">
        <w:rPr>
          <w:rFonts w:ascii="Consolas" w:hAnsi="Consolas"/>
          <w:color w:val="auto"/>
          <w:sz w:val="24"/>
          <w:lang w:val="ru-RU"/>
        </w:rPr>
        <w:t xml:space="preserve">, </w:t>
      </w:r>
      <w:r w:rsidRPr="00BE0129">
        <w:rPr>
          <w:rFonts w:ascii="Consolas" w:hAnsi="Consolas"/>
          <w:color w:val="auto"/>
          <w:sz w:val="24"/>
          <w:lang w:val="en-US"/>
        </w:rPr>
        <w:t>last</w:t>
      </w:r>
      <w:r w:rsidRPr="00BE0129">
        <w:rPr>
          <w:rFonts w:ascii="Consolas" w:hAnsi="Consolas"/>
          <w:color w:val="auto"/>
          <w:sz w:val="24"/>
          <w:lang w:val="ru-RU"/>
        </w:rPr>
        <w:t>)</w:t>
      </w:r>
      <w:r>
        <w:rPr>
          <w:color w:val="auto"/>
          <w:lang w:val="ru-RU"/>
        </w:rPr>
        <w:t>, который</w:t>
      </w:r>
      <w:r w:rsidRPr="00BE0129">
        <w:rPr>
          <w:color w:val="auto"/>
          <w:lang w:val="ru-RU"/>
        </w:rPr>
        <w:t xml:space="preserve"> добавляет ребро между узлами </w:t>
      </w:r>
      <w:proofErr w:type="spellStart"/>
      <w:r w:rsidRPr="00BE0129">
        <w:rPr>
          <w:rFonts w:ascii="Consolas" w:hAnsi="Consolas"/>
          <w:color w:val="auto"/>
          <w:sz w:val="24"/>
          <w:lang w:val="ru-RU"/>
        </w:rPr>
        <w:t>start</w:t>
      </w:r>
      <w:proofErr w:type="spellEnd"/>
      <w:r w:rsidRPr="00BE0129">
        <w:rPr>
          <w:color w:val="auto"/>
          <w:lang w:val="ru-RU"/>
        </w:rPr>
        <w:t xml:space="preserve"> и </w:t>
      </w:r>
      <w:proofErr w:type="spellStart"/>
      <w:r w:rsidRPr="00BE0129">
        <w:rPr>
          <w:color w:val="auto"/>
          <w:lang w:val="ru-RU"/>
        </w:rPr>
        <w:t>l</w:t>
      </w:r>
      <w:r w:rsidRPr="00BE0129">
        <w:rPr>
          <w:rFonts w:ascii="Consolas" w:hAnsi="Consolas"/>
          <w:color w:val="auto"/>
          <w:sz w:val="24"/>
          <w:lang w:val="ru-RU"/>
        </w:rPr>
        <w:t>ast</w:t>
      </w:r>
      <w:proofErr w:type="spellEnd"/>
      <w:r w:rsidR="007C5683">
        <w:rPr>
          <w:rFonts w:ascii="Consolas" w:hAnsi="Consolas"/>
          <w:color w:val="auto"/>
          <w:sz w:val="24"/>
          <w:lang w:val="ru-RU"/>
        </w:rPr>
        <w:t xml:space="preserve"> (</w:t>
      </w:r>
      <w:r w:rsidR="007C5683" w:rsidRPr="007C5683">
        <w:rPr>
          <w:rFonts w:ascii="Consolas" w:hAnsi="Consolas"/>
          <w:color w:val="auto"/>
          <w:sz w:val="24"/>
          <w:lang w:val="en-US"/>
        </w:rPr>
        <w:t>append</w:t>
      </w:r>
      <w:r w:rsidR="007C5683" w:rsidRPr="007C5683">
        <w:rPr>
          <w:rFonts w:ascii="Consolas" w:hAnsi="Consolas"/>
          <w:color w:val="auto"/>
          <w:sz w:val="24"/>
          <w:lang w:val="ru-RU"/>
        </w:rPr>
        <w:t>(</w:t>
      </w:r>
      <w:r w:rsidR="007C5683" w:rsidRPr="007C5683">
        <w:rPr>
          <w:rFonts w:ascii="Consolas" w:hAnsi="Consolas"/>
          <w:color w:val="auto"/>
          <w:sz w:val="24"/>
          <w:lang w:val="en-US"/>
        </w:rPr>
        <w:t>g</w:t>
      </w:r>
      <w:r w:rsidR="007C5683" w:rsidRPr="007C5683">
        <w:rPr>
          <w:rFonts w:ascii="Consolas" w:hAnsi="Consolas"/>
          <w:color w:val="auto"/>
          <w:sz w:val="24"/>
          <w:lang w:val="ru-RU"/>
        </w:rPr>
        <w:t>.</w:t>
      </w:r>
      <w:r w:rsidR="007C5683" w:rsidRPr="007C5683">
        <w:rPr>
          <w:rFonts w:ascii="Consolas" w:hAnsi="Consolas"/>
          <w:color w:val="auto"/>
          <w:sz w:val="24"/>
          <w:lang w:val="en-US"/>
        </w:rPr>
        <w:t>nodes</w:t>
      </w:r>
      <w:r w:rsidR="007C5683" w:rsidRPr="007C5683">
        <w:rPr>
          <w:rFonts w:ascii="Consolas" w:hAnsi="Consolas"/>
          <w:color w:val="auto"/>
          <w:sz w:val="24"/>
          <w:lang w:val="ru-RU"/>
        </w:rPr>
        <w:t>[</w:t>
      </w:r>
      <w:r w:rsidR="007C5683" w:rsidRPr="007C5683">
        <w:rPr>
          <w:rFonts w:ascii="Consolas" w:hAnsi="Consolas"/>
          <w:color w:val="auto"/>
          <w:sz w:val="24"/>
          <w:lang w:val="en-US"/>
        </w:rPr>
        <w:t>start</w:t>
      </w:r>
      <w:r w:rsidR="007C5683" w:rsidRPr="007C5683">
        <w:rPr>
          <w:rFonts w:ascii="Consolas" w:hAnsi="Consolas"/>
          <w:color w:val="auto"/>
          <w:sz w:val="24"/>
          <w:lang w:val="ru-RU"/>
        </w:rPr>
        <w:t>]</w:t>
      </w:r>
      <w:r w:rsidR="007C5683">
        <w:rPr>
          <w:rFonts w:ascii="Consolas" w:hAnsi="Consolas"/>
          <w:color w:val="auto"/>
          <w:sz w:val="24"/>
          <w:lang w:val="ru-RU"/>
        </w:rPr>
        <w:t>.</w:t>
      </w:r>
      <w:r w:rsidR="007C5683" w:rsidRPr="007C5683">
        <w:rPr>
          <w:color w:val="auto"/>
          <w:lang w:val="ru-RU"/>
        </w:rPr>
        <w:t xml:space="preserve">Если узлы </w:t>
      </w:r>
      <w:proofErr w:type="spellStart"/>
      <w:r w:rsidR="007C5683" w:rsidRPr="007C5683">
        <w:rPr>
          <w:color w:val="auto"/>
          <w:lang w:val="ru-RU"/>
        </w:rPr>
        <w:t>start</w:t>
      </w:r>
      <w:proofErr w:type="spellEnd"/>
      <w:r w:rsidR="007C5683" w:rsidRPr="007C5683">
        <w:rPr>
          <w:color w:val="auto"/>
          <w:lang w:val="ru-RU"/>
        </w:rPr>
        <w:t xml:space="preserve"> и </w:t>
      </w:r>
      <w:proofErr w:type="spellStart"/>
      <w:r w:rsidR="007C5683" w:rsidRPr="007C5683">
        <w:rPr>
          <w:color w:val="auto"/>
          <w:lang w:val="ru-RU"/>
        </w:rPr>
        <w:t>last</w:t>
      </w:r>
      <w:proofErr w:type="spellEnd"/>
      <w:r w:rsidR="007C5683" w:rsidRPr="007C5683">
        <w:rPr>
          <w:color w:val="auto"/>
          <w:lang w:val="ru-RU"/>
        </w:rPr>
        <w:t xml:space="preserve"> находятся в допустимых пределах, тогда </w:t>
      </w:r>
      <w:r w:rsidR="007C5683">
        <w:rPr>
          <w:color w:val="auto"/>
          <w:lang w:val="ru-RU"/>
        </w:rPr>
        <w:t xml:space="preserve">поле </w:t>
      </w:r>
      <w:r w:rsidR="007C5683" w:rsidRPr="007C5683">
        <w:rPr>
          <w:color w:val="auto"/>
          <w:lang w:val="ru-RU"/>
        </w:rPr>
        <w:t>карт</w:t>
      </w:r>
      <w:r w:rsidR="007C5683">
        <w:rPr>
          <w:color w:val="auto"/>
          <w:lang w:val="ru-RU"/>
        </w:rPr>
        <w:t>ы</w:t>
      </w:r>
      <w:r w:rsidR="007C5683" w:rsidRPr="007C5683">
        <w:rPr>
          <w:color w:val="auto"/>
          <w:lang w:val="ru-RU"/>
        </w:rPr>
        <w:t xml:space="preserve"> </w:t>
      </w:r>
      <w:proofErr w:type="spellStart"/>
      <w:r w:rsidR="007C5683" w:rsidRPr="007C5683">
        <w:rPr>
          <w:rFonts w:ascii="Consolas" w:hAnsi="Consolas"/>
          <w:color w:val="auto"/>
          <w:sz w:val="24"/>
          <w:lang w:val="ru-RU"/>
        </w:rPr>
        <w:t>nodes</w:t>
      </w:r>
      <w:proofErr w:type="spellEnd"/>
      <w:r w:rsidR="007C5683" w:rsidRPr="007C5683">
        <w:rPr>
          <w:rFonts w:ascii="Consolas" w:hAnsi="Consolas"/>
          <w:color w:val="auto"/>
          <w:sz w:val="24"/>
          <w:lang w:val="ru-RU"/>
        </w:rPr>
        <w:t xml:space="preserve"> </w:t>
      </w:r>
      <w:r w:rsidR="007C5683" w:rsidRPr="007C5683">
        <w:rPr>
          <w:color w:val="auto"/>
          <w:lang w:val="ru-RU"/>
        </w:rPr>
        <w:t xml:space="preserve">в объекте </w:t>
      </w:r>
      <w:proofErr w:type="spellStart"/>
      <w:r w:rsidR="007C5683" w:rsidRPr="007C5683">
        <w:rPr>
          <w:rFonts w:ascii="Consolas" w:hAnsi="Consolas"/>
          <w:color w:val="auto"/>
          <w:sz w:val="24"/>
          <w:lang w:val="ru-RU"/>
        </w:rPr>
        <w:t>Graph</w:t>
      </w:r>
      <w:proofErr w:type="spellEnd"/>
      <w:r w:rsidR="007C5683" w:rsidRPr="007C5683">
        <w:rPr>
          <w:rFonts w:ascii="Consolas" w:hAnsi="Consolas"/>
          <w:color w:val="auto"/>
          <w:sz w:val="24"/>
          <w:lang w:val="ru-RU"/>
        </w:rPr>
        <w:t xml:space="preserve"> </w:t>
      </w:r>
      <w:r w:rsidR="007C5683" w:rsidRPr="007C5683">
        <w:rPr>
          <w:color w:val="auto"/>
          <w:lang w:val="ru-RU"/>
        </w:rPr>
        <w:t xml:space="preserve">обновляется путем добавления узла </w:t>
      </w:r>
      <w:proofErr w:type="spellStart"/>
      <w:r w:rsidR="007C5683" w:rsidRPr="007C5683">
        <w:rPr>
          <w:color w:val="auto"/>
          <w:lang w:val="ru-RU"/>
        </w:rPr>
        <w:t>last</w:t>
      </w:r>
      <w:proofErr w:type="spellEnd"/>
      <w:r w:rsidR="007C5683" w:rsidRPr="007C5683">
        <w:rPr>
          <w:color w:val="auto"/>
          <w:lang w:val="ru-RU"/>
        </w:rPr>
        <w:t xml:space="preserve"> к списку представляющему смежные узлы с узлом </w:t>
      </w:r>
      <w:proofErr w:type="spellStart"/>
      <w:r w:rsidR="007C5683" w:rsidRPr="007C5683">
        <w:rPr>
          <w:color w:val="auto"/>
          <w:lang w:val="ru-RU"/>
        </w:rPr>
        <w:t>start</w:t>
      </w:r>
      <w:proofErr w:type="spellEnd"/>
      <w:r w:rsidR="007C5683" w:rsidRPr="007C5683">
        <w:rPr>
          <w:color w:val="auto"/>
          <w:lang w:val="ru-RU"/>
        </w:rPr>
        <w:t>.</w:t>
      </w:r>
      <w:r w:rsidR="007C5683">
        <w:rPr>
          <w:color w:val="auto"/>
          <w:lang w:val="ru-RU"/>
        </w:rPr>
        <w:t xml:space="preserve"> Дракон-диаграмма и сгенерированный код метода представлены на рис. 9.8.</w:t>
      </w:r>
    </w:p>
    <w:p w14:paraId="59D7D408" w14:textId="320E42DD" w:rsidR="007C5683" w:rsidRPr="00C93303" w:rsidRDefault="00F600A0" w:rsidP="00F600A0">
      <w:pPr>
        <w:pStyle w:val="Book0"/>
        <w:ind w:left="0" w:firstLine="284"/>
        <w:rPr>
          <w:color w:val="auto"/>
          <w:lang w:val="ru-RU"/>
        </w:rPr>
      </w:pPr>
      <w:r>
        <w:rPr>
          <w:noProof/>
          <w:color w:val="auto"/>
          <w:lang w:val="ru-RU"/>
        </w:rPr>
        <w:lastRenderedPageBreak/>
        <w:drawing>
          <wp:inline distT="0" distB="0" distL="0" distR="0" wp14:anchorId="6827E0F7" wp14:editId="5014203C">
            <wp:extent cx="5831628" cy="1779079"/>
            <wp:effectExtent l="0" t="0" r="0" b="0"/>
            <wp:docPr id="190099080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0809" name="Рисунок 1900990809"/>
                    <pic:cNvPicPr/>
                  </pic:nvPicPr>
                  <pic:blipFill>
                    <a:blip r:embed="rId16">
                      <a:extLst>
                        <a:ext uri="{28A0092B-C50C-407E-A947-70E740481C1C}">
                          <a14:useLocalDpi xmlns:a14="http://schemas.microsoft.com/office/drawing/2010/main" val="0"/>
                        </a:ext>
                      </a:extLst>
                    </a:blip>
                    <a:stretch>
                      <a:fillRect/>
                    </a:stretch>
                  </pic:blipFill>
                  <pic:spPr>
                    <a:xfrm>
                      <a:off x="0" y="0"/>
                      <a:ext cx="5855664" cy="1786412"/>
                    </a:xfrm>
                    <a:prstGeom prst="rect">
                      <a:avLst/>
                    </a:prstGeom>
                  </pic:spPr>
                </pic:pic>
              </a:graphicData>
            </a:graphic>
          </wp:inline>
        </w:drawing>
      </w:r>
      <w:r w:rsidR="007C5683">
        <w:rPr>
          <w:color w:val="auto"/>
          <w:lang w:val="ru-RU"/>
        </w:rPr>
        <w:t xml:space="preserve"> </w:t>
      </w:r>
    </w:p>
    <w:p w14:paraId="5673101C" w14:textId="63B9AE77" w:rsidR="00F600A0" w:rsidRDefault="00F600A0" w:rsidP="00F600A0">
      <w:pPr>
        <w:pStyle w:val="Book0"/>
        <w:ind w:left="0" w:hanging="142"/>
        <w:rPr>
          <w:rFonts w:ascii="Consolas" w:hAnsi="Consolas"/>
          <w:color w:val="auto"/>
          <w:sz w:val="24"/>
          <w:lang w:val="ru-RU"/>
        </w:rPr>
      </w:pPr>
      <w:r w:rsidRPr="00C93303">
        <w:rPr>
          <w:color w:val="auto"/>
          <w:lang w:val="ru-RU"/>
        </w:rPr>
        <w:tab/>
      </w:r>
      <w:r w:rsidRPr="00C93303">
        <w:rPr>
          <w:color w:val="auto"/>
          <w:lang w:val="ru-RU"/>
        </w:rPr>
        <w:tab/>
      </w:r>
      <w:r>
        <w:rPr>
          <w:color w:val="auto"/>
          <w:lang w:val="ru-RU"/>
        </w:rPr>
        <w:tab/>
      </w:r>
      <w:r>
        <w:rPr>
          <w:color w:val="auto"/>
          <w:lang w:val="uk-UA"/>
        </w:rPr>
        <w:t xml:space="preserve">Рис. 9.8. </w:t>
      </w:r>
      <w:r>
        <w:rPr>
          <w:color w:val="auto"/>
          <w:lang w:val="ru-RU"/>
        </w:rPr>
        <w:t>Дракон</w:t>
      </w:r>
      <w:r w:rsidRPr="000B67AB">
        <w:rPr>
          <w:color w:val="auto"/>
          <w:lang w:val="ru-RU"/>
        </w:rPr>
        <w:t>-</w:t>
      </w:r>
      <w:r>
        <w:rPr>
          <w:color w:val="auto"/>
          <w:lang w:val="ru-RU"/>
        </w:rPr>
        <w:t>диаграмма</w:t>
      </w:r>
      <w:r w:rsidRPr="000B67AB">
        <w:rPr>
          <w:color w:val="auto"/>
          <w:lang w:val="ru-RU"/>
        </w:rPr>
        <w:t xml:space="preserve"> </w:t>
      </w:r>
      <w:r w:rsidR="000B67AB">
        <w:rPr>
          <w:color w:val="auto"/>
          <w:lang w:val="ru-RU"/>
        </w:rPr>
        <w:t xml:space="preserve">и код </w:t>
      </w:r>
      <w:proofErr w:type="gramStart"/>
      <w:r>
        <w:rPr>
          <w:color w:val="auto"/>
          <w:lang w:val="ru-RU"/>
        </w:rPr>
        <w:t>метода</w:t>
      </w:r>
      <w:r w:rsidRPr="000B67AB">
        <w:rPr>
          <w:color w:val="auto"/>
          <w:lang w:val="ru-RU"/>
        </w:rPr>
        <w:t xml:space="preserve">  </w:t>
      </w:r>
      <w:proofErr w:type="spellStart"/>
      <w:r w:rsidRPr="00F600A0">
        <w:rPr>
          <w:rFonts w:ascii="Consolas" w:hAnsi="Consolas"/>
          <w:color w:val="auto"/>
          <w:sz w:val="24"/>
          <w:lang w:val="en-US"/>
        </w:rPr>
        <w:t>addGraph</w:t>
      </w:r>
      <w:proofErr w:type="spellEnd"/>
      <w:proofErr w:type="gramEnd"/>
      <w:r w:rsidRPr="000B67AB">
        <w:rPr>
          <w:rFonts w:ascii="Consolas" w:hAnsi="Consolas"/>
          <w:color w:val="auto"/>
          <w:sz w:val="24"/>
          <w:lang w:val="ru-RU"/>
        </w:rPr>
        <w:t>(</w:t>
      </w:r>
      <w:r w:rsidRPr="00F600A0">
        <w:rPr>
          <w:rFonts w:ascii="Consolas" w:hAnsi="Consolas"/>
          <w:color w:val="auto"/>
          <w:sz w:val="24"/>
          <w:lang w:val="en-US"/>
        </w:rPr>
        <w:t>start</w:t>
      </w:r>
      <w:r w:rsidRPr="000B67AB">
        <w:rPr>
          <w:rFonts w:ascii="Consolas" w:hAnsi="Consolas"/>
          <w:color w:val="auto"/>
          <w:sz w:val="24"/>
          <w:lang w:val="ru-RU"/>
        </w:rPr>
        <w:t>,</w:t>
      </w:r>
      <w:r w:rsidRPr="00F600A0">
        <w:rPr>
          <w:rFonts w:ascii="Consolas" w:hAnsi="Consolas"/>
          <w:color w:val="auto"/>
          <w:sz w:val="24"/>
          <w:lang w:val="en-US"/>
        </w:rPr>
        <w:t>last</w:t>
      </w:r>
      <w:r w:rsidRPr="000B67AB">
        <w:rPr>
          <w:rFonts w:ascii="Consolas" w:hAnsi="Consolas"/>
          <w:color w:val="auto"/>
          <w:sz w:val="24"/>
          <w:lang w:val="ru-RU"/>
        </w:rPr>
        <w:t>)</w:t>
      </w:r>
    </w:p>
    <w:p w14:paraId="7FF540B0" w14:textId="53A17F27" w:rsidR="00F600A0" w:rsidRPr="00A35357" w:rsidRDefault="00F600A0" w:rsidP="00577A3B">
      <w:pPr>
        <w:suppressAutoHyphens w:val="0"/>
        <w:spacing w:after="0" w:line="360" w:lineRule="auto"/>
        <w:jc w:val="both"/>
        <w:rPr>
          <w:rFonts w:ascii="Times New Roman" w:hAnsi="Times New Roman" w:cs="Times New Roman"/>
          <w:sz w:val="28"/>
          <w:szCs w:val="28"/>
        </w:rPr>
      </w:pPr>
      <w:r w:rsidRPr="00A35357">
        <w:rPr>
          <w:rFonts w:ascii="Times New Roman" w:hAnsi="Times New Roman" w:cs="Times New Roman"/>
          <w:sz w:val="28"/>
          <w:szCs w:val="28"/>
        </w:rPr>
        <w:tab/>
      </w:r>
      <w:r w:rsidR="00A35357" w:rsidRPr="00A35357">
        <w:rPr>
          <w:rFonts w:ascii="Times New Roman" w:hAnsi="Times New Roman" w:cs="Times New Roman"/>
          <w:sz w:val="28"/>
          <w:szCs w:val="28"/>
        </w:rPr>
        <w:t xml:space="preserve">На следующем шаге выполняется метод </w:t>
      </w:r>
      <w:proofErr w:type="spellStart"/>
      <w:proofErr w:type="gramStart"/>
      <w:r w:rsidR="00A35357" w:rsidRPr="00A35357">
        <w:rPr>
          <w:rFonts w:ascii="Consolas" w:eastAsia="Times New Roman" w:hAnsi="Consolas" w:cs="Times New Roman"/>
          <w:sz w:val="24"/>
          <w:szCs w:val="24"/>
          <w:lang w:val="uk-UA" w:eastAsia="uk-UA"/>
        </w:rPr>
        <w:t>printAdjacencyList</w:t>
      </w:r>
      <w:proofErr w:type="spellEnd"/>
      <w:r w:rsidR="00A35357" w:rsidRPr="00A35357">
        <w:rPr>
          <w:rFonts w:ascii="Consolas" w:eastAsia="Times New Roman" w:hAnsi="Consolas" w:cs="Times New Roman"/>
          <w:sz w:val="24"/>
          <w:szCs w:val="24"/>
          <w:lang w:val="uk-UA" w:eastAsia="uk-UA"/>
        </w:rPr>
        <w:t>(</w:t>
      </w:r>
      <w:proofErr w:type="gramEnd"/>
      <w:r w:rsidR="00A35357" w:rsidRPr="00A35357">
        <w:rPr>
          <w:rFonts w:ascii="Consolas" w:eastAsia="Times New Roman" w:hAnsi="Consolas" w:cs="Times New Roman"/>
          <w:sz w:val="24"/>
          <w:szCs w:val="24"/>
          <w:lang w:val="uk-UA" w:eastAsia="uk-UA"/>
        </w:rPr>
        <w:t>)</w:t>
      </w:r>
      <w:r w:rsidR="00A35357">
        <w:rPr>
          <w:rFonts w:ascii="Consolas" w:eastAsia="Times New Roman" w:hAnsi="Consolas" w:cs="Times New Roman"/>
          <w:sz w:val="24"/>
          <w:szCs w:val="24"/>
          <w:lang w:val="uk-UA" w:eastAsia="uk-UA"/>
        </w:rPr>
        <w:t xml:space="preserve">, </w:t>
      </w:r>
      <w:proofErr w:type="spellStart"/>
      <w:r w:rsidR="000B67AB">
        <w:rPr>
          <w:rFonts w:ascii="Consolas" w:eastAsia="Times New Roman" w:hAnsi="Consolas" w:cs="Times New Roman"/>
          <w:sz w:val="24"/>
          <w:szCs w:val="24"/>
          <w:lang w:val="uk-UA" w:eastAsia="uk-UA"/>
        </w:rPr>
        <w:t>который</w:t>
      </w:r>
      <w:proofErr w:type="spellEnd"/>
      <w:r w:rsidR="000B67AB">
        <w:rPr>
          <w:rFonts w:ascii="Consolas" w:eastAsia="Times New Roman" w:hAnsi="Consolas" w:cs="Times New Roman"/>
          <w:sz w:val="24"/>
          <w:szCs w:val="24"/>
          <w:lang w:val="uk-UA" w:eastAsia="uk-UA"/>
        </w:rPr>
        <w:t xml:space="preserve"> </w:t>
      </w:r>
      <w:r w:rsidR="00A35357" w:rsidRPr="00A35357">
        <w:rPr>
          <w:rFonts w:ascii="Times New Roman" w:hAnsi="Times New Roman" w:cs="Times New Roman"/>
          <w:sz w:val="28"/>
          <w:szCs w:val="28"/>
        </w:rPr>
        <w:t>позволяет вывести список смежности графа, где каждый узел связан со своими соседями</w:t>
      </w:r>
      <w:r w:rsidR="00A35357">
        <w:rPr>
          <w:rFonts w:ascii="Times New Roman" w:hAnsi="Times New Roman" w:cs="Times New Roman"/>
          <w:sz w:val="28"/>
          <w:szCs w:val="28"/>
        </w:rPr>
        <w:t xml:space="preserve">. В этом метода реализованы два цикла, в первом </w:t>
      </w:r>
      <w:proofErr w:type="gramStart"/>
      <w:r w:rsidR="00577A3B">
        <w:rPr>
          <w:rFonts w:ascii="Times New Roman" w:hAnsi="Times New Roman" w:cs="Times New Roman"/>
          <w:sz w:val="28"/>
          <w:szCs w:val="28"/>
        </w:rPr>
        <w:t>ц</w:t>
      </w:r>
      <w:r w:rsidR="00A35357">
        <w:rPr>
          <w:rFonts w:ascii="Times New Roman" w:hAnsi="Times New Roman" w:cs="Times New Roman"/>
          <w:sz w:val="28"/>
          <w:szCs w:val="28"/>
        </w:rPr>
        <w:t xml:space="preserve">икле </w:t>
      </w:r>
      <w:r w:rsidR="00A35357" w:rsidRPr="00A35357">
        <w:rPr>
          <w:rFonts w:ascii="Times New Roman" w:hAnsi="Times New Roman" w:cs="Times New Roman"/>
          <w:sz w:val="28"/>
          <w:szCs w:val="28"/>
        </w:rPr>
        <w:t xml:space="preserve"> </w:t>
      </w:r>
      <w:r w:rsidR="00577A3B">
        <w:rPr>
          <w:rFonts w:ascii="Times New Roman" w:hAnsi="Times New Roman" w:cs="Times New Roman"/>
          <w:sz w:val="28"/>
          <w:szCs w:val="28"/>
        </w:rPr>
        <w:t>перебирается</w:t>
      </w:r>
      <w:proofErr w:type="gramEnd"/>
      <w:r w:rsidR="00577A3B">
        <w:rPr>
          <w:rFonts w:ascii="Times New Roman" w:hAnsi="Times New Roman" w:cs="Times New Roman"/>
          <w:sz w:val="28"/>
          <w:szCs w:val="28"/>
        </w:rPr>
        <w:t xml:space="preserve"> каждая вершина графа с его смежными вершинами. В</w:t>
      </w:r>
      <w:r w:rsidR="000B67AB">
        <w:rPr>
          <w:rFonts w:ascii="Times New Roman" w:hAnsi="Times New Roman" w:cs="Times New Roman"/>
          <w:sz w:val="28"/>
          <w:szCs w:val="28"/>
        </w:rPr>
        <w:t xml:space="preserve">ложенный </w:t>
      </w:r>
      <w:r w:rsidR="00577A3B">
        <w:rPr>
          <w:rFonts w:ascii="Times New Roman" w:hAnsi="Times New Roman" w:cs="Times New Roman"/>
          <w:sz w:val="28"/>
          <w:szCs w:val="28"/>
        </w:rPr>
        <w:t xml:space="preserve">цикл перебирает </w:t>
      </w:r>
      <w:r w:rsidR="00577A3B" w:rsidRPr="00577A3B">
        <w:rPr>
          <w:rFonts w:ascii="Times New Roman" w:hAnsi="Times New Roman" w:cs="Times New Roman"/>
          <w:sz w:val="28"/>
          <w:szCs w:val="28"/>
        </w:rPr>
        <w:t>каждого соседа (</w:t>
      </w:r>
      <w:proofErr w:type="spellStart"/>
      <w:r w:rsidR="00577A3B" w:rsidRPr="00577A3B">
        <w:rPr>
          <w:rFonts w:ascii="Times New Roman" w:hAnsi="Times New Roman" w:cs="Times New Roman"/>
          <w:sz w:val="28"/>
          <w:szCs w:val="28"/>
        </w:rPr>
        <w:t>neighbor</w:t>
      </w:r>
      <w:proofErr w:type="spellEnd"/>
      <w:r w:rsidR="00577A3B" w:rsidRPr="00577A3B">
        <w:rPr>
          <w:rFonts w:ascii="Times New Roman" w:hAnsi="Times New Roman" w:cs="Times New Roman"/>
          <w:sz w:val="28"/>
          <w:szCs w:val="28"/>
        </w:rPr>
        <w:t>) для данно</w:t>
      </w:r>
      <w:r w:rsidR="00577A3B">
        <w:rPr>
          <w:rFonts w:ascii="Times New Roman" w:hAnsi="Times New Roman" w:cs="Times New Roman"/>
          <w:sz w:val="28"/>
          <w:szCs w:val="28"/>
        </w:rPr>
        <w:t>й</w:t>
      </w:r>
      <w:r w:rsidR="00577A3B" w:rsidRPr="00577A3B">
        <w:rPr>
          <w:rFonts w:ascii="Times New Roman" w:hAnsi="Times New Roman" w:cs="Times New Roman"/>
          <w:sz w:val="28"/>
          <w:szCs w:val="28"/>
        </w:rPr>
        <w:t xml:space="preserve"> </w:t>
      </w:r>
      <w:r w:rsidR="00577A3B">
        <w:rPr>
          <w:rFonts w:ascii="Times New Roman" w:hAnsi="Times New Roman" w:cs="Times New Roman"/>
          <w:sz w:val="28"/>
          <w:szCs w:val="28"/>
        </w:rPr>
        <w:t xml:space="preserve">вершины и </w:t>
      </w:r>
      <w:r w:rsidR="00577A3B" w:rsidRPr="00577A3B">
        <w:rPr>
          <w:rFonts w:ascii="Times New Roman" w:hAnsi="Times New Roman" w:cs="Times New Roman"/>
          <w:sz w:val="28"/>
          <w:szCs w:val="28"/>
        </w:rPr>
        <w:t>выводит их значения.</w:t>
      </w:r>
      <w:r w:rsidR="00577A3B">
        <w:rPr>
          <w:rFonts w:ascii="Times New Roman" w:hAnsi="Times New Roman" w:cs="Times New Roman"/>
          <w:sz w:val="28"/>
          <w:szCs w:val="28"/>
        </w:rPr>
        <w:t xml:space="preserve"> Дракон-диаграмма и сгенерированный код представлены на ри</w:t>
      </w:r>
      <w:r w:rsidR="000B67AB">
        <w:rPr>
          <w:rFonts w:ascii="Times New Roman" w:hAnsi="Times New Roman" w:cs="Times New Roman"/>
          <w:sz w:val="28"/>
          <w:szCs w:val="28"/>
        </w:rPr>
        <w:t>с</w:t>
      </w:r>
      <w:r w:rsidR="00577A3B">
        <w:rPr>
          <w:rFonts w:ascii="Times New Roman" w:hAnsi="Times New Roman" w:cs="Times New Roman"/>
          <w:sz w:val="28"/>
          <w:szCs w:val="28"/>
        </w:rPr>
        <w:t>. 9.9:</w:t>
      </w:r>
    </w:p>
    <w:p w14:paraId="1A4551B8" w14:textId="3B80226B" w:rsidR="00F600A0" w:rsidRPr="00F600A0" w:rsidRDefault="001F71F7" w:rsidP="00F600A0">
      <w:pPr>
        <w:pStyle w:val="Book0"/>
        <w:ind w:left="0" w:hanging="142"/>
        <w:rPr>
          <w:color w:val="auto"/>
          <w:lang w:val="ru-RU"/>
        </w:rPr>
      </w:pPr>
      <w:r>
        <w:rPr>
          <w:noProof/>
          <w:color w:val="auto"/>
          <w:lang w:val="ru-RU"/>
        </w:rPr>
        <w:lastRenderedPageBreak/>
        <w:drawing>
          <wp:inline distT="0" distB="0" distL="0" distR="0" wp14:anchorId="3DB54687" wp14:editId="6434A5B7">
            <wp:extent cx="6119495" cy="4385310"/>
            <wp:effectExtent l="0" t="0" r="0" b="0"/>
            <wp:docPr id="58183510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35108" name="Рисунок 581835108"/>
                    <pic:cNvPicPr/>
                  </pic:nvPicPr>
                  <pic:blipFill>
                    <a:blip r:embed="rId17">
                      <a:extLst>
                        <a:ext uri="{28A0092B-C50C-407E-A947-70E740481C1C}">
                          <a14:useLocalDpi xmlns:a14="http://schemas.microsoft.com/office/drawing/2010/main" val="0"/>
                        </a:ext>
                      </a:extLst>
                    </a:blip>
                    <a:stretch>
                      <a:fillRect/>
                    </a:stretch>
                  </pic:blipFill>
                  <pic:spPr>
                    <a:xfrm>
                      <a:off x="0" y="0"/>
                      <a:ext cx="6119495" cy="4385310"/>
                    </a:xfrm>
                    <a:prstGeom prst="rect">
                      <a:avLst/>
                    </a:prstGeom>
                  </pic:spPr>
                </pic:pic>
              </a:graphicData>
            </a:graphic>
          </wp:inline>
        </w:drawing>
      </w:r>
    </w:p>
    <w:p w14:paraId="69FC1B6C" w14:textId="2D89F8DF" w:rsidR="00ED765D" w:rsidRPr="000B67AB" w:rsidRDefault="000B67AB" w:rsidP="000B67AB">
      <w:pPr>
        <w:pStyle w:val="Book0"/>
        <w:ind w:left="0" w:firstLine="0"/>
        <w:rPr>
          <w:color w:val="auto"/>
          <w:lang w:val="ru-RU"/>
        </w:rPr>
      </w:pPr>
      <w:r>
        <w:rPr>
          <w:color w:val="auto"/>
          <w:lang w:val="ru-RU"/>
        </w:rPr>
        <w:t xml:space="preserve">       Рис. 9.9. Дракон</w:t>
      </w:r>
      <w:r w:rsidRPr="000B67AB">
        <w:rPr>
          <w:color w:val="auto"/>
          <w:lang w:val="ru-RU"/>
        </w:rPr>
        <w:t>-</w:t>
      </w:r>
      <w:r>
        <w:rPr>
          <w:color w:val="auto"/>
          <w:lang w:val="ru-RU"/>
        </w:rPr>
        <w:t>диаграмма</w:t>
      </w:r>
      <w:r w:rsidRPr="000B67AB">
        <w:rPr>
          <w:color w:val="auto"/>
          <w:lang w:val="ru-RU"/>
        </w:rPr>
        <w:t xml:space="preserve"> </w:t>
      </w:r>
      <w:r>
        <w:rPr>
          <w:color w:val="auto"/>
          <w:lang w:val="ru-RU"/>
        </w:rPr>
        <w:t xml:space="preserve">и код метода </w:t>
      </w:r>
      <w:proofErr w:type="spellStart"/>
      <w:proofErr w:type="gramStart"/>
      <w:r w:rsidRPr="00A35357">
        <w:rPr>
          <w:rFonts w:ascii="Consolas" w:hAnsi="Consolas" w:cs="Times New Roman"/>
          <w:sz w:val="24"/>
          <w:lang w:val="uk-UA"/>
        </w:rPr>
        <w:t>printAdjacencyList</w:t>
      </w:r>
      <w:proofErr w:type="spellEnd"/>
      <w:r w:rsidRPr="00A35357">
        <w:rPr>
          <w:rFonts w:ascii="Consolas" w:hAnsi="Consolas" w:cs="Times New Roman"/>
          <w:sz w:val="24"/>
          <w:lang w:val="uk-UA"/>
        </w:rPr>
        <w:t>(</w:t>
      </w:r>
      <w:proofErr w:type="gramEnd"/>
      <w:r w:rsidRPr="00A35357">
        <w:rPr>
          <w:rFonts w:ascii="Consolas" w:hAnsi="Consolas" w:cs="Times New Roman"/>
          <w:sz w:val="24"/>
          <w:lang w:val="uk-UA"/>
        </w:rPr>
        <w:t>)</w:t>
      </w:r>
    </w:p>
    <w:p w14:paraId="76D56518" w14:textId="77777777" w:rsidR="004E5472" w:rsidRDefault="004E5472" w:rsidP="004E5472">
      <w:pPr>
        <w:shd w:val="clear" w:color="auto" w:fill="FFFFFF" w:themeFill="background1"/>
        <w:suppressAutoHyphens w:val="0"/>
        <w:spacing w:after="0" w:line="330" w:lineRule="atLeast"/>
        <w:rPr>
          <w:rFonts w:ascii="Consolas" w:eastAsia="Times New Roman" w:hAnsi="Consolas" w:cs="Times New Roman"/>
          <w:sz w:val="24"/>
          <w:szCs w:val="24"/>
          <w:lang w:val="uk-UA" w:eastAsia="uk-UA"/>
        </w:rPr>
      </w:pPr>
    </w:p>
    <w:p w14:paraId="099718C6" w14:textId="77777777" w:rsidR="004E5472" w:rsidRPr="00DC20F9" w:rsidRDefault="004E5472" w:rsidP="004E5472">
      <w:pPr>
        <w:shd w:val="clear" w:color="auto" w:fill="FFFFFF" w:themeFill="background1"/>
        <w:suppressAutoHyphens w:val="0"/>
        <w:spacing w:after="0" w:line="330" w:lineRule="atLeast"/>
        <w:rPr>
          <w:rFonts w:ascii="Consolas" w:eastAsia="Times New Roman" w:hAnsi="Consolas" w:cs="Times New Roman"/>
          <w:sz w:val="24"/>
          <w:szCs w:val="24"/>
          <w:lang w:eastAsia="uk-UA"/>
        </w:rPr>
      </w:pPr>
    </w:p>
    <w:p w14:paraId="0AF35732" w14:textId="77777777" w:rsidR="00672983" w:rsidRDefault="00672983" w:rsidP="00672983">
      <w:pPr>
        <w:pStyle w:val="BOOK1"/>
        <w:ind w:firstLine="708"/>
        <w:rPr>
          <w:rFonts w:ascii="Times New Roman" w:hAnsi="Times New Roman" w:cs="Times New Roman"/>
          <w:b w:val="0"/>
          <w:bCs w:val="0"/>
          <w:sz w:val="28"/>
          <w:szCs w:val="28"/>
          <w:lang w:eastAsia="uk-UA"/>
        </w:rPr>
      </w:pPr>
      <w:r>
        <w:rPr>
          <w:rFonts w:ascii="Times New Roman" w:hAnsi="Times New Roman" w:cs="Times New Roman"/>
          <w:b w:val="0"/>
          <w:bCs w:val="0"/>
          <w:sz w:val="28"/>
          <w:szCs w:val="28"/>
          <w:lang w:eastAsia="uk-UA"/>
        </w:rPr>
        <w:t>Пример построения графа   с построением списка смежности представлен на рис. 9.10:</w:t>
      </w:r>
    </w:p>
    <w:p w14:paraId="1C1F4954" w14:textId="77777777" w:rsidR="00672983" w:rsidRDefault="00672983" w:rsidP="00672983">
      <w:pPr>
        <w:pStyle w:val="BOOK1"/>
        <w:ind w:firstLine="708"/>
        <w:rPr>
          <w:rFonts w:ascii="Times New Roman" w:hAnsi="Times New Roman" w:cs="Times New Roman"/>
          <w:b w:val="0"/>
          <w:bCs w:val="0"/>
          <w:sz w:val="28"/>
          <w:szCs w:val="28"/>
          <w:lang w:eastAsia="uk-UA"/>
        </w:rPr>
      </w:pPr>
    </w:p>
    <w:p w14:paraId="59575050" w14:textId="77777777" w:rsidR="00672983" w:rsidRDefault="00672983" w:rsidP="00672983">
      <w:pPr>
        <w:pStyle w:val="BOOK1"/>
        <w:ind w:firstLine="708"/>
        <w:rPr>
          <w:rFonts w:ascii="Times New Roman" w:hAnsi="Times New Roman" w:cs="Times New Roman"/>
          <w:b w:val="0"/>
          <w:bCs w:val="0"/>
          <w:sz w:val="28"/>
          <w:szCs w:val="28"/>
          <w:lang w:eastAsia="uk-UA"/>
        </w:rPr>
      </w:pPr>
    </w:p>
    <w:p w14:paraId="72571264" w14:textId="77777777" w:rsidR="00672983" w:rsidRDefault="00672983" w:rsidP="00672983">
      <w:pPr>
        <w:pStyle w:val="BOOK1"/>
        <w:ind w:firstLine="708"/>
        <w:rPr>
          <w:rFonts w:ascii="Times New Roman" w:hAnsi="Times New Roman" w:cs="Times New Roman"/>
          <w:b w:val="0"/>
          <w:bCs w:val="0"/>
          <w:sz w:val="28"/>
          <w:szCs w:val="28"/>
          <w:lang w:eastAsia="uk-UA"/>
        </w:rPr>
      </w:pPr>
    </w:p>
    <w:p w14:paraId="1EC3E653" w14:textId="77777777" w:rsidR="00672983" w:rsidRPr="00DC20F9" w:rsidRDefault="00461118" w:rsidP="00672983">
      <w:pPr>
        <w:pStyle w:val="BOOK1"/>
        <w:ind w:firstLine="708"/>
        <w:rPr>
          <w:rFonts w:ascii="Times New Roman" w:hAnsi="Times New Roman" w:cs="Times New Roman"/>
          <w:b w:val="0"/>
          <w:bCs w:val="0"/>
          <w:sz w:val="28"/>
          <w:szCs w:val="28"/>
          <w:lang w:eastAsia="uk-UA"/>
        </w:rPr>
      </w:pPr>
      <w:r>
        <w:rPr>
          <w:rFonts w:ascii="Times New Roman" w:hAnsi="Times New Roman" w:cs="Times New Roman"/>
          <w:b w:val="0"/>
          <w:bCs w:val="0"/>
          <w:noProof/>
          <w:sz w:val="28"/>
          <w:szCs w:val="28"/>
          <w:lang w:eastAsia="uk-UA"/>
        </w:rPr>
        <w:lastRenderedPageBreak/>
        <w:drawing>
          <wp:inline distT="0" distB="0" distL="0" distR="0" wp14:anchorId="432C7B43" wp14:editId="29E9873D">
            <wp:extent cx="4751706" cy="2417024"/>
            <wp:effectExtent l="0" t="0" r="0" b="2540"/>
            <wp:docPr id="127704358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3581" name="Рисунок 1277043581"/>
                    <pic:cNvPicPr/>
                  </pic:nvPicPr>
                  <pic:blipFill>
                    <a:blip r:embed="rId18">
                      <a:extLst>
                        <a:ext uri="{28A0092B-C50C-407E-A947-70E740481C1C}">
                          <a14:useLocalDpi xmlns:a14="http://schemas.microsoft.com/office/drawing/2010/main" val="0"/>
                        </a:ext>
                      </a:extLst>
                    </a:blip>
                    <a:stretch>
                      <a:fillRect/>
                    </a:stretch>
                  </pic:blipFill>
                  <pic:spPr>
                    <a:xfrm>
                      <a:off x="0" y="0"/>
                      <a:ext cx="4769780" cy="2426218"/>
                    </a:xfrm>
                    <a:prstGeom prst="rect">
                      <a:avLst/>
                    </a:prstGeom>
                  </pic:spPr>
                </pic:pic>
              </a:graphicData>
            </a:graphic>
          </wp:inline>
        </w:drawing>
      </w:r>
      <w:r w:rsidR="00672983">
        <w:rPr>
          <w:rFonts w:ascii="Times New Roman" w:hAnsi="Times New Roman" w:cs="Times New Roman"/>
          <w:b w:val="0"/>
          <w:bCs w:val="0"/>
          <w:sz w:val="28"/>
          <w:szCs w:val="28"/>
          <w:lang w:eastAsia="uk-UA"/>
        </w:rPr>
        <w:t xml:space="preserve"> </w:t>
      </w:r>
    </w:p>
    <w:p w14:paraId="2B7213A5" w14:textId="77777777" w:rsidR="00BE3936" w:rsidRPr="00DC20F9" w:rsidRDefault="00BE3936" w:rsidP="00672983">
      <w:pPr>
        <w:pStyle w:val="BOOK1"/>
        <w:ind w:firstLine="708"/>
        <w:rPr>
          <w:rFonts w:ascii="Times New Roman" w:hAnsi="Times New Roman" w:cs="Times New Roman"/>
          <w:b w:val="0"/>
          <w:bCs w:val="0"/>
          <w:sz w:val="28"/>
          <w:szCs w:val="28"/>
          <w:lang w:eastAsia="uk-UA"/>
        </w:rPr>
      </w:pPr>
    </w:p>
    <w:p w14:paraId="4BB57C35" w14:textId="77777777" w:rsidR="00BE3936" w:rsidRDefault="00BE3936" w:rsidP="00BE3936">
      <w:pPr>
        <w:pStyle w:val="BOOK1"/>
        <w:ind w:firstLine="708"/>
        <w:jc w:val="center"/>
        <w:rPr>
          <w:rFonts w:ascii="Times New Roman" w:hAnsi="Times New Roman" w:cs="Times New Roman"/>
          <w:b w:val="0"/>
          <w:bCs w:val="0"/>
          <w:sz w:val="28"/>
          <w:szCs w:val="28"/>
          <w:lang w:eastAsia="uk-UA"/>
        </w:rPr>
      </w:pPr>
      <w:r>
        <w:rPr>
          <w:rFonts w:ascii="Times New Roman" w:hAnsi="Times New Roman" w:cs="Times New Roman"/>
          <w:b w:val="0"/>
          <w:bCs w:val="0"/>
          <w:sz w:val="28"/>
          <w:szCs w:val="28"/>
          <w:lang w:eastAsia="uk-UA"/>
        </w:rPr>
        <w:t>Рис. 9.10. Направленный граф и список смежности</w:t>
      </w:r>
    </w:p>
    <w:p w14:paraId="7D0CA0E3" w14:textId="77777777" w:rsidR="00BE3936" w:rsidRDefault="00BE3936" w:rsidP="000B67AB">
      <w:pPr>
        <w:pStyle w:val="BOOK1"/>
        <w:rPr>
          <w:noProof/>
          <w:lang w:val="uk-UA"/>
        </w:rPr>
      </w:pPr>
    </w:p>
    <w:p w14:paraId="5E094A59" w14:textId="6D64A3D0" w:rsidR="00F81A8D" w:rsidRPr="000B67AB" w:rsidRDefault="000F50B1" w:rsidP="000B67AB">
      <w:pPr>
        <w:pStyle w:val="BOOK1"/>
        <w:rPr>
          <w:rFonts w:ascii="Times New Roman" w:hAnsi="Times New Roman" w:cs="Times New Roman"/>
          <w:sz w:val="28"/>
          <w:szCs w:val="28"/>
        </w:rPr>
      </w:pPr>
      <w:r w:rsidRPr="00E6658A">
        <w:rPr>
          <w:noProof/>
          <w:lang w:val="uk-UA"/>
        </w:rPr>
        <w:t xml:space="preserve">          </w:t>
      </w:r>
      <w:r w:rsidR="00283695">
        <w:rPr>
          <w:lang w:val="uk-UA"/>
        </w:rPr>
        <w:t xml:space="preserve">    </w:t>
      </w:r>
      <w:r w:rsidRPr="000B67AB">
        <w:rPr>
          <w:rFonts w:ascii="Times New Roman" w:hAnsi="Times New Roman" w:cs="Times New Roman"/>
          <w:sz w:val="28"/>
          <w:szCs w:val="28"/>
        </w:rPr>
        <w:t>9</w:t>
      </w:r>
      <w:r w:rsidR="00BE3936">
        <w:rPr>
          <w:rFonts w:ascii="Times New Roman" w:hAnsi="Times New Roman" w:cs="Times New Roman"/>
          <w:sz w:val="28"/>
          <w:szCs w:val="28"/>
        </w:rPr>
        <w:t>.3</w:t>
      </w:r>
      <w:r w:rsidRPr="000B67AB">
        <w:rPr>
          <w:rFonts w:ascii="Times New Roman" w:hAnsi="Times New Roman" w:cs="Times New Roman"/>
          <w:sz w:val="28"/>
          <w:szCs w:val="28"/>
        </w:rPr>
        <w:t>. Алгоритмы обхода (поиска) графа</w:t>
      </w:r>
    </w:p>
    <w:p w14:paraId="257632D7" w14:textId="79C10115" w:rsidR="00F81A8D" w:rsidRDefault="00B12418">
      <w:pPr>
        <w:pStyle w:val="Book0"/>
        <w:ind w:left="0" w:firstLine="851"/>
      </w:pPr>
      <w:r>
        <w:rPr>
          <w:lang w:val="ru-RU"/>
        </w:rPr>
        <w:t>После построения графа и проверки его свойств естественн</w:t>
      </w:r>
      <w:r w:rsidR="0066483B">
        <w:rPr>
          <w:lang w:val="ru-RU"/>
        </w:rPr>
        <w:t>ой</w:t>
      </w:r>
      <w:r>
        <w:rPr>
          <w:lang w:val="ru-RU"/>
        </w:rPr>
        <w:t xml:space="preserve"> </w:t>
      </w:r>
      <w:proofErr w:type="spellStart"/>
      <w:r>
        <w:rPr>
          <w:lang w:val="ru-RU"/>
        </w:rPr>
        <w:t>явля</w:t>
      </w:r>
      <w:proofErr w:type="spellEnd"/>
      <w:r w:rsidR="000B67AB">
        <w:rPr>
          <w:lang w:val="en-US"/>
        </w:rPr>
        <w:t>e</w:t>
      </w:r>
      <w:proofErr w:type="spellStart"/>
      <w:r>
        <w:rPr>
          <w:lang w:val="ru-RU"/>
        </w:rPr>
        <w:t>тся</w:t>
      </w:r>
      <w:proofErr w:type="spellEnd"/>
      <w:r>
        <w:rPr>
          <w:lang w:val="ru-RU"/>
        </w:rPr>
        <w:t xml:space="preserve"> </w:t>
      </w:r>
      <w:r w:rsidR="000B67AB">
        <w:rPr>
          <w:lang w:val="ru-RU"/>
        </w:rPr>
        <w:t xml:space="preserve">задача </w:t>
      </w:r>
      <w:r>
        <w:rPr>
          <w:lang w:val="ru-RU"/>
        </w:rPr>
        <w:t>обход</w:t>
      </w:r>
      <w:r w:rsidR="000B67AB">
        <w:rPr>
          <w:lang w:val="ru-RU"/>
        </w:rPr>
        <w:t>а</w:t>
      </w:r>
      <w:r>
        <w:rPr>
          <w:lang w:val="ru-RU"/>
        </w:rPr>
        <w:t xml:space="preserve"> графа по его вершинам. Общая задача формулируется следующим образом: обойти граф, начиная от заданной вершины и перемещаясь по ребрам к другим вершинам, посетить все вершины, соединенные с исходной. Существует два основных способа обхода графов: </w:t>
      </w:r>
      <w:r>
        <w:rPr>
          <w:i/>
          <w:iCs w:val="0"/>
          <w:lang w:val="ru-RU"/>
        </w:rPr>
        <w:t xml:space="preserve">обход в глубину и обход в </w:t>
      </w:r>
      <w:proofErr w:type="gramStart"/>
      <w:r>
        <w:rPr>
          <w:i/>
          <w:iCs w:val="0"/>
          <w:lang w:val="ru-RU"/>
        </w:rPr>
        <w:t>ширину</w:t>
      </w:r>
      <w:r>
        <w:rPr>
          <w:lang w:val="ru-RU"/>
        </w:rPr>
        <w:t>,  обеспечивающие</w:t>
      </w:r>
      <w:proofErr w:type="gramEnd"/>
      <w:r>
        <w:rPr>
          <w:lang w:val="ru-RU"/>
        </w:rPr>
        <w:t xml:space="preserve"> перебор всех соединенных вершин. </w:t>
      </w:r>
    </w:p>
    <w:p w14:paraId="42893B45" w14:textId="65AFEE81" w:rsidR="00F81A8D" w:rsidRDefault="0066483B" w:rsidP="0066483B">
      <w:pPr>
        <w:pStyle w:val="Book0"/>
        <w:ind w:left="0" w:firstLine="708"/>
        <w:rPr>
          <w:lang w:val="ru-RU"/>
        </w:rPr>
      </w:pPr>
      <w:r>
        <w:t>При обходе в глубину начинают с выбора вершины и затем проходят по всем её не посещенным соседям, затем переходят к соседям соседей и так далее, пока не встретят все вершины. При этом каждая вершина посещается только один раз.</w:t>
      </w:r>
      <w:r>
        <w:rPr>
          <w:lang w:val="ru-RU"/>
        </w:rPr>
        <w:t xml:space="preserve"> </w:t>
      </w:r>
      <w:r>
        <w:t>При обходе в ширину начинают с выбора вершины и посещают всех её соседей (уровень соседей), затем переходят ко всем соседям соседей и так далее до тех пор, пока не будут посещены все вершины. При этом также каждая вершина посещается только один раз.</w:t>
      </w:r>
      <w:r>
        <w:rPr>
          <w:lang w:val="ru-RU"/>
        </w:rPr>
        <w:t xml:space="preserve"> </w:t>
      </w:r>
      <w:r w:rsidRPr="0066483B">
        <w:rPr>
          <w:lang w:val="ru-RU"/>
        </w:rPr>
        <w:t xml:space="preserve">Таким образом, основное отличие между обходом в глубину и в ширину заключается в порядке посещения вершин: в </w:t>
      </w:r>
      <w:r w:rsidRPr="0066483B">
        <w:rPr>
          <w:lang w:val="ru-RU"/>
        </w:rPr>
        <w:lastRenderedPageBreak/>
        <w:t>глубину сначала идет как можно глубже, а в ширину - просматриваются все вершины на одном уровне перед переходом к следующему уровню.</w:t>
      </w:r>
    </w:p>
    <w:p w14:paraId="53ABBE63" w14:textId="77777777" w:rsidR="00EF2A7C" w:rsidRDefault="00EF2A7C" w:rsidP="0066483B">
      <w:pPr>
        <w:pStyle w:val="Book0"/>
        <w:ind w:left="0" w:firstLine="708"/>
        <w:rPr>
          <w:lang w:val="ru-RU"/>
        </w:rPr>
      </w:pPr>
    </w:p>
    <w:p w14:paraId="25B3A5C0" w14:textId="526C3F19" w:rsidR="00F81A8D" w:rsidRDefault="004E5472">
      <w:pPr>
        <w:pStyle w:val="Book0"/>
        <w:ind w:left="0" w:firstLine="851"/>
      </w:pPr>
      <w:r>
        <w:rPr>
          <w:lang w:val="ru-RU"/>
        </w:rPr>
        <w:t>9.</w:t>
      </w:r>
      <w:r w:rsidR="00BE3936">
        <w:rPr>
          <w:lang w:val="ru-RU"/>
        </w:rPr>
        <w:t>3</w:t>
      </w:r>
      <w:r>
        <w:rPr>
          <w:lang w:val="ru-RU"/>
        </w:rPr>
        <w:t xml:space="preserve">.1. Обход графа в глубину </w:t>
      </w:r>
    </w:p>
    <w:p w14:paraId="77EA8EDD" w14:textId="2BB1BB38" w:rsidR="00F81A8D" w:rsidRDefault="00B12418">
      <w:pPr>
        <w:pStyle w:val="Book0"/>
        <w:ind w:left="0" w:firstLine="851"/>
      </w:pPr>
      <w:r>
        <w:rPr>
          <w:b/>
          <w:bCs/>
          <w:lang w:val="ru-RU"/>
        </w:rPr>
        <w:t>Алгоритм поиска (или обхода) в глубину</w:t>
      </w:r>
      <w:r>
        <w:rPr>
          <w:lang w:val="ru-RU"/>
        </w:rPr>
        <w:t xml:space="preserve"> (англ. </w:t>
      </w:r>
      <w:proofErr w:type="spellStart"/>
      <w:r>
        <w:rPr>
          <w:lang w:val="ru-RU"/>
        </w:rPr>
        <w:t>depth-first</w:t>
      </w:r>
      <w:proofErr w:type="spellEnd"/>
      <w:r>
        <w:rPr>
          <w:lang w:val="ru-RU"/>
        </w:rPr>
        <w:t xml:space="preserve"> </w:t>
      </w:r>
      <w:proofErr w:type="spellStart"/>
      <w:r>
        <w:rPr>
          <w:lang w:val="ru-RU"/>
        </w:rPr>
        <w:t>search</w:t>
      </w:r>
      <w:proofErr w:type="spellEnd"/>
      <w:r>
        <w:rPr>
          <w:lang w:val="ru-RU"/>
        </w:rPr>
        <w:t xml:space="preserve">, DFS) позволяет построить обход ориентированного или неориентированного графа, при котором посещаются все вершины, доступные из начальной вершины. Выбор поиска в глубину является оправданным в ситуациях, когда необходимо </w:t>
      </w:r>
      <w:proofErr w:type="spellStart"/>
      <w:r>
        <w:rPr>
          <w:lang w:val="uk-UA"/>
        </w:rPr>
        <w:t>исследовать</w:t>
      </w:r>
      <w:proofErr w:type="spellEnd"/>
      <w:r>
        <w:rPr>
          <w:lang w:val="uk-UA"/>
        </w:rPr>
        <w:t xml:space="preserve"> </w:t>
      </w:r>
      <w:proofErr w:type="spellStart"/>
      <w:r>
        <w:rPr>
          <w:lang w:val="uk-UA"/>
        </w:rPr>
        <w:t>неизвестную</w:t>
      </w:r>
      <w:proofErr w:type="spellEnd"/>
      <w:r>
        <w:rPr>
          <w:lang w:val="uk-UA"/>
        </w:rPr>
        <w:t xml:space="preserve"> структуру реального </w:t>
      </w:r>
      <w:proofErr w:type="spellStart"/>
      <w:r>
        <w:rPr>
          <w:lang w:val="uk-UA"/>
        </w:rPr>
        <w:t>объекта</w:t>
      </w:r>
      <w:proofErr w:type="spellEnd"/>
      <w:r>
        <w:rPr>
          <w:lang w:val="uk-UA"/>
        </w:rPr>
        <w:t xml:space="preserve">, </w:t>
      </w:r>
      <w:proofErr w:type="spellStart"/>
      <w:r>
        <w:rPr>
          <w:lang w:val="uk-UA"/>
        </w:rPr>
        <w:t>представленного</w:t>
      </w:r>
      <w:proofErr w:type="spellEnd"/>
      <w:r>
        <w:rPr>
          <w:lang w:val="uk-UA"/>
        </w:rPr>
        <w:t xml:space="preserve"> в виде </w:t>
      </w:r>
      <w:r>
        <w:rPr>
          <w:lang w:val="ru-RU"/>
        </w:rPr>
        <w:t>графа. Если же граф ориентированный, то поиск в глубину строит дерево путей из начальной вершины во все доступные из нее</w:t>
      </w:r>
      <w:r w:rsidR="006F1A94" w:rsidRPr="006F1A94">
        <w:rPr>
          <w:lang w:val="ru-RU"/>
        </w:rPr>
        <w:t xml:space="preserve"> </w:t>
      </w:r>
      <w:proofErr w:type="spellStart"/>
      <w:r w:rsidR="006F1A94">
        <w:rPr>
          <w:lang w:val="ru-RU"/>
        </w:rPr>
        <w:t>верщины</w:t>
      </w:r>
      <w:proofErr w:type="spellEnd"/>
      <w:r>
        <w:rPr>
          <w:lang w:val="ru-RU"/>
        </w:rPr>
        <w:t>. На практике обход в глубину применяется при анализе вариантов выбора дальнейшего поведения в играх.</w:t>
      </w:r>
    </w:p>
    <w:p w14:paraId="7C77A580" w14:textId="77777777" w:rsidR="00F81A8D" w:rsidRDefault="00B12418">
      <w:pPr>
        <w:pStyle w:val="Book0"/>
        <w:ind w:left="0" w:firstLine="851"/>
      </w:pPr>
      <w:r>
        <w:rPr>
          <w:lang w:val="ru-RU"/>
        </w:rPr>
        <w:t>Обход в глубину можно представить себе следующим образом. Пусть наблюдателю, находящемуся в одной из вершин графа, поставлена задача обойти все его вершины. Находясь в этой вершине, наблюдатель видит ребра, исходящие из этой вершины. В случае достаточно сложной структуры графа наблюдатель рискует проходить некоторые вершины по нескольку раз и, в конце концов, зациклиться. Для избежания такой ситуации наблюдатель должен отмечать все посещенные вершины и не должен идти в ту вершину, которую он уже посещал. Тогда алгоритм может выглядеть следующим образом:</w:t>
      </w:r>
    </w:p>
    <w:p w14:paraId="15150B06" w14:textId="77777777" w:rsidR="00F81A8D" w:rsidRDefault="00B12418">
      <w:pPr>
        <w:pStyle w:val="Book0"/>
        <w:numPr>
          <w:ilvl w:val="0"/>
          <w:numId w:val="3"/>
        </w:numPr>
        <w:spacing w:after="0"/>
        <w:ind w:left="0" w:firstLine="567"/>
      </w:pPr>
      <w:r>
        <w:rPr>
          <w:lang w:val="ru-RU"/>
        </w:rPr>
        <w:t xml:space="preserve"> Выбрать вершину, с которой начинается обход графа; </w:t>
      </w:r>
    </w:p>
    <w:p w14:paraId="6354B1D4" w14:textId="77777777" w:rsidR="00F81A8D" w:rsidRDefault="00B12418">
      <w:pPr>
        <w:pStyle w:val="Book0"/>
        <w:numPr>
          <w:ilvl w:val="0"/>
          <w:numId w:val="3"/>
        </w:numPr>
        <w:spacing w:before="0" w:after="0"/>
        <w:ind w:left="0" w:firstLine="567"/>
      </w:pPr>
      <w:r>
        <w:rPr>
          <w:lang w:val="ru-RU"/>
        </w:rPr>
        <w:t xml:space="preserve"> Перейти в любую смежную вершину, не посещенную ранее;</w:t>
      </w:r>
    </w:p>
    <w:p w14:paraId="43370B40" w14:textId="77777777" w:rsidR="00F81A8D" w:rsidRDefault="00B12418">
      <w:pPr>
        <w:pStyle w:val="Book0"/>
        <w:numPr>
          <w:ilvl w:val="0"/>
          <w:numId w:val="3"/>
        </w:numPr>
        <w:spacing w:before="0" w:after="0"/>
        <w:ind w:left="0" w:firstLine="567"/>
      </w:pPr>
      <w:r>
        <w:rPr>
          <w:lang w:val="ru-RU"/>
        </w:rPr>
        <w:t xml:space="preserve"> Запустить из этой вершины алгоритм обхода в глубину;</w:t>
      </w:r>
    </w:p>
    <w:p w14:paraId="31B76C0B" w14:textId="77777777" w:rsidR="00F81A8D" w:rsidRDefault="00B12418">
      <w:pPr>
        <w:pStyle w:val="Book0"/>
        <w:numPr>
          <w:ilvl w:val="0"/>
          <w:numId w:val="3"/>
        </w:numPr>
        <w:spacing w:before="0" w:after="0"/>
        <w:ind w:left="0" w:firstLine="567"/>
      </w:pPr>
      <w:r>
        <w:rPr>
          <w:lang w:val="ru-RU"/>
        </w:rPr>
        <w:t xml:space="preserve"> Вернуться в начальную вершину;</w:t>
      </w:r>
    </w:p>
    <w:p w14:paraId="64B8BB02" w14:textId="77777777" w:rsidR="00F81A8D" w:rsidRDefault="00B12418">
      <w:pPr>
        <w:pStyle w:val="Book0"/>
        <w:numPr>
          <w:ilvl w:val="0"/>
          <w:numId w:val="3"/>
        </w:numPr>
        <w:spacing w:before="0"/>
        <w:ind w:left="0" w:firstLine="567"/>
      </w:pPr>
      <w:r>
        <w:rPr>
          <w:lang w:val="ru-RU"/>
        </w:rPr>
        <w:lastRenderedPageBreak/>
        <w:t xml:space="preserve"> Повторить процесс для всех не посещенных ранее смежных вершин.</w:t>
      </w:r>
    </w:p>
    <w:p w14:paraId="1DEB33D7" w14:textId="77777777" w:rsidR="00F81A8D" w:rsidRDefault="00B12418">
      <w:pPr>
        <w:pStyle w:val="Book0"/>
        <w:ind w:left="0" w:firstLine="851"/>
      </w:pPr>
      <w:r>
        <w:rPr>
          <w:lang w:val="ru-RU"/>
        </w:rPr>
        <w:t xml:space="preserve">Таким образом для реализации алгоритма понадобится отмечать, в каких вершинах был исследователь, а в каких — нет. Пометку будем делать в списке </w:t>
      </w:r>
      <w:proofErr w:type="spellStart"/>
      <w:r>
        <w:rPr>
          <w:lang w:val="ru-RU"/>
        </w:rPr>
        <w:t>visited</w:t>
      </w:r>
      <w:proofErr w:type="spellEnd"/>
      <w:r>
        <w:rPr>
          <w:lang w:val="ru-RU"/>
        </w:rPr>
        <w:t xml:space="preserve">, где </w:t>
      </w:r>
      <w:proofErr w:type="spellStart"/>
      <w:r>
        <w:rPr>
          <w:lang w:val="ru-RU"/>
        </w:rPr>
        <w:t>visited</w:t>
      </w:r>
      <w:proofErr w:type="spellEnd"/>
      <w:r>
        <w:rPr>
          <w:lang w:val="ru-RU"/>
        </w:rPr>
        <w:t xml:space="preserve">[i] == True для посещенных вершин, и </w:t>
      </w:r>
      <w:proofErr w:type="spellStart"/>
      <w:r>
        <w:rPr>
          <w:lang w:val="ru-RU"/>
        </w:rPr>
        <w:t>visited</w:t>
      </w:r>
      <w:proofErr w:type="spellEnd"/>
      <w:r>
        <w:rPr>
          <w:lang w:val="ru-RU"/>
        </w:rPr>
        <w:t xml:space="preserve">[i] == </w:t>
      </w:r>
      <w:proofErr w:type="spellStart"/>
      <w:r>
        <w:rPr>
          <w:lang w:val="ru-RU"/>
        </w:rPr>
        <w:t>false</w:t>
      </w:r>
      <w:proofErr w:type="spellEnd"/>
      <w:r>
        <w:rPr>
          <w:lang w:val="ru-RU"/>
        </w:rPr>
        <w:t xml:space="preserve"> для </w:t>
      </w:r>
      <w:proofErr w:type="spellStart"/>
      <w:r>
        <w:rPr>
          <w:lang w:val="ru-RU"/>
        </w:rPr>
        <w:t>непосещенных</w:t>
      </w:r>
      <w:proofErr w:type="spellEnd"/>
      <w:r>
        <w:rPr>
          <w:lang w:val="ru-RU"/>
        </w:rPr>
        <w:t>. Пометка «о посещении вершины» ставится при заходе в эту вершину.</w:t>
      </w:r>
    </w:p>
    <w:p w14:paraId="55A2A48C" w14:textId="4710C38A" w:rsidR="00F81A8D" w:rsidRDefault="00B12418">
      <w:pPr>
        <w:pStyle w:val="Book0"/>
        <w:ind w:left="0" w:firstLine="851"/>
      </w:pPr>
      <w:r>
        <w:rPr>
          <w:lang w:val="ru-RU"/>
        </w:rPr>
        <w:t>Поскольку целью обхода в глубину зачастую является построение дерева обхода в глубину, то сразу же будем хранить предшественника для каждой вершины.</w:t>
      </w:r>
      <w:r w:rsidR="00F06D61">
        <w:rPr>
          <w:lang w:val="ru-RU"/>
        </w:rPr>
        <w:t xml:space="preserve"> </w:t>
      </w:r>
      <w:r>
        <w:rPr>
          <w:lang w:val="ru-RU"/>
        </w:rPr>
        <w:t xml:space="preserve">Алгоритм обхода в глубину оформим в виде рекурсивной функции </w:t>
      </w:r>
      <w:proofErr w:type="spellStart"/>
      <w:proofErr w:type="gramStart"/>
      <w:r>
        <w:rPr>
          <w:rStyle w:val="Code"/>
        </w:rPr>
        <w:t>dfs</w:t>
      </w:r>
      <w:proofErr w:type="spellEnd"/>
      <w:r w:rsidR="00CA6ED4">
        <w:rPr>
          <w:rStyle w:val="Code"/>
          <w:lang w:val="en-US"/>
        </w:rPr>
        <w:t>Graph</w:t>
      </w:r>
      <w:r w:rsidR="00CA6ED4" w:rsidRPr="00CA6ED4">
        <w:rPr>
          <w:rStyle w:val="Code"/>
          <w:lang w:val="ru-RU"/>
        </w:rPr>
        <w:t>(</w:t>
      </w:r>
      <w:proofErr w:type="gramEnd"/>
      <w:r w:rsidR="00CA6ED4">
        <w:rPr>
          <w:rStyle w:val="Code"/>
          <w:lang w:val="en-US"/>
        </w:rPr>
        <w:t>neighbor</w:t>
      </w:r>
      <w:r w:rsidR="00CA6ED4" w:rsidRPr="00CA6ED4">
        <w:rPr>
          <w:rStyle w:val="Code"/>
          <w:lang w:val="ru-RU"/>
        </w:rPr>
        <w:t xml:space="preserve">, </w:t>
      </w:r>
      <w:r w:rsidR="00CA6ED4">
        <w:rPr>
          <w:rStyle w:val="Code"/>
          <w:lang w:val="en-US"/>
        </w:rPr>
        <w:t>visited</w:t>
      </w:r>
      <w:r w:rsidR="00CA6ED4" w:rsidRPr="00CA6ED4">
        <w:rPr>
          <w:rStyle w:val="Code"/>
          <w:lang w:val="ru-RU"/>
        </w:rPr>
        <w:t>)</w:t>
      </w:r>
      <w:r>
        <w:rPr>
          <w:lang w:val="ru-RU"/>
        </w:rPr>
        <w:t xml:space="preserve">, где </w:t>
      </w:r>
      <w:r w:rsidR="00CA6ED4">
        <w:rPr>
          <w:rStyle w:val="Code"/>
          <w:lang w:val="en-US"/>
        </w:rPr>
        <w:t>neighbor</w:t>
      </w:r>
      <w:r w:rsidR="00CA6ED4">
        <w:rPr>
          <w:lang w:val="ru-RU"/>
        </w:rPr>
        <w:t xml:space="preserve"> </w:t>
      </w:r>
      <w:r>
        <w:rPr>
          <w:lang w:val="ru-RU"/>
        </w:rPr>
        <w:t>— номер вершины, из которой запускается обход.</w:t>
      </w:r>
    </w:p>
    <w:p w14:paraId="3F01D4E7" w14:textId="77777777" w:rsidR="00CA6ED4" w:rsidRPr="00E71E47" w:rsidRDefault="00B12418" w:rsidP="00CA6ED4">
      <w:pPr>
        <w:pStyle w:val="Book0"/>
        <w:ind w:left="0" w:firstLine="851"/>
        <w:rPr>
          <w:lang w:val="ru-RU"/>
        </w:rPr>
      </w:pPr>
      <w:r>
        <w:rPr>
          <w:lang w:val="ru-RU"/>
        </w:rPr>
        <w:t xml:space="preserve">Поиск в глубину начинается с посещения исходной вершины </w:t>
      </w:r>
      <w:proofErr w:type="spellStart"/>
      <w:r w:rsidR="00CA6ED4">
        <w:rPr>
          <w:rStyle w:val="Code"/>
        </w:rPr>
        <w:t>start</w:t>
      </w:r>
      <w:proofErr w:type="spellEnd"/>
      <w:r>
        <w:rPr>
          <w:rStyle w:val="Code"/>
          <w:lang w:val="ru-RU"/>
        </w:rPr>
        <w:t>,</w:t>
      </w:r>
      <w:r>
        <w:rPr>
          <w:lang w:val="ru-RU"/>
        </w:rPr>
        <w:t xml:space="preserve"> после чего рекурсивно посещаются все смежные вершины. Посещение вершины фиксируется в логическом массиве </w:t>
      </w:r>
      <w:proofErr w:type="spellStart"/>
      <w:r>
        <w:rPr>
          <w:rStyle w:val="Code"/>
        </w:rPr>
        <w:t>visit</w:t>
      </w:r>
      <w:r w:rsidR="00CA6ED4">
        <w:rPr>
          <w:rStyle w:val="Code"/>
        </w:rPr>
        <w:t>ed</w:t>
      </w:r>
      <w:proofErr w:type="spellEnd"/>
      <w:r>
        <w:rPr>
          <w:lang w:val="ru-RU"/>
        </w:rPr>
        <w:t xml:space="preserve">. Алгоритм обхода в глубину основан на применении рекурсивной функции, которая извлекает из стека вершину, проверяя ее на посещаемость. Если вершина уже посещалась, обход продолжает поиск по списку смежности </w:t>
      </w:r>
      <w:proofErr w:type="gramStart"/>
      <w:r>
        <w:rPr>
          <w:lang w:val="ru-RU"/>
        </w:rPr>
        <w:t>до  достижения</w:t>
      </w:r>
      <w:proofErr w:type="gramEnd"/>
      <w:r>
        <w:rPr>
          <w:lang w:val="ru-RU"/>
        </w:rPr>
        <w:t xml:space="preserve"> тупиковой вершины. Иллюстрация обхода графа в глубину представлена на рис.9.</w:t>
      </w:r>
      <w:r w:rsidR="006B2409">
        <w:rPr>
          <w:lang w:val="ru-RU"/>
        </w:rPr>
        <w:t>1</w:t>
      </w:r>
      <w:r w:rsidR="00CA6ED4" w:rsidRPr="00E71E47">
        <w:rPr>
          <w:lang w:val="ru-RU"/>
        </w:rPr>
        <w:t>1</w:t>
      </w:r>
      <w:r>
        <w:rPr>
          <w:lang w:val="ru-RU"/>
        </w:rPr>
        <w:t>.</w:t>
      </w:r>
    </w:p>
    <w:p w14:paraId="6D1CA652" w14:textId="6295574B" w:rsidR="00DC20F9" w:rsidRDefault="00DC20F9">
      <w:pPr>
        <w:pStyle w:val="Book0"/>
        <w:ind w:left="0" w:firstLine="851"/>
        <w:rPr>
          <w:lang w:val="ru-RU"/>
        </w:rPr>
      </w:pPr>
      <w:r>
        <w:rPr>
          <w:lang w:val="ru-RU"/>
        </w:rPr>
        <w:t>А</w:t>
      </w:r>
      <w:r w:rsidRPr="00DC20F9">
        <w:rPr>
          <w:lang w:val="ru-RU"/>
        </w:rPr>
        <w:t>лгоритм обхода в глубину в ненаправленных и направленных графах в целом аналогичен, но его выполнение может меняться из-за различий в направленности рёбер и стрелок в графе.</w:t>
      </w:r>
      <w:r>
        <w:rPr>
          <w:lang w:val="ru-RU"/>
        </w:rPr>
        <w:t xml:space="preserve"> </w:t>
      </w:r>
      <w:r w:rsidRPr="00DC20F9">
        <w:rPr>
          <w:lang w:val="ru-RU"/>
        </w:rPr>
        <w:t>Это различие состоит в том, что в ненаправленных графах возможна связь между вершинами в обоих направлениях без явного учёта направления.</w:t>
      </w:r>
      <w:r>
        <w:rPr>
          <w:lang w:val="ru-RU"/>
        </w:rPr>
        <w:t xml:space="preserve"> </w:t>
      </w:r>
      <w:r w:rsidRPr="00DC20F9">
        <w:rPr>
          <w:lang w:val="ru-RU"/>
        </w:rPr>
        <w:t>В направленных графах каждое ребро учитывается только один раз в направлении от начальной вершины к конечной.</w:t>
      </w:r>
    </w:p>
    <w:p w14:paraId="166231CF" w14:textId="7CABAA6C" w:rsidR="00F81A8D" w:rsidRDefault="00B12418">
      <w:pPr>
        <w:pStyle w:val="Book0"/>
        <w:ind w:left="0" w:firstLine="851"/>
      </w:pPr>
      <w:r>
        <w:rPr>
          <w:lang w:val="ru-RU"/>
        </w:rPr>
        <w:lastRenderedPageBreak/>
        <w:t>Дракон-диаграмма алгоритма обхода графа в глубину представлена на рис.</w:t>
      </w:r>
      <w:r w:rsidR="00F06D61">
        <w:rPr>
          <w:lang w:val="ru-RU"/>
        </w:rPr>
        <w:t xml:space="preserve"> </w:t>
      </w:r>
      <w:r>
        <w:rPr>
          <w:lang w:val="ru-RU"/>
        </w:rPr>
        <w:t>9.</w:t>
      </w:r>
      <w:r w:rsidR="006B2409">
        <w:rPr>
          <w:lang w:val="ru-RU"/>
        </w:rPr>
        <w:t>1</w:t>
      </w:r>
      <w:r w:rsidR="008F5E6B">
        <w:rPr>
          <w:lang w:val="ru-RU"/>
        </w:rPr>
        <w:t>1</w:t>
      </w:r>
      <w:r>
        <w:rPr>
          <w:lang w:val="ru-RU"/>
        </w:rPr>
        <w:t>.</w:t>
      </w:r>
    </w:p>
    <w:p w14:paraId="501D964F" w14:textId="67AA38AB" w:rsidR="00F81A8D" w:rsidRPr="00BA2E06" w:rsidRDefault="00BA2E06" w:rsidP="00BA2E06">
      <w:pPr>
        <w:pStyle w:val="Book0"/>
        <w:ind w:left="0" w:firstLine="1418"/>
        <w:rPr>
          <w:lang w:val="en-US"/>
        </w:rPr>
      </w:pPr>
      <w:r>
        <w:rPr>
          <w:noProof/>
          <w:lang w:val="en-US"/>
        </w:rPr>
        <w:drawing>
          <wp:inline distT="0" distB="0" distL="0" distR="0" wp14:anchorId="084CE36C" wp14:editId="6C301DAA">
            <wp:extent cx="3917512" cy="3566583"/>
            <wp:effectExtent l="0" t="0" r="6985" b="0"/>
            <wp:docPr id="702429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29021" name="Рисунок 702429021"/>
                    <pic:cNvPicPr/>
                  </pic:nvPicPr>
                  <pic:blipFill>
                    <a:blip r:embed="rId19">
                      <a:extLst>
                        <a:ext uri="{28A0092B-C50C-407E-A947-70E740481C1C}">
                          <a14:useLocalDpi xmlns:a14="http://schemas.microsoft.com/office/drawing/2010/main" val="0"/>
                        </a:ext>
                      </a:extLst>
                    </a:blip>
                    <a:stretch>
                      <a:fillRect/>
                    </a:stretch>
                  </pic:blipFill>
                  <pic:spPr>
                    <a:xfrm>
                      <a:off x="0" y="0"/>
                      <a:ext cx="3924248" cy="3572716"/>
                    </a:xfrm>
                    <a:prstGeom prst="rect">
                      <a:avLst/>
                    </a:prstGeom>
                  </pic:spPr>
                </pic:pic>
              </a:graphicData>
            </a:graphic>
          </wp:inline>
        </w:drawing>
      </w:r>
    </w:p>
    <w:p w14:paraId="1A1C32D0" w14:textId="3FFBFBDA" w:rsidR="00F81A8D" w:rsidRPr="00BA2E06" w:rsidRDefault="00B12418">
      <w:pPr>
        <w:pStyle w:val="Book0"/>
        <w:ind w:left="0" w:firstLine="851"/>
        <w:rPr>
          <w:lang w:val="ru-RU"/>
        </w:rPr>
      </w:pPr>
      <w:r>
        <w:rPr>
          <w:lang w:val="ru-RU"/>
        </w:rPr>
        <w:t xml:space="preserve"> Рис. 9.</w:t>
      </w:r>
      <w:r w:rsidR="006B2409">
        <w:rPr>
          <w:lang w:val="ru-RU"/>
        </w:rPr>
        <w:t>1</w:t>
      </w:r>
      <w:r w:rsidR="008F5E6B">
        <w:rPr>
          <w:lang w:val="ru-RU"/>
        </w:rPr>
        <w:t>1</w:t>
      </w:r>
      <w:r>
        <w:rPr>
          <w:lang w:val="ru-RU"/>
        </w:rPr>
        <w:t xml:space="preserve">. Дракон-диаграмма алгоритма обхода в глубину </w:t>
      </w:r>
      <w:proofErr w:type="spellStart"/>
      <w:r w:rsidR="00BA2E06">
        <w:rPr>
          <w:lang w:val="en-US"/>
        </w:rPr>
        <w:t>dfsGraph</w:t>
      </w:r>
      <w:proofErr w:type="spellEnd"/>
    </w:p>
    <w:p w14:paraId="46D60E6F" w14:textId="505D237F" w:rsidR="00F81A8D" w:rsidRPr="006803D7" w:rsidRDefault="00B96137">
      <w:pPr>
        <w:pStyle w:val="Book0"/>
        <w:ind w:left="0" w:firstLine="851"/>
        <w:rPr>
          <w:lang w:val="ru-RU"/>
        </w:rPr>
      </w:pPr>
      <w:r>
        <w:rPr>
          <w:lang w:val="ru-RU"/>
        </w:rPr>
        <w:t>9</w:t>
      </w:r>
      <w:r w:rsidR="00BE3936">
        <w:rPr>
          <w:lang w:val="ru-RU"/>
        </w:rPr>
        <w:t xml:space="preserve">.3.2.  </w:t>
      </w:r>
      <w:proofErr w:type="gramStart"/>
      <w:r w:rsidR="00BE3936">
        <w:rPr>
          <w:lang w:val="ru-RU"/>
        </w:rPr>
        <w:t>Обход  графа</w:t>
      </w:r>
      <w:proofErr w:type="gramEnd"/>
      <w:r w:rsidR="00BE3936">
        <w:rPr>
          <w:lang w:val="ru-RU"/>
        </w:rPr>
        <w:t xml:space="preserve"> в ширину</w:t>
      </w:r>
    </w:p>
    <w:p w14:paraId="0F0EEF58" w14:textId="7FCED003" w:rsidR="00657C09" w:rsidRDefault="00EF2A7C" w:rsidP="00657C09">
      <w:pPr>
        <w:pStyle w:val="Book0"/>
        <w:ind w:firstLine="851"/>
        <w:rPr>
          <w:lang w:val="ru-RU"/>
        </w:rPr>
      </w:pPr>
      <w:r w:rsidRPr="00EF2A7C">
        <w:rPr>
          <w:lang w:val="ru-RU"/>
        </w:rPr>
        <w:t>Обход графа по ширине широко применяется в различных областях, таких как компьютерные сети, поиск веб-страниц, обработка изображений и других областях, где требуется анализ структуры данных, представляемой в виде графа.</w:t>
      </w:r>
      <w:r w:rsidR="00657C09">
        <w:rPr>
          <w:lang w:val="ru-RU"/>
        </w:rPr>
        <w:t xml:space="preserve"> И</w:t>
      </w:r>
      <w:r w:rsidR="00657C09" w:rsidRPr="00C93303">
        <w:rPr>
          <w:lang w:val="ru-RU"/>
        </w:rPr>
        <w:t xml:space="preserve">дея </w:t>
      </w:r>
      <w:r w:rsidR="00657C09">
        <w:rPr>
          <w:lang w:val="ru-RU"/>
        </w:rPr>
        <w:t xml:space="preserve">алгоритма </w:t>
      </w:r>
      <w:r w:rsidR="00657C09" w:rsidRPr="00C93303">
        <w:rPr>
          <w:lang w:val="ru-RU"/>
        </w:rPr>
        <w:t>обхода в ширину: сначала посещаются все вершины на одном уровне</w:t>
      </w:r>
      <w:r w:rsidR="00657C09">
        <w:rPr>
          <w:lang w:val="ru-RU"/>
        </w:rPr>
        <w:t xml:space="preserve">, а </w:t>
      </w:r>
      <w:r w:rsidR="00657C09" w:rsidRPr="00C93303">
        <w:rPr>
          <w:lang w:val="ru-RU"/>
        </w:rPr>
        <w:t xml:space="preserve">затем </w:t>
      </w:r>
      <w:r w:rsidR="00657C09">
        <w:rPr>
          <w:lang w:val="ru-RU"/>
        </w:rPr>
        <w:t xml:space="preserve">происходит </w:t>
      </w:r>
      <w:r w:rsidR="00657C09" w:rsidRPr="00C93303">
        <w:rPr>
          <w:lang w:val="ru-RU"/>
        </w:rPr>
        <w:t>переход к следующему уровню и так далее.</w:t>
      </w:r>
      <w:r w:rsidR="00657C09">
        <w:rPr>
          <w:lang w:val="ru-RU"/>
        </w:rPr>
        <w:t xml:space="preserve"> </w:t>
      </w:r>
    </w:p>
    <w:p w14:paraId="467BADF8" w14:textId="1C206760" w:rsidR="00C93303" w:rsidRPr="00C93303" w:rsidRDefault="002834A8" w:rsidP="00C93303">
      <w:pPr>
        <w:pStyle w:val="Book0"/>
        <w:ind w:firstLine="851"/>
        <w:rPr>
          <w:lang w:val="ru-RU"/>
        </w:rPr>
      </w:pPr>
      <w:r>
        <w:rPr>
          <w:lang w:val="ru-RU"/>
        </w:rPr>
        <w:t>Для обхода графа в ширину создается</w:t>
      </w:r>
      <w:r w:rsidR="00C93303" w:rsidRPr="00C93303">
        <w:rPr>
          <w:lang w:val="ru-RU"/>
        </w:rPr>
        <w:t xml:space="preserve"> пуст</w:t>
      </w:r>
      <w:r w:rsidR="00C93303">
        <w:rPr>
          <w:lang w:val="ru-RU"/>
        </w:rPr>
        <w:t>ая</w:t>
      </w:r>
      <w:r w:rsidR="00C93303" w:rsidRPr="00C93303">
        <w:rPr>
          <w:lang w:val="ru-RU"/>
        </w:rPr>
        <w:t xml:space="preserve"> </w:t>
      </w:r>
      <w:r w:rsidR="00C93303">
        <w:rPr>
          <w:lang w:val="ru-RU"/>
        </w:rPr>
        <w:t xml:space="preserve">карта </w:t>
      </w:r>
      <w:r w:rsidR="00C93303">
        <w:rPr>
          <w:lang w:val="uk-UA"/>
        </w:rPr>
        <w:t>(</w:t>
      </w:r>
      <w:r w:rsidR="00C93303">
        <w:rPr>
          <w:lang w:val="en-US"/>
        </w:rPr>
        <w:t>map</w:t>
      </w:r>
      <w:r w:rsidR="00C93303" w:rsidRPr="00C93303">
        <w:rPr>
          <w:lang w:val="ru-RU"/>
        </w:rPr>
        <w:t xml:space="preserve"> [</w:t>
      </w:r>
      <w:r w:rsidR="00C93303">
        <w:rPr>
          <w:lang w:val="en-US"/>
        </w:rPr>
        <w:t>int</w:t>
      </w:r>
      <w:r w:rsidR="00C93303" w:rsidRPr="00C93303">
        <w:rPr>
          <w:lang w:val="ru-RU"/>
        </w:rPr>
        <w:t xml:space="preserve">] </w:t>
      </w:r>
      <w:r w:rsidR="00C93303">
        <w:rPr>
          <w:lang w:val="en-US"/>
        </w:rPr>
        <w:t>bool</w:t>
      </w:r>
      <w:r w:rsidR="00C93303" w:rsidRPr="00C93303">
        <w:rPr>
          <w:lang w:val="ru-RU"/>
        </w:rPr>
        <w:t xml:space="preserve">) для отслеживания посещенных вершин и пустая очередь </w:t>
      </w:r>
      <w:proofErr w:type="spellStart"/>
      <w:r w:rsidR="00C93303" w:rsidRPr="00C93303">
        <w:rPr>
          <w:lang w:val="ru-RU"/>
        </w:rPr>
        <w:t>queue</w:t>
      </w:r>
      <w:proofErr w:type="spellEnd"/>
      <w:r w:rsidRPr="002834A8">
        <w:rPr>
          <w:lang w:val="ru-RU"/>
        </w:rPr>
        <w:t xml:space="preserve"> </w:t>
      </w:r>
      <w:proofErr w:type="gramStart"/>
      <w:r w:rsidRPr="002834A8">
        <w:rPr>
          <w:lang w:val="ru-RU"/>
        </w:rPr>
        <w:t xml:space="preserve">[] </w:t>
      </w:r>
      <w:r w:rsidR="00C93303" w:rsidRPr="00C93303">
        <w:rPr>
          <w:lang w:val="ru-RU"/>
        </w:rPr>
        <w:t xml:space="preserve"> для</w:t>
      </w:r>
      <w:proofErr w:type="gramEnd"/>
      <w:r w:rsidR="00C93303" w:rsidRPr="00C93303">
        <w:rPr>
          <w:lang w:val="ru-RU"/>
        </w:rPr>
        <w:t xml:space="preserve"> добавления вершин для посещения.</w:t>
      </w:r>
      <w:r>
        <w:rPr>
          <w:lang w:val="ru-RU"/>
        </w:rPr>
        <w:t xml:space="preserve"> </w:t>
      </w:r>
      <w:r w:rsidR="00716F00">
        <w:rPr>
          <w:lang w:val="ru-RU"/>
        </w:rPr>
        <w:t xml:space="preserve">На первом шаге </w:t>
      </w:r>
      <w:r w:rsidR="00C93303" w:rsidRPr="00C93303">
        <w:rPr>
          <w:lang w:val="ru-RU"/>
        </w:rPr>
        <w:t xml:space="preserve">начальная вершина </w:t>
      </w:r>
      <w:r w:rsidR="00716F00">
        <w:rPr>
          <w:lang w:val="ru-RU"/>
        </w:rPr>
        <w:lastRenderedPageBreak/>
        <w:t>(</w:t>
      </w:r>
      <w:proofErr w:type="spellStart"/>
      <w:r w:rsidR="00C93303" w:rsidRPr="00716F00">
        <w:rPr>
          <w:rFonts w:ascii="Consolas" w:hAnsi="Consolas"/>
          <w:b/>
          <w:bCs/>
          <w:sz w:val="24"/>
          <w:lang w:val="ru-RU"/>
        </w:rPr>
        <w:t>start</w:t>
      </w:r>
      <w:proofErr w:type="spellEnd"/>
      <w:r w:rsidR="00716F00">
        <w:rPr>
          <w:lang w:val="ru-RU"/>
        </w:rPr>
        <w:t>)</w:t>
      </w:r>
      <w:r w:rsidR="00C93303" w:rsidRPr="00C93303">
        <w:rPr>
          <w:lang w:val="ru-RU"/>
        </w:rPr>
        <w:t xml:space="preserve"> добавляется в очередь</w:t>
      </w:r>
      <w:r w:rsidR="00716F00">
        <w:rPr>
          <w:lang w:val="ru-RU"/>
        </w:rPr>
        <w:t xml:space="preserve"> </w:t>
      </w:r>
      <w:proofErr w:type="spellStart"/>
      <w:r w:rsidR="00716F00" w:rsidRPr="00716F00">
        <w:rPr>
          <w:rStyle w:val="a5"/>
        </w:rPr>
        <w:t>queue</w:t>
      </w:r>
      <w:proofErr w:type="spellEnd"/>
      <w:r w:rsidR="00C93303" w:rsidRPr="00C93303">
        <w:rPr>
          <w:lang w:val="ru-RU"/>
        </w:rPr>
        <w:t>.</w:t>
      </w:r>
      <w:r>
        <w:rPr>
          <w:lang w:val="ru-RU"/>
        </w:rPr>
        <w:t xml:space="preserve"> </w:t>
      </w:r>
      <w:r w:rsidR="00C93303" w:rsidRPr="00C93303">
        <w:rPr>
          <w:lang w:val="ru-RU"/>
        </w:rPr>
        <w:t>На каждом шаге</w:t>
      </w:r>
      <w:r>
        <w:rPr>
          <w:lang w:val="ru-RU"/>
        </w:rPr>
        <w:t xml:space="preserve"> </w:t>
      </w:r>
      <w:proofErr w:type="gramStart"/>
      <w:r>
        <w:rPr>
          <w:lang w:val="ru-RU"/>
        </w:rPr>
        <w:t xml:space="preserve">обхода </w:t>
      </w:r>
      <w:r w:rsidR="00C93303" w:rsidRPr="00C93303">
        <w:rPr>
          <w:lang w:val="ru-RU"/>
        </w:rPr>
        <w:t xml:space="preserve"> </w:t>
      </w:r>
      <w:r>
        <w:rPr>
          <w:lang w:val="ru-RU"/>
        </w:rPr>
        <w:t>графа</w:t>
      </w:r>
      <w:proofErr w:type="gramEnd"/>
      <w:r>
        <w:rPr>
          <w:lang w:val="ru-RU"/>
        </w:rPr>
        <w:t xml:space="preserve"> по ширине </w:t>
      </w:r>
      <w:r w:rsidR="00C93303" w:rsidRPr="00C93303">
        <w:rPr>
          <w:lang w:val="ru-RU"/>
        </w:rPr>
        <w:t>извлекается вершина из начала очереди.</w:t>
      </w:r>
      <w:r>
        <w:rPr>
          <w:lang w:val="ru-RU"/>
        </w:rPr>
        <w:t xml:space="preserve"> </w:t>
      </w:r>
      <w:r w:rsidR="00C93303" w:rsidRPr="00C93303">
        <w:rPr>
          <w:lang w:val="ru-RU"/>
        </w:rPr>
        <w:t xml:space="preserve">Если </w:t>
      </w:r>
      <w:r>
        <w:rPr>
          <w:lang w:val="ru-RU"/>
        </w:rPr>
        <w:t xml:space="preserve">эта </w:t>
      </w:r>
      <w:r w:rsidR="00C93303" w:rsidRPr="00C93303">
        <w:rPr>
          <w:lang w:val="ru-RU"/>
        </w:rPr>
        <w:t xml:space="preserve">вершина уже </w:t>
      </w:r>
      <w:r>
        <w:rPr>
          <w:lang w:val="ru-RU"/>
        </w:rPr>
        <w:t>п</w:t>
      </w:r>
      <w:r w:rsidR="00C93303" w:rsidRPr="00C93303">
        <w:rPr>
          <w:lang w:val="ru-RU"/>
        </w:rPr>
        <w:t>осеща</w:t>
      </w:r>
      <w:r>
        <w:rPr>
          <w:lang w:val="ru-RU"/>
        </w:rPr>
        <w:t>лась</w:t>
      </w:r>
      <w:r w:rsidR="00C93303" w:rsidRPr="00C93303">
        <w:rPr>
          <w:lang w:val="ru-RU"/>
        </w:rPr>
        <w:t xml:space="preserve"> (находится в </w:t>
      </w:r>
      <w:r>
        <w:rPr>
          <w:lang w:val="ru-RU"/>
        </w:rPr>
        <w:t xml:space="preserve">состоянии </w:t>
      </w:r>
      <w:proofErr w:type="spellStart"/>
      <w:r w:rsidR="00C93303" w:rsidRPr="00716F00">
        <w:rPr>
          <w:rStyle w:val="a5"/>
          <w:lang w:val="ru-RU"/>
        </w:rPr>
        <w:t>visited</w:t>
      </w:r>
      <w:proofErr w:type="spellEnd"/>
      <w:r w:rsidR="00C93303" w:rsidRPr="00C93303">
        <w:rPr>
          <w:lang w:val="ru-RU"/>
        </w:rPr>
        <w:t>), программа переходит к следующей итерации цикла</w:t>
      </w:r>
      <w:r>
        <w:rPr>
          <w:lang w:val="ru-RU"/>
        </w:rPr>
        <w:t xml:space="preserve">, прерывая </w:t>
      </w:r>
      <w:r w:rsidRPr="00C93303">
        <w:rPr>
          <w:lang w:val="ru-RU"/>
        </w:rPr>
        <w:t>текущую итерацию</w:t>
      </w:r>
      <w:r>
        <w:rPr>
          <w:lang w:val="ru-RU"/>
        </w:rPr>
        <w:t>.</w:t>
      </w:r>
      <w:r w:rsidR="00C93303" w:rsidRPr="00C93303">
        <w:rPr>
          <w:lang w:val="ru-RU"/>
        </w:rPr>
        <w:t xml:space="preserve"> Если вершина </w:t>
      </w:r>
      <w:r>
        <w:rPr>
          <w:lang w:val="ru-RU"/>
        </w:rPr>
        <w:t xml:space="preserve">еще не </w:t>
      </w:r>
      <w:r w:rsidR="00C93303" w:rsidRPr="00C93303">
        <w:rPr>
          <w:lang w:val="ru-RU"/>
        </w:rPr>
        <w:t>посещ</w:t>
      </w:r>
      <w:r>
        <w:rPr>
          <w:lang w:val="ru-RU"/>
        </w:rPr>
        <w:t>алась</w:t>
      </w:r>
      <w:r w:rsidR="00C93303" w:rsidRPr="00C93303">
        <w:rPr>
          <w:lang w:val="ru-RU"/>
        </w:rPr>
        <w:t xml:space="preserve">, </w:t>
      </w:r>
      <w:r>
        <w:rPr>
          <w:lang w:val="ru-RU"/>
        </w:rPr>
        <w:t xml:space="preserve">то </w:t>
      </w:r>
      <w:r w:rsidR="00C93303" w:rsidRPr="00C93303">
        <w:rPr>
          <w:lang w:val="ru-RU"/>
        </w:rPr>
        <w:t>она выводится</w:t>
      </w:r>
      <w:r>
        <w:rPr>
          <w:lang w:val="ru-RU"/>
        </w:rPr>
        <w:t xml:space="preserve"> </w:t>
      </w:r>
      <w:proofErr w:type="gramStart"/>
      <w:r>
        <w:rPr>
          <w:lang w:val="ru-RU"/>
        </w:rPr>
        <w:t xml:space="preserve">и </w:t>
      </w:r>
      <w:r w:rsidR="00C93303" w:rsidRPr="00C93303">
        <w:rPr>
          <w:lang w:val="ru-RU"/>
        </w:rPr>
        <w:t xml:space="preserve"> помечается</w:t>
      </w:r>
      <w:proofErr w:type="gramEnd"/>
      <w:r w:rsidR="00C93303" w:rsidRPr="00C93303">
        <w:rPr>
          <w:lang w:val="ru-RU"/>
        </w:rPr>
        <w:t xml:space="preserve"> как посещенная</w:t>
      </w:r>
      <w:r>
        <w:rPr>
          <w:lang w:val="ru-RU"/>
        </w:rPr>
        <w:t>.</w:t>
      </w:r>
      <w:r w:rsidR="00C93303" w:rsidRPr="00C93303">
        <w:rPr>
          <w:lang w:val="ru-RU"/>
        </w:rPr>
        <w:t xml:space="preserve"> </w:t>
      </w:r>
      <w:r w:rsidR="00EF2A7C">
        <w:rPr>
          <w:lang w:val="ru-RU"/>
        </w:rPr>
        <w:t>Затем, каждый сосед (</w:t>
      </w:r>
      <w:proofErr w:type="spellStart"/>
      <w:r w:rsidR="00EF2A7C" w:rsidRPr="00C93303">
        <w:rPr>
          <w:lang w:val="ru-RU"/>
        </w:rPr>
        <w:t>neighbor</w:t>
      </w:r>
      <w:proofErr w:type="spellEnd"/>
      <w:r w:rsidR="00EF2A7C" w:rsidRPr="00C93303">
        <w:rPr>
          <w:lang w:val="ru-RU"/>
        </w:rPr>
        <w:t>)</w:t>
      </w:r>
      <w:r w:rsidR="00EF2A7C">
        <w:rPr>
          <w:lang w:val="ru-RU"/>
        </w:rPr>
        <w:t xml:space="preserve"> </w:t>
      </w:r>
      <w:r w:rsidR="00C93303" w:rsidRPr="00C93303">
        <w:rPr>
          <w:lang w:val="ru-RU"/>
        </w:rPr>
        <w:t>этой вершины, который еще не посещен, добавля</w:t>
      </w:r>
      <w:r w:rsidR="00EF2A7C">
        <w:rPr>
          <w:lang w:val="ru-RU"/>
        </w:rPr>
        <w:t>е</w:t>
      </w:r>
      <w:r w:rsidR="00C93303" w:rsidRPr="00C93303">
        <w:rPr>
          <w:lang w:val="ru-RU"/>
        </w:rPr>
        <w:t>т</w:t>
      </w:r>
      <w:r w:rsidR="00EF2A7C">
        <w:rPr>
          <w:lang w:val="ru-RU"/>
        </w:rPr>
        <w:t>ся</w:t>
      </w:r>
      <w:r w:rsidR="00C93303" w:rsidRPr="00C93303">
        <w:rPr>
          <w:lang w:val="ru-RU"/>
        </w:rPr>
        <w:t xml:space="preserve"> в очередь</w:t>
      </w:r>
      <w:r w:rsidR="00EF2A7C">
        <w:rPr>
          <w:lang w:val="ru-RU"/>
        </w:rPr>
        <w:t xml:space="preserve"> </w:t>
      </w:r>
      <w:r w:rsidR="00C93303" w:rsidRPr="00C93303">
        <w:rPr>
          <w:lang w:val="ru-RU"/>
        </w:rPr>
        <w:t>6. Программа продолжает обход, пока очередь не</w:t>
      </w:r>
      <w:r w:rsidR="00EF2A7C">
        <w:rPr>
          <w:lang w:val="ru-RU"/>
        </w:rPr>
        <w:t xml:space="preserve"> </w:t>
      </w:r>
      <w:proofErr w:type="gramStart"/>
      <w:r w:rsidR="00EF2A7C">
        <w:rPr>
          <w:lang w:val="ru-RU"/>
        </w:rPr>
        <w:t xml:space="preserve">станет </w:t>
      </w:r>
      <w:r w:rsidR="00C93303" w:rsidRPr="00C93303">
        <w:rPr>
          <w:lang w:val="ru-RU"/>
        </w:rPr>
        <w:t xml:space="preserve"> пуст</w:t>
      </w:r>
      <w:r w:rsidR="00EF2A7C">
        <w:rPr>
          <w:lang w:val="ru-RU"/>
        </w:rPr>
        <w:t>ой</w:t>
      </w:r>
      <w:proofErr w:type="gramEnd"/>
      <w:r w:rsidR="00C93303" w:rsidRPr="00C93303">
        <w:rPr>
          <w:lang w:val="ru-RU"/>
        </w:rPr>
        <w:t>. Если очередь пуста, алгоритм завершается</w:t>
      </w:r>
      <w:r w:rsidR="00EF2A7C">
        <w:rPr>
          <w:lang w:val="ru-RU"/>
        </w:rPr>
        <w:t>.</w:t>
      </w:r>
      <w:r w:rsidR="00657C09">
        <w:rPr>
          <w:lang w:val="ru-RU"/>
        </w:rPr>
        <w:t xml:space="preserve"> Дракон-диаграмма алгоритма обхода графа по ширине представлена на рис. 9.1</w:t>
      </w:r>
      <w:r w:rsidR="00473FE4">
        <w:rPr>
          <w:lang w:val="ru-RU"/>
        </w:rPr>
        <w:t>2</w:t>
      </w:r>
      <w:r w:rsidR="00657C09">
        <w:rPr>
          <w:lang w:val="ru-RU"/>
        </w:rPr>
        <w:t>.</w:t>
      </w:r>
    </w:p>
    <w:p w14:paraId="1D2467B3" w14:textId="77777777" w:rsidR="00C93303" w:rsidRDefault="00C93303">
      <w:pPr>
        <w:pStyle w:val="Book0"/>
        <w:ind w:left="0" w:firstLine="851"/>
      </w:pPr>
    </w:p>
    <w:p w14:paraId="1F656641" w14:textId="33A8E0E8" w:rsidR="00F81A8D" w:rsidRPr="00232F21" w:rsidRDefault="00232F21" w:rsidP="00232F21">
      <w:pPr>
        <w:pStyle w:val="Book0"/>
        <w:ind w:left="0" w:firstLine="2127"/>
        <w:rPr>
          <w:lang w:val="en-US"/>
        </w:rPr>
      </w:pPr>
      <w:r>
        <w:rPr>
          <w:noProof/>
          <w:lang w:val="en-US"/>
        </w:rPr>
        <w:drawing>
          <wp:inline distT="0" distB="0" distL="0" distR="0" wp14:anchorId="70C905E9" wp14:editId="71A41E1C">
            <wp:extent cx="2480734" cy="4698468"/>
            <wp:effectExtent l="0" t="0" r="0" b="6985"/>
            <wp:docPr id="21083908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0874" name="Рисунок 2108390874"/>
                    <pic:cNvPicPr/>
                  </pic:nvPicPr>
                  <pic:blipFill>
                    <a:blip r:embed="rId20">
                      <a:extLst>
                        <a:ext uri="{28A0092B-C50C-407E-A947-70E740481C1C}">
                          <a14:useLocalDpi xmlns:a14="http://schemas.microsoft.com/office/drawing/2010/main" val="0"/>
                        </a:ext>
                      </a:extLst>
                    </a:blip>
                    <a:stretch>
                      <a:fillRect/>
                    </a:stretch>
                  </pic:blipFill>
                  <pic:spPr>
                    <a:xfrm>
                      <a:off x="0" y="0"/>
                      <a:ext cx="2490692" cy="4717328"/>
                    </a:xfrm>
                    <a:prstGeom prst="rect">
                      <a:avLst/>
                    </a:prstGeom>
                  </pic:spPr>
                </pic:pic>
              </a:graphicData>
            </a:graphic>
          </wp:inline>
        </w:drawing>
      </w:r>
    </w:p>
    <w:p w14:paraId="10108889" w14:textId="57B07D53" w:rsidR="00F81A8D" w:rsidRDefault="00B12418">
      <w:pPr>
        <w:pStyle w:val="Book0"/>
        <w:ind w:left="565" w:firstLine="851"/>
        <w:rPr>
          <w:lang w:val="ru-RU"/>
        </w:rPr>
      </w:pPr>
      <w:r>
        <w:rPr>
          <w:lang w:val="ru-RU"/>
        </w:rPr>
        <w:t>Рис. 9.1</w:t>
      </w:r>
      <w:r w:rsidR="00473FE4">
        <w:rPr>
          <w:lang w:val="ru-RU"/>
        </w:rPr>
        <w:t>2</w:t>
      </w:r>
      <w:r>
        <w:rPr>
          <w:lang w:val="ru-RU"/>
        </w:rPr>
        <w:t>. Дракон-диаграмма алгоритма обхода в ширину</w:t>
      </w:r>
      <w:r w:rsidR="00232F21" w:rsidRPr="00232F21">
        <w:rPr>
          <w:lang w:val="ru-RU"/>
        </w:rPr>
        <w:t xml:space="preserve"> </w:t>
      </w:r>
      <w:proofErr w:type="spellStart"/>
      <w:r w:rsidR="00232F21">
        <w:rPr>
          <w:lang w:val="en-US"/>
        </w:rPr>
        <w:t>bfsGraph</w:t>
      </w:r>
      <w:proofErr w:type="spellEnd"/>
    </w:p>
    <w:p w14:paraId="702B2115" w14:textId="1EFE9E8A" w:rsidR="00E71E47" w:rsidRPr="008F5E6B" w:rsidRDefault="008F5E6B" w:rsidP="008F5E6B">
      <w:pPr>
        <w:pStyle w:val="Book0"/>
        <w:ind w:left="0" w:firstLine="0"/>
        <w:rPr>
          <w:lang w:val="ru-RU"/>
        </w:rPr>
      </w:pPr>
      <w:r>
        <w:rPr>
          <w:lang w:val="ru-RU"/>
        </w:rPr>
        <w:lastRenderedPageBreak/>
        <w:tab/>
        <w:t>Результаты обхода направленного графа в глубину и ширину представлены на рис. 9.</w:t>
      </w:r>
      <w:r w:rsidR="00473FE4">
        <w:rPr>
          <w:lang w:val="ru-RU"/>
        </w:rPr>
        <w:t>13.</w:t>
      </w:r>
      <w:r>
        <w:rPr>
          <w:lang w:val="ru-RU"/>
        </w:rPr>
        <w:t xml:space="preserve"> </w:t>
      </w:r>
    </w:p>
    <w:p w14:paraId="55314F48" w14:textId="3BA5B9E0" w:rsidR="001E71A9" w:rsidRDefault="00E71E47" w:rsidP="00E71E47">
      <w:pPr>
        <w:pStyle w:val="Book0"/>
        <w:ind w:left="0" w:firstLine="426"/>
        <w:rPr>
          <w:lang w:val="en-US"/>
        </w:rPr>
      </w:pPr>
      <w:r>
        <w:rPr>
          <w:noProof/>
          <w:lang w:val="en-US"/>
        </w:rPr>
        <w:drawing>
          <wp:inline distT="0" distB="0" distL="0" distR="0" wp14:anchorId="5FD8A41C" wp14:editId="2CB888F5">
            <wp:extent cx="5266266" cy="3919234"/>
            <wp:effectExtent l="0" t="0" r="0" b="5080"/>
            <wp:docPr id="85273680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36804" name="Рисунок 852736804"/>
                    <pic:cNvPicPr/>
                  </pic:nvPicPr>
                  <pic:blipFill>
                    <a:blip r:embed="rId21">
                      <a:extLst>
                        <a:ext uri="{28A0092B-C50C-407E-A947-70E740481C1C}">
                          <a14:useLocalDpi xmlns:a14="http://schemas.microsoft.com/office/drawing/2010/main" val="0"/>
                        </a:ext>
                      </a:extLst>
                    </a:blip>
                    <a:stretch>
                      <a:fillRect/>
                    </a:stretch>
                  </pic:blipFill>
                  <pic:spPr>
                    <a:xfrm>
                      <a:off x="0" y="0"/>
                      <a:ext cx="5275651" cy="3926219"/>
                    </a:xfrm>
                    <a:prstGeom prst="rect">
                      <a:avLst/>
                    </a:prstGeom>
                  </pic:spPr>
                </pic:pic>
              </a:graphicData>
            </a:graphic>
          </wp:inline>
        </w:drawing>
      </w:r>
    </w:p>
    <w:p w14:paraId="0D8B4D3B" w14:textId="1FB00106" w:rsidR="00F81A8D" w:rsidRPr="00C93303" w:rsidRDefault="00C04178" w:rsidP="00C04178">
      <w:pPr>
        <w:pStyle w:val="Book0"/>
        <w:ind w:left="0" w:firstLine="0"/>
        <w:rPr>
          <w:lang w:val="ru-RU"/>
        </w:rPr>
      </w:pPr>
      <w:r>
        <w:rPr>
          <w:lang w:val="ru-RU"/>
        </w:rPr>
        <w:tab/>
      </w:r>
      <w:r w:rsidR="00C93303">
        <w:rPr>
          <w:lang w:val="ru-RU"/>
        </w:rPr>
        <w:t xml:space="preserve">  </w:t>
      </w:r>
      <w:r>
        <w:rPr>
          <w:lang w:val="ru-RU"/>
        </w:rPr>
        <w:t>Рис. 9.1</w:t>
      </w:r>
      <w:r w:rsidR="00473FE4">
        <w:rPr>
          <w:lang w:val="ru-RU"/>
        </w:rPr>
        <w:t>3</w:t>
      </w:r>
      <w:r>
        <w:rPr>
          <w:lang w:val="ru-RU"/>
        </w:rPr>
        <w:t xml:space="preserve">. Обход в ширину графа по </w:t>
      </w:r>
      <w:r w:rsidR="00C93303">
        <w:rPr>
          <w:lang w:val="ru-RU"/>
        </w:rPr>
        <w:t>глубине и ширине</w:t>
      </w:r>
    </w:p>
    <w:p w14:paraId="2CB9E3E4" w14:textId="63C45B9F" w:rsidR="006803D7" w:rsidRPr="006803D7" w:rsidRDefault="006803D7">
      <w:pPr>
        <w:pStyle w:val="Book0"/>
        <w:ind w:left="0" w:firstLine="708"/>
        <w:rPr>
          <w:b/>
          <w:bCs/>
          <w:lang w:val="ru-RU"/>
        </w:rPr>
      </w:pPr>
      <w:r w:rsidRPr="003F6269">
        <w:rPr>
          <w:lang w:val="ru-RU"/>
        </w:rPr>
        <w:t>9.3.3.</w:t>
      </w:r>
      <w:r w:rsidRPr="003F6269">
        <w:rPr>
          <w:b/>
          <w:bCs/>
          <w:lang w:val="ru-RU"/>
        </w:rPr>
        <w:t xml:space="preserve"> </w:t>
      </w:r>
      <w:r>
        <w:rPr>
          <w:lang w:val="ru-RU"/>
        </w:rPr>
        <w:t>Удаление вершины из графа</w:t>
      </w:r>
    </w:p>
    <w:p w14:paraId="298EACA3" w14:textId="3E451ED0" w:rsidR="006803D7" w:rsidRDefault="003F6269">
      <w:pPr>
        <w:pStyle w:val="Book0"/>
        <w:ind w:left="0" w:firstLine="708"/>
        <w:rPr>
          <w:lang w:val="ru-RU"/>
        </w:rPr>
      </w:pPr>
      <w:r>
        <w:rPr>
          <w:lang w:val="ru-RU"/>
        </w:rPr>
        <w:t>У</w:t>
      </w:r>
      <w:r w:rsidRPr="003F6269">
        <w:rPr>
          <w:lang w:val="ru-RU"/>
        </w:rPr>
        <w:t xml:space="preserve">даление </w:t>
      </w:r>
      <w:r>
        <w:rPr>
          <w:lang w:val="ru-RU"/>
        </w:rPr>
        <w:t xml:space="preserve">вершины </w:t>
      </w:r>
      <w:r w:rsidRPr="003F6269">
        <w:rPr>
          <w:lang w:val="ru-RU"/>
        </w:rPr>
        <w:t xml:space="preserve">из </w:t>
      </w:r>
      <w:r>
        <w:rPr>
          <w:lang w:val="ru-RU"/>
        </w:rPr>
        <w:t>графа</w:t>
      </w:r>
      <w:r w:rsidRPr="003F6269">
        <w:rPr>
          <w:lang w:val="ru-RU"/>
        </w:rPr>
        <w:t xml:space="preserve"> происходит путем копирования всех </w:t>
      </w:r>
      <w:r>
        <w:rPr>
          <w:lang w:val="ru-RU"/>
        </w:rPr>
        <w:t xml:space="preserve">вершин </w:t>
      </w:r>
      <w:r w:rsidRPr="003F6269">
        <w:rPr>
          <w:lang w:val="ru-RU"/>
        </w:rPr>
        <w:t xml:space="preserve">до </w:t>
      </w:r>
      <w:r>
        <w:rPr>
          <w:lang w:val="ru-RU"/>
        </w:rPr>
        <w:t>удаляемой вершины</w:t>
      </w:r>
      <w:r w:rsidRPr="003F6269">
        <w:rPr>
          <w:lang w:val="ru-RU"/>
        </w:rPr>
        <w:t xml:space="preserve">, затем </w:t>
      </w:r>
      <w:r>
        <w:rPr>
          <w:lang w:val="ru-RU"/>
        </w:rPr>
        <w:t>удаляемая вершина пропускается, после чего копирование оставшихся вершин продолжается</w:t>
      </w:r>
      <w:r w:rsidRPr="003F6269">
        <w:rPr>
          <w:lang w:val="ru-RU"/>
        </w:rPr>
        <w:t>.</w:t>
      </w:r>
      <w:r>
        <w:rPr>
          <w:lang w:val="ru-RU"/>
        </w:rPr>
        <w:t xml:space="preserve"> Дракон-диаграмма алгоритма удаления вершины показана на рис. 9.14.</w:t>
      </w:r>
    </w:p>
    <w:p w14:paraId="4D8DEAB9" w14:textId="3CE9D4C2" w:rsidR="003F6269" w:rsidRPr="003F6269" w:rsidRDefault="003F6269" w:rsidP="003F6269">
      <w:pPr>
        <w:pStyle w:val="Book0"/>
        <w:ind w:left="0" w:firstLine="1134"/>
        <w:rPr>
          <w:lang w:val="ru-RU"/>
        </w:rPr>
      </w:pPr>
      <w:r>
        <w:rPr>
          <w:noProof/>
          <w:lang w:val="ru-RU"/>
        </w:rPr>
        <w:lastRenderedPageBreak/>
        <w:drawing>
          <wp:inline distT="0" distB="0" distL="0" distR="0" wp14:anchorId="7193F1A9" wp14:editId="3BF0D8D5">
            <wp:extent cx="3981450" cy="6238875"/>
            <wp:effectExtent l="0" t="0" r="0" b="9525"/>
            <wp:docPr id="1508122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2809" name="Рисунок 1508122809"/>
                    <pic:cNvPicPr/>
                  </pic:nvPicPr>
                  <pic:blipFill>
                    <a:blip r:embed="rId22">
                      <a:extLst>
                        <a:ext uri="{28A0092B-C50C-407E-A947-70E740481C1C}">
                          <a14:useLocalDpi xmlns:a14="http://schemas.microsoft.com/office/drawing/2010/main" val="0"/>
                        </a:ext>
                      </a:extLst>
                    </a:blip>
                    <a:stretch>
                      <a:fillRect/>
                    </a:stretch>
                  </pic:blipFill>
                  <pic:spPr>
                    <a:xfrm>
                      <a:off x="0" y="0"/>
                      <a:ext cx="3981450" cy="6238875"/>
                    </a:xfrm>
                    <a:prstGeom prst="rect">
                      <a:avLst/>
                    </a:prstGeom>
                  </pic:spPr>
                </pic:pic>
              </a:graphicData>
            </a:graphic>
          </wp:inline>
        </w:drawing>
      </w:r>
    </w:p>
    <w:p w14:paraId="7F9575CE" w14:textId="7A2A0FBD" w:rsidR="003F6269" w:rsidRPr="003F6269" w:rsidRDefault="003F6269">
      <w:pPr>
        <w:pStyle w:val="Book0"/>
        <w:ind w:left="0" w:firstLine="708"/>
        <w:rPr>
          <w:lang w:val="ru-RU"/>
        </w:rPr>
      </w:pPr>
      <w:r w:rsidRPr="003F6269">
        <w:rPr>
          <w:lang w:val="ru-RU"/>
        </w:rPr>
        <w:t>Р</w:t>
      </w:r>
      <w:r>
        <w:rPr>
          <w:lang w:val="ru-RU"/>
        </w:rPr>
        <w:t xml:space="preserve">ис. 9.14. Дракон-диаграмма </w:t>
      </w:r>
      <w:r w:rsidR="005431BE">
        <w:rPr>
          <w:lang w:val="ru-RU"/>
        </w:rPr>
        <w:t>алгоритма удаления вершины из графа</w:t>
      </w:r>
    </w:p>
    <w:p w14:paraId="5CB03854" w14:textId="008B6B06" w:rsidR="00F81A8D" w:rsidRPr="006879B4" w:rsidRDefault="00B12418">
      <w:pPr>
        <w:pStyle w:val="Book0"/>
        <w:ind w:left="0" w:firstLine="708"/>
        <w:rPr>
          <w:b/>
          <w:bCs/>
        </w:rPr>
      </w:pPr>
      <w:r w:rsidRPr="006879B4">
        <w:rPr>
          <w:b/>
          <w:bCs/>
          <w:lang w:val="ru-RU"/>
        </w:rPr>
        <w:t>9.</w:t>
      </w:r>
      <w:r w:rsidR="00C90619">
        <w:rPr>
          <w:b/>
          <w:bCs/>
          <w:lang w:val="ru-RU"/>
        </w:rPr>
        <w:t>4</w:t>
      </w:r>
      <w:r w:rsidRPr="006879B4">
        <w:rPr>
          <w:b/>
          <w:bCs/>
          <w:lang w:val="ru-RU"/>
        </w:rPr>
        <w:t>. Выбор пути между вершинами в направленном графе</w:t>
      </w:r>
    </w:p>
    <w:p w14:paraId="6F6DE1AE" w14:textId="5F30CF74" w:rsidR="00F81A8D" w:rsidRDefault="00B12418">
      <w:pPr>
        <w:pStyle w:val="Book0"/>
        <w:ind w:left="0" w:firstLine="567"/>
      </w:pPr>
      <w:r>
        <w:rPr>
          <w:lang w:val="ru-RU"/>
        </w:rPr>
        <w:t>Выбор пути между двумя вершинами в направленном графе</w:t>
      </w:r>
      <w:r w:rsidR="009A0AA8">
        <w:rPr>
          <w:lang w:val="ru-RU"/>
        </w:rPr>
        <w:t xml:space="preserve"> </w:t>
      </w:r>
      <w:r>
        <w:rPr>
          <w:lang w:val="ru-RU"/>
        </w:rPr>
        <w:t>име</w:t>
      </w:r>
      <w:r w:rsidR="009A0AA8">
        <w:rPr>
          <w:lang w:val="ru-RU"/>
        </w:rPr>
        <w:t>ет</w:t>
      </w:r>
      <w:r>
        <w:rPr>
          <w:lang w:val="ru-RU"/>
        </w:rPr>
        <w:t xml:space="preserve"> практическое значение</w:t>
      </w:r>
      <w:r w:rsidR="009A0AA8">
        <w:rPr>
          <w:lang w:val="ru-RU"/>
        </w:rPr>
        <w:t xml:space="preserve">, например, для </w:t>
      </w:r>
      <w:r>
        <w:rPr>
          <w:lang w:val="ru-RU"/>
        </w:rPr>
        <w:t>поиска оптимального пути между двумя населенными пунктами, соединенными дорогами с односторонним движением</w:t>
      </w:r>
      <w:r w:rsidR="009A0AA8">
        <w:rPr>
          <w:lang w:val="ru-RU"/>
        </w:rPr>
        <w:t xml:space="preserve">. </w:t>
      </w:r>
      <w:r>
        <w:rPr>
          <w:lang w:val="ru-RU"/>
        </w:rPr>
        <w:t xml:space="preserve">  </w:t>
      </w:r>
      <w:r w:rsidR="009A0AA8">
        <w:rPr>
          <w:lang w:val="ru-RU"/>
        </w:rPr>
        <w:t xml:space="preserve">Такой выбор реализует </w:t>
      </w:r>
      <w:r>
        <w:rPr>
          <w:lang w:val="ru-RU"/>
        </w:rPr>
        <w:t xml:space="preserve">алгоритм </w:t>
      </w:r>
      <w:proofErr w:type="spellStart"/>
      <w:r>
        <w:rPr>
          <w:lang w:val="ru-RU"/>
        </w:rPr>
        <w:t>Дейкстра</w:t>
      </w:r>
      <w:proofErr w:type="spellEnd"/>
      <w:r>
        <w:rPr>
          <w:lang w:val="ru-RU"/>
        </w:rPr>
        <w:t xml:space="preserve">, определяющий минимальное </w:t>
      </w:r>
      <w:r>
        <w:rPr>
          <w:lang w:val="ru-RU"/>
        </w:rPr>
        <w:lastRenderedPageBreak/>
        <w:t xml:space="preserve">расстояние между </w:t>
      </w:r>
      <w:proofErr w:type="gramStart"/>
      <w:r>
        <w:rPr>
          <w:lang w:val="ru-RU"/>
        </w:rPr>
        <w:t>двумя  заданными</w:t>
      </w:r>
      <w:proofErr w:type="gramEnd"/>
      <w:r>
        <w:rPr>
          <w:lang w:val="ru-RU"/>
        </w:rPr>
        <w:t xml:space="preserve"> узлами графа. Усложним немного эту задачу: найти расстояния всех возможных путей между двумя географическими пунктами, а также суммарн</w:t>
      </w:r>
      <w:r w:rsidR="005E2719">
        <w:rPr>
          <w:lang w:val="ru-RU"/>
        </w:rPr>
        <w:t>ую</w:t>
      </w:r>
      <w:r>
        <w:rPr>
          <w:lang w:val="ru-RU"/>
        </w:rPr>
        <w:t xml:space="preserve"> стоимость проезда </w:t>
      </w:r>
      <w:r w:rsidR="005E2719">
        <w:rPr>
          <w:lang w:val="ru-RU"/>
        </w:rPr>
        <w:t xml:space="preserve">между этими пунктами </w:t>
      </w:r>
      <w:r>
        <w:rPr>
          <w:lang w:val="ru-RU"/>
        </w:rPr>
        <w:t xml:space="preserve">с учетом различной стоимости </w:t>
      </w:r>
      <w:r w:rsidR="005E2719">
        <w:rPr>
          <w:lang w:val="ru-RU"/>
        </w:rPr>
        <w:t xml:space="preserve">проезда </w:t>
      </w:r>
      <w:r>
        <w:rPr>
          <w:lang w:val="ru-RU"/>
        </w:rPr>
        <w:t xml:space="preserve">за 1 км на различных участка дороги. </w:t>
      </w:r>
    </w:p>
    <w:p w14:paraId="6577B104" w14:textId="44EB5BA8" w:rsidR="00F81A8D" w:rsidRDefault="00B12418">
      <w:pPr>
        <w:pStyle w:val="Book0"/>
        <w:ind w:left="0" w:firstLine="567"/>
      </w:pPr>
      <w:r>
        <w:rPr>
          <w:lang w:val="ru-RU"/>
        </w:rPr>
        <w:t xml:space="preserve">Для решения этой задачи необходимо создать нагруженный граф, конкретнее, нагрузить ребра между всеми вершинами значениями расстояний между </w:t>
      </w:r>
      <w:proofErr w:type="gramStart"/>
      <w:r>
        <w:rPr>
          <w:lang w:val="ru-RU"/>
        </w:rPr>
        <w:t>пунктами  и</w:t>
      </w:r>
      <w:proofErr w:type="gramEnd"/>
      <w:r>
        <w:rPr>
          <w:lang w:val="ru-RU"/>
        </w:rPr>
        <w:t xml:space="preserve"> ценой проезда за 1 километр (рис. 9.1</w:t>
      </w:r>
      <w:r w:rsidR="005431BE">
        <w:rPr>
          <w:lang w:val="ru-RU"/>
        </w:rPr>
        <w:t>5</w:t>
      </w:r>
      <w:r>
        <w:rPr>
          <w:lang w:val="ru-RU"/>
        </w:rPr>
        <w:t>).</w:t>
      </w:r>
    </w:p>
    <w:p w14:paraId="3BCEDA5E" w14:textId="2C56BE5A" w:rsidR="00F81A8D" w:rsidRDefault="00205CE9">
      <w:pPr>
        <w:pStyle w:val="Book0"/>
        <w:ind w:left="0" w:firstLine="993"/>
        <w:rPr>
          <w:lang w:val="ru-RU"/>
        </w:rPr>
      </w:pPr>
      <w:r>
        <w:rPr>
          <w:noProof/>
        </w:rPr>
        <w:drawing>
          <wp:inline distT="0" distB="0" distL="0" distR="0" wp14:anchorId="4537E3BE" wp14:editId="09EB8B96">
            <wp:extent cx="4725670" cy="2413000"/>
            <wp:effectExtent l="0" t="0" r="0"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5670" cy="2413000"/>
                    </a:xfrm>
                    <a:prstGeom prst="rect">
                      <a:avLst/>
                    </a:prstGeom>
                    <a:solidFill>
                      <a:srgbClr val="FFFFFF"/>
                    </a:solidFill>
                    <a:ln>
                      <a:noFill/>
                    </a:ln>
                  </pic:spPr>
                </pic:pic>
              </a:graphicData>
            </a:graphic>
          </wp:inline>
        </w:drawing>
      </w:r>
    </w:p>
    <w:p w14:paraId="099C21EB" w14:textId="5E77993A" w:rsidR="00F81A8D" w:rsidRDefault="00B12418">
      <w:pPr>
        <w:pStyle w:val="Book0"/>
        <w:ind w:left="0" w:firstLine="567"/>
      </w:pPr>
      <w:r>
        <w:rPr>
          <w:lang w:val="ru-RU"/>
        </w:rPr>
        <w:tab/>
        <w:t>Рис. 9.1</w:t>
      </w:r>
      <w:r w:rsidR="005431BE">
        <w:rPr>
          <w:lang w:val="ru-RU"/>
        </w:rPr>
        <w:t>5</w:t>
      </w:r>
      <w:r>
        <w:rPr>
          <w:lang w:val="ru-RU"/>
        </w:rPr>
        <w:t>. Нагруженный направленный граф с исходными данными</w:t>
      </w:r>
    </w:p>
    <w:p w14:paraId="07FBB995" w14:textId="258994BA" w:rsidR="008E5A1A" w:rsidRPr="00AA7502" w:rsidRDefault="008E5A1A" w:rsidP="008E5A1A">
      <w:pPr>
        <w:pStyle w:val="Book0"/>
        <w:ind w:left="852" w:firstLine="0"/>
        <w:rPr>
          <w:lang w:val="ru-RU"/>
        </w:rPr>
      </w:pPr>
      <w:r>
        <w:rPr>
          <w:lang w:val="uk-UA"/>
        </w:rPr>
        <w:t xml:space="preserve"> </w:t>
      </w:r>
    </w:p>
    <w:p w14:paraId="435A0BBC" w14:textId="5F2F2FC8" w:rsidR="008E5A1A" w:rsidRPr="008E5A1A" w:rsidRDefault="008E5A1A" w:rsidP="008E5A1A">
      <w:pPr>
        <w:pStyle w:val="Book0"/>
        <w:ind w:left="852" w:firstLine="0"/>
        <w:rPr>
          <w:lang w:val="uk-UA"/>
        </w:rPr>
      </w:pPr>
      <w:r>
        <w:rPr>
          <w:lang w:val="uk-UA"/>
        </w:rPr>
        <w:t xml:space="preserve"> </w:t>
      </w:r>
    </w:p>
    <w:p w14:paraId="1E2C3A79" w14:textId="77777777" w:rsidR="008E5A1A" w:rsidRDefault="008E5A1A">
      <w:pPr>
        <w:pStyle w:val="Book0"/>
        <w:ind w:left="0" w:firstLine="567"/>
        <w:rPr>
          <w:lang w:val="ru-RU"/>
        </w:rPr>
      </w:pPr>
    </w:p>
    <w:p w14:paraId="2ECC755A" w14:textId="26D6EC19" w:rsidR="005E2719" w:rsidRDefault="00B12418">
      <w:pPr>
        <w:pStyle w:val="Book0"/>
        <w:ind w:left="0" w:firstLine="567"/>
        <w:rPr>
          <w:lang w:val="ru-RU"/>
        </w:rPr>
      </w:pPr>
      <w:r>
        <w:rPr>
          <w:lang w:val="ru-RU"/>
        </w:rPr>
        <w:t xml:space="preserve">Алгоритм поиска всех возможных путей между двумя вершинами основан на последовательном анализе списка связностей вершин и рекурсивном обращении к модулю </w:t>
      </w:r>
      <w:proofErr w:type="spellStart"/>
      <w:r>
        <w:rPr>
          <w:rStyle w:val="Code"/>
        </w:rPr>
        <w:t>findPath</w:t>
      </w:r>
      <w:proofErr w:type="spellEnd"/>
      <w:r>
        <w:rPr>
          <w:lang w:val="ru-RU"/>
        </w:rPr>
        <w:t>,</w:t>
      </w:r>
      <w:r>
        <w:rPr>
          <w:rStyle w:val="Code"/>
          <w:lang w:val="ru-RU"/>
        </w:rPr>
        <w:t xml:space="preserve"> </w:t>
      </w:r>
      <w:r>
        <w:rPr>
          <w:lang w:val="ru-RU"/>
        </w:rPr>
        <w:t xml:space="preserve">реализующим обход узлов с фиксацией посещения каждой вершины. Дракон-диаграмма модулю </w:t>
      </w:r>
      <w:proofErr w:type="spellStart"/>
      <w:r>
        <w:rPr>
          <w:rStyle w:val="Code"/>
        </w:rPr>
        <w:t>findPath</w:t>
      </w:r>
      <w:proofErr w:type="spellEnd"/>
      <w:r>
        <w:rPr>
          <w:lang w:val="ru-RU"/>
        </w:rPr>
        <w:t xml:space="preserve"> представлена на рис. 9.1</w:t>
      </w:r>
      <w:r w:rsidR="005E2719">
        <w:rPr>
          <w:lang w:val="ru-RU"/>
        </w:rPr>
        <w:t>6</w:t>
      </w:r>
      <w:r>
        <w:rPr>
          <w:lang w:val="ru-RU"/>
        </w:rPr>
        <w:t xml:space="preserve">. </w:t>
      </w:r>
    </w:p>
    <w:p w14:paraId="45CDD8B6" w14:textId="050BBFDF" w:rsidR="00F81A8D" w:rsidRDefault="00B12418">
      <w:pPr>
        <w:pStyle w:val="Book0"/>
        <w:ind w:left="0" w:firstLine="567"/>
      </w:pPr>
      <w:r>
        <w:rPr>
          <w:lang w:val="ru-RU"/>
        </w:rPr>
        <w:lastRenderedPageBreak/>
        <w:t xml:space="preserve">Алгоритм состоит из трех частей: в </w:t>
      </w:r>
      <w:proofErr w:type="gramStart"/>
      <w:r>
        <w:rPr>
          <w:lang w:val="ru-RU"/>
        </w:rPr>
        <w:t>первой  части</w:t>
      </w:r>
      <w:proofErr w:type="gramEnd"/>
      <w:r>
        <w:rPr>
          <w:lang w:val="ru-RU"/>
        </w:rPr>
        <w:t xml:space="preserve"> устанавливается корректность параметров модуля (имена начальной и конечной вершин), проверка факта посещения текущей вершины. Во второй части осуществляется проход по еще не посещенным узлам графа, формируя строку, состоящую из посещенных имен вершин и разделителя между ними, например, «2-0-1-4-3-5» (рис. 9.15).  В третьей </w:t>
      </w:r>
      <w:proofErr w:type="gramStart"/>
      <w:r>
        <w:rPr>
          <w:lang w:val="ru-RU"/>
        </w:rPr>
        <w:t>части  при</w:t>
      </w:r>
      <w:proofErr w:type="gramEnd"/>
      <w:r>
        <w:rPr>
          <w:lang w:val="ru-RU"/>
        </w:rPr>
        <w:t xml:space="preserve"> </w:t>
      </w:r>
      <w:proofErr w:type="spellStart"/>
      <w:r>
        <w:rPr>
          <w:lang w:val="uk-UA"/>
        </w:rPr>
        <w:t>достижении</w:t>
      </w:r>
      <w:proofErr w:type="spellEnd"/>
      <w:r>
        <w:rPr>
          <w:lang w:val="uk-UA"/>
        </w:rPr>
        <w:t xml:space="preserve"> </w:t>
      </w:r>
      <w:proofErr w:type="spellStart"/>
      <w:r>
        <w:rPr>
          <w:lang w:val="uk-UA"/>
        </w:rPr>
        <w:t>конечной</w:t>
      </w:r>
      <w:proofErr w:type="spellEnd"/>
      <w:r>
        <w:rPr>
          <w:lang w:val="uk-UA"/>
        </w:rPr>
        <w:t xml:space="preserve"> вершин</w:t>
      </w:r>
      <w:r>
        <w:rPr>
          <w:lang w:val="ru-RU"/>
        </w:rPr>
        <w:t>ы</w:t>
      </w:r>
      <w:r w:rsidR="00974610" w:rsidRPr="00974610">
        <w:rPr>
          <w:lang w:val="ru-RU"/>
        </w:rPr>
        <w:t>,</w:t>
      </w:r>
      <w:r>
        <w:rPr>
          <w:lang w:val="ru-RU"/>
        </w:rPr>
        <w:t xml:space="preserve"> </w:t>
      </w:r>
      <w:r>
        <w:rPr>
          <w:lang w:val="uk-UA"/>
        </w:rPr>
        <w:t>то</w:t>
      </w:r>
      <w:r>
        <w:rPr>
          <w:lang w:val="ru-RU"/>
        </w:rPr>
        <w:t>-</w:t>
      </w:r>
      <w:proofErr w:type="spellStart"/>
      <w:r>
        <w:rPr>
          <w:lang w:val="uk-UA"/>
        </w:rPr>
        <w:t>есть</w:t>
      </w:r>
      <w:proofErr w:type="spellEnd"/>
      <w:r>
        <w:rPr>
          <w:lang w:val="ru-RU"/>
        </w:rPr>
        <w:t xml:space="preserve"> при выполнении условия «</w:t>
      </w:r>
      <w:proofErr w:type="spellStart"/>
      <w:r>
        <w:rPr>
          <w:rStyle w:val="Code"/>
        </w:rPr>
        <w:t>start</w:t>
      </w:r>
      <w:proofErr w:type="spellEnd"/>
      <w:r>
        <w:rPr>
          <w:rStyle w:val="Code"/>
        </w:rPr>
        <w:t xml:space="preserve"> == </w:t>
      </w:r>
      <w:proofErr w:type="spellStart"/>
      <w:r>
        <w:rPr>
          <w:rStyle w:val="Code"/>
        </w:rPr>
        <w:t>last</w:t>
      </w:r>
      <w:proofErr w:type="spellEnd"/>
      <w:r>
        <w:rPr>
          <w:lang w:val="uk-UA"/>
        </w:rPr>
        <w:t xml:space="preserve">», </w:t>
      </w:r>
      <w:r>
        <w:rPr>
          <w:lang w:val="ru-RU"/>
        </w:rPr>
        <w:t xml:space="preserve">определяется минимальный путь между этими вершинами. Кроме того, строка возможного пути, например, «2-0-1-4-3-5», разбивается на участки типа «2-0» с целью формирования ключей для карт, содержащих расстояния между соответствующими вершинами и стоимости проезда 1 км на этих участках.   </w:t>
      </w:r>
    </w:p>
    <w:p w14:paraId="04FF9BA2" w14:textId="77777777" w:rsidR="00F81A8D" w:rsidRDefault="00F81A8D">
      <w:pPr>
        <w:pStyle w:val="Book0"/>
        <w:ind w:left="0" w:firstLine="567"/>
        <w:rPr>
          <w:lang w:val="ru-RU"/>
        </w:rPr>
      </w:pPr>
    </w:p>
    <w:p w14:paraId="5D023D56" w14:textId="4813DFB3" w:rsidR="00F81A8D" w:rsidRDefault="00205CE9">
      <w:pPr>
        <w:pStyle w:val="Book0"/>
        <w:ind w:left="0" w:firstLine="142"/>
        <w:rPr>
          <w:lang w:val="ru-RU"/>
        </w:rPr>
      </w:pPr>
      <w:r>
        <w:rPr>
          <w:noProof/>
        </w:rPr>
        <w:drawing>
          <wp:inline distT="0" distB="0" distL="0" distR="0" wp14:anchorId="0C28CAFD" wp14:editId="385FA398">
            <wp:extent cx="6116320" cy="3488690"/>
            <wp:effectExtent l="0" t="0" r="0" b="0"/>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488690"/>
                    </a:xfrm>
                    <a:prstGeom prst="rect">
                      <a:avLst/>
                    </a:prstGeom>
                    <a:solidFill>
                      <a:srgbClr val="FFFFFF"/>
                    </a:solidFill>
                    <a:ln>
                      <a:noFill/>
                    </a:ln>
                  </pic:spPr>
                </pic:pic>
              </a:graphicData>
            </a:graphic>
          </wp:inline>
        </w:drawing>
      </w:r>
    </w:p>
    <w:p w14:paraId="39F801E1" w14:textId="2F1C6BCF" w:rsidR="00F81A8D" w:rsidRDefault="00B12418">
      <w:pPr>
        <w:pStyle w:val="Book0"/>
        <w:ind w:left="565" w:firstLine="851"/>
      </w:pPr>
      <w:r>
        <w:rPr>
          <w:lang w:val="ru-RU"/>
        </w:rPr>
        <w:t xml:space="preserve">  Рис. 9.1</w:t>
      </w:r>
      <w:r w:rsidR="006B2409">
        <w:rPr>
          <w:lang w:val="ru-RU"/>
        </w:rPr>
        <w:t>8</w:t>
      </w:r>
      <w:r>
        <w:rPr>
          <w:lang w:val="ru-RU"/>
        </w:rPr>
        <w:t xml:space="preserve">. Дракон-диаграмма модуля </w:t>
      </w:r>
      <w:proofErr w:type="spellStart"/>
      <w:r>
        <w:t>findPath</w:t>
      </w:r>
      <w:proofErr w:type="spellEnd"/>
    </w:p>
    <w:p w14:paraId="7A6CF551" w14:textId="24431023" w:rsidR="00F81A8D" w:rsidRDefault="00B12418">
      <w:pPr>
        <w:pStyle w:val="Book0"/>
        <w:ind w:left="0" w:firstLine="851"/>
      </w:pPr>
      <w:r>
        <w:rPr>
          <w:lang w:val="ru-RU"/>
        </w:rPr>
        <w:lastRenderedPageBreak/>
        <w:t>Рассмотрим задачу поиска всех возможных путей между двумя вершинами графа, показанного на рис. 9.1</w:t>
      </w:r>
      <w:r w:rsidR="006B2409">
        <w:rPr>
          <w:lang w:val="ru-RU"/>
        </w:rPr>
        <w:t>9</w:t>
      </w:r>
      <w:r>
        <w:rPr>
          <w:lang w:val="ru-RU"/>
        </w:rPr>
        <w:t>:</w:t>
      </w:r>
    </w:p>
    <w:p w14:paraId="410C29CC" w14:textId="7C3A9272" w:rsidR="00F81A8D" w:rsidRDefault="00205CE9">
      <w:pPr>
        <w:pStyle w:val="Book0"/>
        <w:ind w:left="0" w:firstLine="1134"/>
        <w:rPr>
          <w:lang w:val="ru-RU"/>
        </w:rPr>
      </w:pPr>
      <w:r>
        <w:rPr>
          <w:noProof/>
        </w:rPr>
        <w:drawing>
          <wp:inline distT="0" distB="0" distL="0" distR="0" wp14:anchorId="14001305" wp14:editId="5C6DD2BD">
            <wp:extent cx="3918585" cy="2028825"/>
            <wp:effectExtent l="0" t="0" r="0"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8585" cy="2028825"/>
                    </a:xfrm>
                    <a:prstGeom prst="rect">
                      <a:avLst/>
                    </a:prstGeom>
                    <a:solidFill>
                      <a:srgbClr val="FFFFFF"/>
                    </a:solidFill>
                    <a:ln>
                      <a:noFill/>
                    </a:ln>
                  </pic:spPr>
                </pic:pic>
              </a:graphicData>
            </a:graphic>
          </wp:inline>
        </w:drawing>
      </w:r>
    </w:p>
    <w:p w14:paraId="0AAC5D3D" w14:textId="0AA86DAD" w:rsidR="00F81A8D" w:rsidRDefault="00B12418">
      <w:pPr>
        <w:pStyle w:val="Book0"/>
        <w:ind w:left="0" w:firstLine="851"/>
      </w:pPr>
      <w:r>
        <w:rPr>
          <w:lang w:val="ru-RU"/>
        </w:rPr>
        <w:tab/>
        <w:t>Рис.9.1</w:t>
      </w:r>
      <w:r w:rsidR="006B2409">
        <w:rPr>
          <w:lang w:val="ru-RU"/>
        </w:rPr>
        <w:t>9</w:t>
      </w:r>
      <w:r>
        <w:rPr>
          <w:lang w:val="ru-RU"/>
        </w:rPr>
        <w:t xml:space="preserve">. Граф и список связности </w:t>
      </w:r>
    </w:p>
    <w:p w14:paraId="384C58BD" w14:textId="77777777" w:rsidR="00F81A8D" w:rsidRDefault="00B12418">
      <w:pPr>
        <w:pStyle w:val="Book0"/>
        <w:ind w:left="0" w:firstLine="709"/>
      </w:pPr>
      <w:r>
        <w:rPr>
          <w:lang w:val="ru-RU"/>
        </w:rPr>
        <w:t xml:space="preserve">Процесс реализации алгоритма показан в табл.9.2. В столбце «стек» показано количество рекурсивных обращений к модулю </w:t>
      </w:r>
      <w:proofErr w:type="spellStart"/>
      <w:r>
        <w:rPr>
          <w:rStyle w:val="Code"/>
        </w:rPr>
        <w:t>findPath</w:t>
      </w:r>
      <w:proofErr w:type="spellEnd"/>
      <w:r>
        <w:rPr>
          <w:rStyle w:val="Code"/>
          <w:lang w:val="ru-RU"/>
        </w:rPr>
        <w:t xml:space="preserve">, </w:t>
      </w:r>
      <w:r>
        <w:rPr>
          <w:lang w:val="ru-RU"/>
        </w:rPr>
        <w:t>параметрами</w:t>
      </w:r>
      <w:r>
        <w:rPr>
          <w:rStyle w:val="Code"/>
          <w:lang w:val="ru-RU"/>
        </w:rPr>
        <w:t xml:space="preserve"> </w:t>
      </w:r>
      <w:r>
        <w:rPr>
          <w:lang w:val="ru-RU"/>
        </w:rPr>
        <w:t>которого являются: начальная (</w:t>
      </w:r>
      <w:proofErr w:type="spellStart"/>
      <w:r>
        <w:rPr>
          <w:rStyle w:val="Code"/>
        </w:rPr>
        <w:t>start</w:t>
      </w:r>
      <w:proofErr w:type="spellEnd"/>
      <w:r>
        <w:rPr>
          <w:rStyle w:val="Code"/>
          <w:lang w:val="ru-RU"/>
        </w:rPr>
        <w:t xml:space="preserve"> </w:t>
      </w:r>
      <w:proofErr w:type="spellStart"/>
      <w:r>
        <w:rPr>
          <w:rStyle w:val="Code"/>
        </w:rPr>
        <w:t>int</w:t>
      </w:r>
      <w:proofErr w:type="spellEnd"/>
      <w:r>
        <w:rPr>
          <w:rStyle w:val="Code"/>
          <w:lang w:val="ru-RU"/>
        </w:rPr>
        <w:t xml:space="preserve">) </w:t>
      </w:r>
      <w:r>
        <w:rPr>
          <w:lang w:val="ru-RU"/>
        </w:rPr>
        <w:t>и конечная (</w:t>
      </w:r>
      <w:proofErr w:type="spellStart"/>
      <w:r>
        <w:t>last</w:t>
      </w:r>
      <w:proofErr w:type="spellEnd"/>
      <w:r>
        <w:rPr>
          <w:lang w:val="ru-RU"/>
        </w:rPr>
        <w:t xml:space="preserve"> </w:t>
      </w:r>
      <w:proofErr w:type="spellStart"/>
      <w:proofErr w:type="gramStart"/>
      <w:r>
        <w:rPr>
          <w:rStyle w:val="Code"/>
        </w:rPr>
        <w:t>int</w:t>
      </w:r>
      <w:proofErr w:type="spellEnd"/>
      <w:r>
        <w:rPr>
          <w:lang w:val="ru-RU"/>
        </w:rPr>
        <w:t xml:space="preserve"> )вершины</w:t>
      </w:r>
      <w:proofErr w:type="gramEnd"/>
      <w:r>
        <w:rPr>
          <w:lang w:val="ru-RU"/>
        </w:rPr>
        <w:t xml:space="preserve">, путь </w:t>
      </w:r>
      <w:r>
        <w:rPr>
          <w:rStyle w:val="Code"/>
          <w:lang w:val="ru-RU"/>
        </w:rPr>
        <w:t>(</w:t>
      </w:r>
      <w:proofErr w:type="spellStart"/>
      <w:r>
        <w:rPr>
          <w:rStyle w:val="Code"/>
        </w:rPr>
        <w:t>path</w:t>
      </w:r>
      <w:proofErr w:type="spellEnd"/>
      <w:r>
        <w:rPr>
          <w:rStyle w:val="Code"/>
          <w:lang w:val="ru-RU"/>
        </w:rPr>
        <w:t xml:space="preserve"> </w:t>
      </w:r>
      <w:proofErr w:type="spellStart"/>
      <w:r>
        <w:rPr>
          <w:rStyle w:val="Code"/>
        </w:rPr>
        <w:t>string</w:t>
      </w:r>
      <w:proofErr w:type="spellEnd"/>
      <w:r>
        <w:rPr>
          <w:rStyle w:val="Code"/>
          <w:lang w:val="ru-RU"/>
        </w:rPr>
        <w:t xml:space="preserve">) </w:t>
      </w:r>
      <w:r>
        <w:rPr>
          <w:lang w:val="ru-RU"/>
        </w:rPr>
        <w:t>и срез логических состояний посещения вершин (</w:t>
      </w:r>
      <w:proofErr w:type="spellStart"/>
      <w:r>
        <w:rPr>
          <w:rStyle w:val="Code"/>
        </w:rPr>
        <w:t>visit</w:t>
      </w:r>
      <w:proofErr w:type="spellEnd"/>
      <w:r>
        <w:rPr>
          <w:rStyle w:val="Code"/>
          <w:lang w:val="ru-RU"/>
        </w:rPr>
        <w:t xml:space="preserve">[] </w:t>
      </w:r>
      <w:proofErr w:type="spellStart"/>
      <w:r>
        <w:rPr>
          <w:rStyle w:val="Code"/>
        </w:rPr>
        <w:t>bool</w:t>
      </w:r>
      <w:proofErr w:type="spellEnd"/>
      <w:r>
        <w:rPr>
          <w:rStyle w:val="Code"/>
          <w:lang w:val="ru-RU"/>
        </w:rPr>
        <w:t xml:space="preserve">). </w:t>
      </w:r>
      <w:r>
        <w:rPr>
          <w:lang w:val="ru-RU"/>
        </w:rPr>
        <w:t xml:space="preserve">В столбце </w:t>
      </w:r>
      <w:r>
        <w:rPr>
          <w:lang w:val="uk-UA"/>
        </w:rPr>
        <w:t>«</w:t>
      </w:r>
      <w:proofErr w:type="spellStart"/>
      <w:r>
        <w:t>start</w:t>
      </w:r>
      <w:proofErr w:type="spellEnd"/>
      <w:r>
        <w:rPr>
          <w:lang w:val="ru-RU"/>
        </w:rPr>
        <w:t>» отображены ключи текущих вершин, в столбце «</w:t>
      </w:r>
      <w:proofErr w:type="spellStart"/>
      <w:r>
        <w:rPr>
          <w:rStyle w:val="Code"/>
        </w:rPr>
        <w:t>edgePrev</w:t>
      </w:r>
      <w:proofErr w:type="spellEnd"/>
      <w:r>
        <w:rPr>
          <w:lang w:val="ru-RU"/>
        </w:rPr>
        <w:t xml:space="preserve">» - односвязный список, который содержит имя текущей вершины и ее адрес, а </w:t>
      </w:r>
      <w:proofErr w:type="gramStart"/>
      <w:r>
        <w:rPr>
          <w:lang w:val="ru-RU"/>
        </w:rPr>
        <w:t>также  адрес</w:t>
      </w:r>
      <w:proofErr w:type="gramEnd"/>
      <w:r>
        <w:rPr>
          <w:lang w:val="ru-RU"/>
        </w:rPr>
        <w:t xml:space="preserve"> следующей записи, в столбце «</w:t>
      </w:r>
      <w:proofErr w:type="spellStart"/>
      <w:r>
        <w:rPr>
          <w:rStyle w:val="Code"/>
        </w:rPr>
        <w:t>edge</w:t>
      </w:r>
      <w:proofErr w:type="spellEnd"/>
      <w:r>
        <w:rPr>
          <w:lang w:val="ru-RU"/>
        </w:rPr>
        <w:t>» - имя и адрес следующей записи. Алгоритм, пользуясь списком связанности, проходит, в случае выполнения условия (</w:t>
      </w:r>
      <w:proofErr w:type="spellStart"/>
      <w:proofErr w:type="gramStart"/>
      <w:r>
        <w:rPr>
          <w:rStyle w:val="Code"/>
        </w:rPr>
        <w:t>edge</w:t>
      </w:r>
      <w:proofErr w:type="spellEnd"/>
      <w:r>
        <w:rPr>
          <w:rStyle w:val="Code"/>
          <w:lang w:val="ru-RU"/>
        </w:rPr>
        <w:t xml:space="preserve"> !</w:t>
      </w:r>
      <w:proofErr w:type="gramEnd"/>
      <w:r>
        <w:rPr>
          <w:rStyle w:val="Code"/>
          <w:lang w:val="ru-RU"/>
        </w:rPr>
        <w:t xml:space="preserve">= </w:t>
      </w:r>
      <w:proofErr w:type="spellStart"/>
      <w:r>
        <w:rPr>
          <w:rStyle w:val="Code"/>
        </w:rPr>
        <w:t>nil</w:t>
      </w:r>
      <w:proofErr w:type="spellEnd"/>
      <w:r>
        <w:rPr>
          <w:lang w:val="ru-RU"/>
        </w:rPr>
        <w:t>) в цикле по соответствующим вершинам графа, заполняя, в случае выполнения условия (</w:t>
      </w:r>
      <w:proofErr w:type="spellStart"/>
      <w:r>
        <w:rPr>
          <w:rStyle w:val="Code"/>
        </w:rPr>
        <w:t>edge</w:t>
      </w:r>
      <w:proofErr w:type="spellEnd"/>
      <w:r>
        <w:rPr>
          <w:rStyle w:val="Code"/>
          <w:lang w:val="ru-RU"/>
        </w:rPr>
        <w:t xml:space="preserve"> == </w:t>
      </w:r>
      <w:proofErr w:type="spellStart"/>
      <w:r>
        <w:rPr>
          <w:rStyle w:val="Code"/>
        </w:rPr>
        <w:t>nil</w:t>
      </w:r>
      <w:proofErr w:type="spellEnd"/>
      <w:r>
        <w:rPr>
          <w:lang w:val="ru-RU"/>
        </w:rPr>
        <w:t xml:space="preserve">) содержимое стека. </w:t>
      </w:r>
    </w:p>
    <w:p w14:paraId="63F50999" w14:textId="29E20D67" w:rsidR="00F81A8D" w:rsidRDefault="00B12418">
      <w:pPr>
        <w:pStyle w:val="Book0"/>
        <w:ind w:left="0" w:firstLine="142"/>
        <w:rPr>
          <w:lang w:val="ru-RU"/>
        </w:rPr>
      </w:pPr>
      <w:r>
        <w:rPr>
          <w:lang w:val="ru-RU"/>
        </w:rPr>
        <w:lastRenderedPageBreak/>
        <w:tab/>
      </w:r>
      <w:r>
        <w:rPr>
          <w:lang w:val="ru-RU"/>
        </w:rPr>
        <w:tab/>
        <w:t xml:space="preserve">Табл.9.2. Процесс реализации модуля </w:t>
      </w:r>
      <w:proofErr w:type="spellStart"/>
      <w:r>
        <w:rPr>
          <w:rStyle w:val="Code"/>
        </w:rPr>
        <w:t>findPath</w:t>
      </w:r>
      <w:proofErr w:type="spellEnd"/>
      <w:r>
        <w:rPr>
          <w:lang w:val="ru-RU"/>
        </w:rPr>
        <w:tab/>
      </w:r>
      <w:r>
        <w:rPr>
          <w:lang w:val="ru-RU"/>
        </w:rPr>
        <w:tab/>
      </w:r>
      <w:r w:rsidR="00205CE9">
        <w:rPr>
          <w:noProof/>
        </w:rPr>
        <w:drawing>
          <wp:inline distT="0" distB="0" distL="0" distR="0" wp14:anchorId="61E668C0" wp14:editId="38FBAB29">
            <wp:extent cx="4933315" cy="4448810"/>
            <wp:effectExtent l="0" t="0" r="0" b="0"/>
            <wp:docPr id="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315" cy="4448810"/>
                    </a:xfrm>
                    <a:prstGeom prst="rect">
                      <a:avLst/>
                    </a:prstGeom>
                    <a:solidFill>
                      <a:srgbClr val="FFFFFF"/>
                    </a:solidFill>
                    <a:ln>
                      <a:noFill/>
                    </a:ln>
                  </pic:spPr>
                </pic:pic>
              </a:graphicData>
            </a:graphic>
          </wp:inline>
        </w:drawing>
      </w:r>
    </w:p>
    <w:p w14:paraId="4A7E2299" w14:textId="77777777" w:rsidR="00F81A8D" w:rsidRDefault="00F81A8D">
      <w:pPr>
        <w:pStyle w:val="Book0"/>
        <w:ind w:left="0" w:firstLine="0"/>
        <w:rPr>
          <w:lang w:val="ru-RU"/>
        </w:rPr>
      </w:pPr>
    </w:p>
    <w:p w14:paraId="640236A0" w14:textId="77777777" w:rsidR="00F81A8D" w:rsidRDefault="00B12418">
      <w:pPr>
        <w:pStyle w:val="Book0"/>
        <w:ind w:left="0" w:firstLine="0"/>
      </w:pPr>
      <w:r>
        <w:rPr>
          <w:lang w:val="ru-RU"/>
        </w:rPr>
        <w:tab/>
      </w:r>
      <w:r>
        <w:rPr>
          <w:lang w:val="ru-RU"/>
        </w:rPr>
        <w:tab/>
      </w:r>
    </w:p>
    <w:p w14:paraId="43F6794F" w14:textId="22B7C464" w:rsidR="00F81A8D" w:rsidRDefault="00205CE9">
      <w:pPr>
        <w:pStyle w:val="Book0"/>
        <w:ind w:left="0" w:firstLine="0"/>
        <w:rPr>
          <w:lang w:val="ru-RU"/>
        </w:rPr>
      </w:pPr>
      <w:r>
        <w:rPr>
          <w:noProof/>
        </w:rPr>
        <w:drawing>
          <wp:inline distT="0" distB="0" distL="0" distR="0" wp14:anchorId="5F4D87F5" wp14:editId="2AD4045A">
            <wp:extent cx="6116320" cy="2589530"/>
            <wp:effectExtent l="0" t="0" r="0"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2589530"/>
                    </a:xfrm>
                    <a:prstGeom prst="rect">
                      <a:avLst/>
                    </a:prstGeom>
                    <a:solidFill>
                      <a:srgbClr val="FFFFFF"/>
                    </a:solidFill>
                    <a:ln>
                      <a:noFill/>
                    </a:ln>
                  </pic:spPr>
                </pic:pic>
              </a:graphicData>
            </a:graphic>
          </wp:inline>
        </w:drawing>
      </w:r>
    </w:p>
    <w:p w14:paraId="7ACC3A6F" w14:textId="77777777" w:rsidR="006B2409" w:rsidRDefault="006B2409">
      <w:pPr>
        <w:pStyle w:val="Book0"/>
        <w:ind w:left="0" w:firstLine="0"/>
        <w:rPr>
          <w:lang w:val="ru-RU"/>
        </w:rPr>
      </w:pPr>
    </w:p>
    <w:p w14:paraId="35B4EC18" w14:textId="42CFFFAF" w:rsidR="00F81A8D" w:rsidRPr="006B2409" w:rsidRDefault="00B12418" w:rsidP="006B2409">
      <w:pPr>
        <w:pStyle w:val="Book0"/>
        <w:ind w:left="0" w:firstLine="708"/>
        <w:rPr>
          <w:b/>
          <w:bCs/>
        </w:rPr>
      </w:pPr>
      <w:r w:rsidRPr="006B2409">
        <w:rPr>
          <w:b/>
          <w:bCs/>
          <w:lang w:val="ru-RU"/>
        </w:rPr>
        <w:t>9.</w:t>
      </w:r>
      <w:r w:rsidR="00974610" w:rsidRPr="009A0AA8">
        <w:rPr>
          <w:b/>
          <w:bCs/>
          <w:lang w:val="ru-RU"/>
        </w:rPr>
        <w:t>5</w:t>
      </w:r>
      <w:r w:rsidRPr="006B2409">
        <w:rPr>
          <w:b/>
          <w:bCs/>
          <w:lang w:val="ru-RU"/>
        </w:rPr>
        <w:t>. Алгоритм определения минимального количества ребер между двумя узлами</w:t>
      </w:r>
    </w:p>
    <w:p w14:paraId="78D2214B" w14:textId="7308054E" w:rsidR="00F81A8D" w:rsidRDefault="00B12418">
      <w:pPr>
        <w:pStyle w:val="Book0"/>
        <w:ind w:left="0" w:firstLine="708"/>
      </w:pPr>
      <w:r>
        <w:rPr>
          <w:lang w:val="ru-RU"/>
        </w:rPr>
        <w:t xml:space="preserve">В предыдущем подразделе был рассмотрен алгоритм поиска всех </w:t>
      </w:r>
      <w:proofErr w:type="gramStart"/>
      <w:r>
        <w:rPr>
          <w:lang w:val="ru-RU"/>
        </w:rPr>
        <w:t>возможных  путей</w:t>
      </w:r>
      <w:proofErr w:type="gramEnd"/>
      <w:r>
        <w:rPr>
          <w:lang w:val="ru-RU"/>
        </w:rPr>
        <w:t xml:space="preserve"> перемещения из одной вершины в другую. Можно видеть, что число ребер в разных путях перемещения варьируется от 3 до 5. Далее рассмотрим алгоритм определения минимального количества ребер между двумя вершинами рис.9.</w:t>
      </w:r>
      <w:r w:rsidR="006B2409">
        <w:rPr>
          <w:lang w:val="ru-RU"/>
        </w:rPr>
        <w:t>20</w:t>
      </w:r>
      <w:r>
        <w:rPr>
          <w:lang w:val="ru-RU"/>
        </w:rPr>
        <w:t>.:</w:t>
      </w:r>
    </w:p>
    <w:p w14:paraId="30542C83" w14:textId="7BDD5777" w:rsidR="00F81A8D" w:rsidRDefault="00B12418">
      <w:pPr>
        <w:pStyle w:val="Book0"/>
        <w:ind w:left="0" w:firstLine="708"/>
      </w:pPr>
      <w:r>
        <w:rPr>
          <w:lang w:val="ru-RU"/>
        </w:rPr>
        <w:tab/>
      </w:r>
      <w:r w:rsidR="00205CE9">
        <w:rPr>
          <w:noProof/>
        </w:rPr>
        <w:drawing>
          <wp:inline distT="0" distB="0" distL="0" distR="0" wp14:anchorId="3C65A5A9" wp14:editId="4B40467F">
            <wp:extent cx="3918585" cy="2958465"/>
            <wp:effectExtent l="0" t="0" r="0" b="0"/>
            <wp:docPr id="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8585" cy="2958465"/>
                    </a:xfrm>
                    <a:prstGeom prst="rect">
                      <a:avLst/>
                    </a:prstGeom>
                    <a:solidFill>
                      <a:srgbClr val="FFFFFF"/>
                    </a:solidFill>
                    <a:ln>
                      <a:noFill/>
                    </a:ln>
                  </pic:spPr>
                </pic:pic>
              </a:graphicData>
            </a:graphic>
          </wp:inline>
        </w:drawing>
      </w:r>
      <w:r>
        <w:rPr>
          <w:lang w:val="ru-RU"/>
        </w:rPr>
        <w:tab/>
      </w:r>
    </w:p>
    <w:p w14:paraId="283C7795" w14:textId="3A2CB953" w:rsidR="00F81A8D" w:rsidRDefault="00B12418">
      <w:pPr>
        <w:pStyle w:val="Book0"/>
        <w:ind w:left="0" w:firstLine="708"/>
      </w:pPr>
      <w:r>
        <w:t xml:space="preserve">    Fig.9.</w:t>
      </w:r>
      <w:r w:rsidR="006B2409" w:rsidRPr="00D03DCB">
        <w:rPr>
          <w:lang w:val="en-US"/>
        </w:rPr>
        <w:t>20</w:t>
      </w:r>
      <w:r>
        <w:t xml:space="preserve">. </w:t>
      </w:r>
      <w:proofErr w:type="spellStart"/>
      <w:r>
        <w:t>Drakon-diagram</w:t>
      </w:r>
      <w:proofErr w:type="spellEnd"/>
      <w:r>
        <w:t xml:space="preserve"> </w:t>
      </w:r>
      <w:proofErr w:type="spellStart"/>
      <w:r>
        <w:t>of</w:t>
      </w:r>
      <w:proofErr w:type="spellEnd"/>
      <w:r>
        <w:t xml:space="preserve"> </w:t>
      </w:r>
      <w:proofErr w:type="spellStart"/>
      <w:r>
        <w:t>the</w:t>
      </w:r>
      <w:proofErr w:type="spellEnd"/>
      <w:r>
        <w:t xml:space="preserve"> </w:t>
      </w:r>
      <w:proofErr w:type="spellStart"/>
      <w:r>
        <w:t>minimum</w:t>
      </w:r>
      <w:proofErr w:type="spellEnd"/>
      <w:r>
        <w:t xml:space="preserve"> </w:t>
      </w:r>
      <w:proofErr w:type="spellStart"/>
      <w:r>
        <w:t>number</w:t>
      </w:r>
      <w:proofErr w:type="spellEnd"/>
      <w:r>
        <w:t xml:space="preserve"> </w:t>
      </w:r>
      <w:proofErr w:type="spellStart"/>
      <w:r>
        <w:t>of</w:t>
      </w:r>
      <w:proofErr w:type="spellEnd"/>
      <w:r>
        <w:t xml:space="preserve"> </w:t>
      </w:r>
      <w:proofErr w:type="spellStart"/>
      <w:r>
        <w:t>edges</w:t>
      </w:r>
      <w:proofErr w:type="spellEnd"/>
      <w:r>
        <w:t xml:space="preserve"> </w:t>
      </w:r>
      <w:proofErr w:type="spellStart"/>
      <w:r>
        <w:t>algorithm</w:t>
      </w:r>
      <w:proofErr w:type="spellEnd"/>
      <w:r>
        <w:tab/>
      </w:r>
    </w:p>
    <w:p w14:paraId="73CA6EBF" w14:textId="77777777" w:rsidR="006B2409" w:rsidRPr="00D03DCB" w:rsidRDefault="00B12418">
      <w:pPr>
        <w:pStyle w:val="Book0"/>
        <w:rPr>
          <w:lang w:val="en-US"/>
        </w:rPr>
      </w:pPr>
      <w:r>
        <w:tab/>
      </w:r>
    </w:p>
    <w:p w14:paraId="154A9BE2" w14:textId="77777777" w:rsidR="006B2409" w:rsidRPr="00D03DCB" w:rsidRDefault="006B2409">
      <w:pPr>
        <w:pStyle w:val="Book0"/>
        <w:rPr>
          <w:lang w:val="en-US"/>
        </w:rPr>
      </w:pPr>
    </w:p>
    <w:p w14:paraId="55D87C76" w14:textId="77777777" w:rsidR="006B2409" w:rsidRPr="00D03DCB" w:rsidRDefault="006B2409">
      <w:pPr>
        <w:pStyle w:val="Book0"/>
        <w:rPr>
          <w:lang w:val="en-US"/>
        </w:rPr>
      </w:pPr>
    </w:p>
    <w:p w14:paraId="3EEE7328" w14:textId="77777777" w:rsidR="006B2409" w:rsidRPr="00D03DCB" w:rsidRDefault="006B2409">
      <w:pPr>
        <w:pStyle w:val="Book0"/>
        <w:rPr>
          <w:lang w:val="en-US"/>
        </w:rPr>
      </w:pPr>
    </w:p>
    <w:p w14:paraId="32C44860" w14:textId="6D2BA88F" w:rsidR="00F81A8D" w:rsidRDefault="00B12418" w:rsidP="006B2409">
      <w:pPr>
        <w:pStyle w:val="Book0"/>
        <w:jc w:val="right"/>
      </w:pPr>
      <w:proofErr w:type="spellStart"/>
      <w:r>
        <w:lastRenderedPageBreak/>
        <w:t>Table</w:t>
      </w:r>
      <w:proofErr w:type="spellEnd"/>
      <w:r>
        <w:rPr>
          <w:lang w:val="ru-RU"/>
        </w:rPr>
        <w:t xml:space="preserve">. 9.3. Процесс реализации модуля </w:t>
      </w:r>
      <w:proofErr w:type="spellStart"/>
      <w:r>
        <w:rPr>
          <w:rStyle w:val="Code"/>
        </w:rPr>
        <w:t>find</w:t>
      </w:r>
      <w:proofErr w:type="spellEnd"/>
      <w:r>
        <w:rPr>
          <w:lang w:val="ru-RU"/>
        </w:rPr>
        <w:t xml:space="preserve"> </w:t>
      </w:r>
    </w:p>
    <w:p w14:paraId="2F195C06" w14:textId="33351493" w:rsidR="00F81A8D" w:rsidRDefault="00205CE9">
      <w:pPr>
        <w:pStyle w:val="Book0"/>
        <w:ind w:left="0" w:firstLine="708"/>
        <w:rPr>
          <w:lang w:val="uk-UA"/>
        </w:rPr>
      </w:pPr>
      <w:r>
        <w:rPr>
          <w:noProof/>
        </w:rPr>
        <w:drawing>
          <wp:inline distT="0" distB="0" distL="0" distR="0" wp14:anchorId="22910E33" wp14:editId="370418B8">
            <wp:extent cx="4963795" cy="334264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3795" cy="3342640"/>
                    </a:xfrm>
                    <a:prstGeom prst="rect">
                      <a:avLst/>
                    </a:prstGeom>
                    <a:solidFill>
                      <a:srgbClr val="FFFFFF"/>
                    </a:solidFill>
                    <a:ln>
                      <a:noFill/>
                    </a:ln>
                  </pic:spPr>
                </pic:pic>
              </a:graphicData>
            </a:graphic>
          </wp:inline>
        </w:drawing>
      </w:r>
    </w:p>
    <w:p w14:paraId="7AEC2127" w14:textId="77777777" w:rsidR="00F81A8D" w:rsidRDefault="00F81A8D">
      <w:pPr>
        <w:pStyle w:val="Book0"/>
        <w:ind w:left="0" w:firstLine="0"/>
        <w:rPr>
          <w:lang w:val="uk-UA"/>
        </w:rPr>
      </w:pPr>
    </w:p>
    <w:p w14:paraId="4FC0C03D" w14:textId="77777777" w:rsidR="00F81A8D" w:rsidRDefault="00F81A8D">
      <w:pPr>
        <w:pStyle w:val="Book0"/>
        <w:ind w:left="0" w:firstLine="851"/>
        <w:rPr>
          <w:lang w:val="uk-UA"/>
        </w:rPr>
      </w:pPr>
    </w:p>
    <w:p w14:paraId="309BD3BB" w14:textId="77777777" w:rsidR="00F81A8D" w:rsidRDefault="00B12418">
      <w:pPr>
        <w:pStyle w:val="Book0"/>
        <w:ind w:left="0" w:firstLine="851"/>
      </w:pPr>
      <w:r>
        <w:rPr>
          <w:lang w:val="ru-RU"/>
        </w:rPr>
        <w:br/>
      </w:r>
      <w:r>
        <w:rPr>
          <w:lang w:val="ru-RU"/>
        </w:rPr>
        <w:br/>
      </w:r>
    </w:p>
    <w:p w14:paraId="6516722A" w14:textId="77777777" w:rsidR="00F81A8D" w:rsidRDefault="00F81A8D">
      <w:pPr>
        <w:pStyle w:val="Book0"/>
        <w:ind w:left="0" w:firstLine="851"/>
        <w:rPr>
          <w:lang w:val="ru-RU"/>
        </w:rPr>
      </w:pPr>
    </w:p>
    <w:p w14:paraId="2926AF2B" w14:textId="77777777" w:rsidR="00F81A8D" w:rsidRDefault="00F81A8D">
      <w:pPr>
        <w:pStyle w:val="Book0"/>
        <w:ind w:left="0" w:firstLine="851"/>
        <w:rPr>
          <w:lang w:val="ru-RU"/>
        </w:rPr>
      </w:pPr>
    </w:p>
    <w:p w14:paraId="4C1ACC67" w14:textId="77777777" w:rsidR="00F81A8D" w:rsidRDefault="00F81A8D">
      <w:pPr>
        <w:pStyle w:val="Book0"/>
        <w:ind w:left="0" w:firstLine="851"/>
        <w:rPr>
          <w:lang w:val="ru-RU"/>
        </w:rPr>
      </w:pPr>
    </w:p>
    <w:p w14:paraId="3B2065B5" w14:textId="77777777" w:rsidR="00F81A8D" w:rsidRDefault="00F81A8D">
      <w:pPr>
        <w:pStyle w:val="Book0"/>
        <w:ind w:left="0" w:firstLine="851"/>
        <w:rPr>
          <w:lang w:val="ru-RU"/>
        </w:rPr>
      </w:pPr>
    </w:p>
    <w:p w14:paraId="64EAA5DF" w14:textId="77777777" w:rsidR="00F81A8D" w:rsidRDefault="00F81A8D">
      <w:pPr>
        <w:pStyle w:val="Book0"/>
        <w:ind w:left="0" w:firstLine="851"/>
        <w:rPr>
          <w:lang w:val="ru-RU"/>
        </w:rPr>
      </w:pPr>
    </w:p>
    <w:p w14:paraId="18EA430A" w14:textId="77777777" w:rsidR="00F81A8D" w:rsidRDefault="00F81A8D">
      <w:pPr>
        <w:pStyle w:val="Book0"/>
        <w:ind w:left="0" w:firstLine="851"/>
        <w:rPr>
          <w:lang w:val="ru-RU"/>
        </w:rPr>
      </w:pPr>
    </w:p>
    <w:p w14:paraId="6E1AA71A" w14:textId="77777777" w:rsidR="00F81A8D" w:rsidRDefault="00B12418">
      <w:pPr>
        <w:pStyle w:val="Book0"/>
        <w:ind w:left="0" w:firstLine="851"/>
      </w:pPr>
      <w:r>
        <w:rPr>
          <w:lang w:val="ru-RU"/>
        </w:rPr>
        <w:t>Литература по Разделу 9</w:t>
      </w:r>
    </w:p>
    <w:p w14:paraId="0F8993CC" w14:textId="77777777" w:rsidR="00F81A8D" w:rsidRDefault="00B12418">
      <w:pPr>
        <w:pStyle w:val="Book0"/>
        <w:ind w:left="0" w:firstLine="851"/>
      </w:pPr>
      <w:proofErr w:type="spellStart"/>
      <w:r>
        <w:rPr>
          <w:lang w:val="ru-RU"/>
        </w:rPr>
        <w:t>Кормен</w:t>
      </w:r>
      <w:proofErr w:type="spellEnd"/>
      <w:r>
        <w:rPr>
          <w:lang w:val="ru-RU"/>
        </w:rPr>
        <w:t xml:space="preserve"> Т. Х. и др. Алгоритмы: построение и анализ, 3-е изд. – М.: ООО «И.Д. Вильямс», 2013. </w:t>
      </w:r>
      <w:r>
        <w:rPr>
          <w:rFonts w:cs="Times New Roman"/>
          <w:lang w:val="ru-RU"/>
        </w:rPr>
        <w:t>˗ С.626</w:t>
      </w:r>
    </w:p>
    <w:p w14:paraId="2BF7BC9F" w14:textId="77777777" w:rsidR="00F81A8D" w:rsidRDefault="00000000">
      <w:pPr>
        <w:pStyle w:val="Book0"/>
        <w:ind w:left="0" w:firstLine="851"/>
      </w:pPr>
      <w:hyperlink r:id="rId30" w:history="1">
        <w:r w:rsidR="00B12418" w:rsidRPr="00F035BE">
          <w:rPr>
            <w:rStyle w:val="a4"/>
          </w:rPr>
          <w:t>https://kalkicode.com/adjacency-matrix-representation-o</w:t>
        </w:r>
      </w:hyperlink>
    </w:p>
    <w:p w14:paraId="5A0BEC7D" w14:textId="77777777" w:rsidR="00F81A8D" w:rsidRDefault="00000000">
      <w:pPr>
        <w:pStyle w:val="Book0"/>
        <w:ind w:left="0" w:firstLine="851"/>
      </w:pPr>
      <w:hyperlink r:id="rId31" w:anchor="link-about" w:history="1">
        <w:r w:rsidR="00B12418">
          <w:rPr>
            <w:rStyle w:val="a4"/>
            <w:lang w:val="ru-RU"/>
          </w:rPr>
          <w:t xml:space="preserve">Помощь с программированием | Статьи, калькуляторы, сервисы | </w:t>
        </w:r>
      </w:hyperlink>
      <w:hyperlink r:id="rId32" w:anchor="link-about" w:history="1">
        <w:proofErr w:type="spellStart"/>
        <w:r w:rsidR="00B12418">
          <w:rPr>
            <w:rStyle w:val="a4"/>
          </w:rPr>
          <w:t>Programforyou</w:t>
        </w:r>
        <w:proofErr w:type="spellEnd"/>
      </w:hyperlink>
    </w:p>
    <w:p w14:paraId="167C5141" w14:textId="77777777" w:rsidR="00F81A8D" w:rsidRDefault="00000000">
      <w:pPr>
        <w:pStyle w:val="Code0"/>
        <w:spacing w:line="360" w:lineRule="auto"/>
        <w:ind w:left="0" w:firstLine="709"/>
      </w:pPr>
      <w:hyperlink r:id="rId33" w:history="1">
        <w:r w:rsidR="00B12418">
          <w:rPr>
            <w:rStyle w:val="a4"/>
          </w:rPr>
          <w:t xml:space="preserve">Пример </w:t>
        </w:r>
        <w:proofErr w:type="spellStart"/>
        <w:r w:rsidR="00B12418">
          <w:rPr>
            <w:rStyle w:val="a4"/>
          </w:rPr>
          <w:t>адресов</w:t>
        </w:r>
        <w:proofErr w:type="spellEnd"/>
        <w:r w:rsidR="00B12418">
          <w:rPr>
            <w:rStyle w:val="a4"/>
          </w:rPr>
          <w:t xml:space="preserve"> </w:t>
        </w:r>
        <w:proofErr w:type="spellStart"/>
        <w:r w:rsidR="00B12418">
          <w:rPr>
            <w:rStyle w:val="a4"/>
          </w:rPr>
          <w:t>Golang</w:t>
        </w:r>
        <w:proofErr w:type="spellEnd"/>
        <w:r w:rsidR="00B12418">
          <w:rPr>
            <w:rStyle w:val="a4"/>
          </w:rPr>
          <w:t xml:space="preserve"> - </w:t>
        </w:r>
        <w:proofErr w:type="spellStart"/>
        <w:r w:rsidR="00B12418">
          <w:rPr>
            <w:rStyle w:val="a4"/>
          </w:rPr>
          <w:t>itcodet</w:t>
        </w:r>
        <w:proofErr w:type="spellEnd"/>
      </w:hyperlink>
    </w:p>
    <w:p w14:paraId="3A45D5EC" w14:textId="77777777" w:rsidR="00F027E0" w:rsidRDefault="00F027E0">
      <w:pPr>
        <w:pStyle w:val="Book0"/>
        <w:ind w:left="0" w:firstLine="851"/>
      </w:pPr>
    </w:p>
    <w:sectPr w:rsidR="00F027E0" w:rsidSect="000064AB">
      <w:pgSz w:w="11906" w:h="16838"/>
      <w:pgMar w:top="851" w:right="851" w:bottom="2268" w:left="1418" w:header="708" w:footer="708" w:gutter="0"/>
      <w:cols w:space="72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00000002"/>
    <w:multiLevelType w:val="multilevel"/>
    <w:tmpl w:val="00000002"/>
    <w:name w:val="WWNum33"/>
    <w:lvl w:ilvl="0">
      <w:start w:val="1"/>
      <w:numFmt w:val="bullet"/>
      <w:lvlText w:val=""/>
      <w:lvlJc w:val="left"/>
      <w:pPr>
        <w:tabs>
          <w:tab w:val="num" w:pos="0"/>
        </w:tabs>
        <w:ind w:left="1571" w:hanging="360"/>
      </w:pPr>
      <w:rPr>
        <w:rFonts w:ascii="Symbol" w:hAnsi="Symbol"/>
      </w:rPr>
    </w:lvl>
    <w:lvl w:ilvl="1">
      <w:start w:val="1"/>
      <w:numFmt w:val="bullet"/>
      <w:lvlText w:val="o"/>
      <w:lvlJc w:val="left"/>
      <w:pPr>
        <w:tabs>
          <w:tab w:val="num" w:pos="0"/>
        </w:tabs>
        <w:ind w:left="2291" w:hanging="360"/>
      </w:pPr>
      <w:rPr>
        <w:rFonts w:ascii="Courier New" w:hAnsi="Courier New" w:cs="Courier New"/>
      </w:rPr>
    </w:lvl>
    <w:lvl w:ilvl="2">
      <w:start w:val="1"/>
      <w:numFmt w:val="bullet"/>
      <w:lvlText w:val=""/>
      <w:lvlJc w:val="left"/>
      <w:pPr>
        <w:tabs>
          <w:tab w:val="num" w:pos="0"/>
        </w:tabs>
        <w:ind w:left="3011" w:hanging="360"/>
      </w:pPr>
      <w:rPr>
        <w:rFonts w:ascii="Wingdings" w:hAnsi="Wingdings"/>
      </w:rPr>
    </w:lvl>
    <w:lvl w:ilvl="3">
      <w:start w:val="1"/>
      <w:numFmt w:val="bullet"/>
      <w:lvlText w:val=""/>
      <w:lvlJc w:val="left"/>
      <w:pPr>
        <w:tabs>
          <w:tab w:val="num" w:pos="0"/>
        </w:tabs>
        <w:ind w:left="3731" w:hanging="360"/>
      </w:pPr>
      <w:rPr>
        <w:rFonts w:ascii="Symbol" w:hAnsi="Symbol"/>
      </w:rPr>
    </w:lvl>
    <w:lvl w:ilvl="4">
      <w:start w:val="1"/>
      <w:numFmt w:val="bullet"/>
      <w:lvlText w:val="o"/>
      <w:lvlJc w:val="left"/>
      <w:pPr>
        <w:tabs>
          <w:tab w:val="num" w:pos="0"/>
        </w:tabs>
        <w:ind w:left="4451" w:hanging="360"/>
      </w:pPr>
      <w:rPr>
        <w:rFonts w:ascii="Courier New" w:hAnsi="Courier New" w:cs="Courier New"/>
      </w:rPr>
    </w:lvl>
    <w:lvl w:ilvl="5">
      <w:start w:val="1"/>
      <w:numFmt w:val="bullet"/>
      <w:lvlText w:val=""/>
      <w:lvlJc w:val="left"/>
      <w:pPr>
        <w:tabs>
          <w:tab w:val="num" w:pos="0"/>
        </w:tabs>
        <w:ind w:left="5171" w:hanging="360"/>
      </w:pPr>
      <w:rPr>
        <w:rFonts w:ascii="Wingdings" w:hAnsi="Wingdings"/>
      </w:rPr>
    </w:lvl>
    <w:lvl w:ilvl="6">
      <w:start w:val="1"/>
      <w:numFmt w:val="bullet"/>
      <w:lvlText w:val=""/>
      <w:lvlJc w:val="left"/>
      <w:pPr>
        <w:tabs>
          <w:tab w:val="num" w:pos="0"/>
        </w:tabs>
        <w:ind w:left="5891" w:hanging="360"/>
      </w:pPr>
      <w:rPr>
        <w:rFonts w:ascii="Symbol" w:hAnsi="Symbol"/>
      </w:rPr>
    </w:lvl>
    <w:lvl w:ilvl="7">
      <w:start w:val="1"/>
      <w:numFmt w:val="bullet"/>
      <w:lvlText w:val="o"/>
      <w:lvlJc w:val="left"/>
      <w:pPr>
        <w:tabs>
          <w:tab w:val="num" w:pos="0"/>
        </w:tabs>
        <w:ind w:left="6611" w:hanging="360"/>
      </w:pPr>
      <w:rPr>
        <w:rFonts w:ascii="Courier New" w:hAnsi="Courier New" w:cs="Courier New"/>
      </w:rPr>
    </w:lvl>
    <w:lvl w:ilvl="8">
      <w:start w:val="1"/>
      <w:numFmt w:val="bullet"/>
      <w:lvlText w:val=""/>
      <w:lvlJc w:val="left"/>
      <w:pPr>
        <w:tabs>
          <w:tab w:val="num" w:pos="0"/>
        </w:tabs>
        <w:ind w:left="7331" w:hanging="360"/>
      </w:pPr>
      <w:rPr>
        <w:rFonts w:ascii="Wingdings" w:hAnsi="Wingdings"/>
      </w:rPr>
    </w:lvl>
  </w:abstractNum>
  <w:abstractNum w:abstractNumId="2" w15:restartNumberingAfterBreak="0">
    <w:nsid w:val="00000003"/>
    <w:multiLevelType w:val="multilevel"/>
    <w:tmpl w:val="00000003"/>
    <w:name w:val="WWNum40"/>
    <w:lvl w:ilvl="0">
      <w:start w:val="1"/>
      <w:numFmt w:val="bullet"/>
      <w:lvlText w:val=""/>
      <w:lvlJc w:val="left"/>
      <w:pPr>
        <w:tabs>
          <w:tab w:val="num" w:pos="0"/>
        </w:tabs>
        <w:ind w:left="1571" w:hanging="360"/>
      </w:pPr>
      <w:rPr>
        <w:rFonts w:ascii="Symbol" w:hAnsi="Symbol"/>
      </w:rPr>
    </w:lvl>
    <w:lvl w:ilvl="1">
      <w:start w:val="1"/>
      <w:numFmt w:val="bullet"/>
      <w:lvlText w:val="o"/>
      <w:lvlJc w:val="left"/>
      <w:pPr>
        <w:tabs>
          <w:tab w:val="num" w:pos="0"/>
        </w:tabs>
        <w:ind w:left="2291" w:hanging="360"/>
      </w:pPr>
      <w:rPr>
        <w:rFonts w:ascii="Courier New" w:hAnsi="Courier New" w:cs="Courier New"/>
      </w:rPr>
    </w:lvl>
    <w:lvl w:ilvl="2">
      <w:start w:val="1"/>
      <w:numFmt w:val="bullet"/>
      <w:lvlText w:val=""/>
      <w:lvlJc w:val="left"/>
      <w:pPr>
        <w:tabs>
          <w:tab w:val="num" w:pos="0"/>
        </w:tabs>
        <w:ind w:left="3011" w:hanging="360"/>
      </w:pPr>
      <w:rPr>
        <w:rFonts w:ascii="Wingdings" w:hAnsi="Wingdings"/>
      </w:rPr>
    </w:lvl>
    <w:lvl w:ilvl="3">
      <w:start w:val="1"/>
      <w:numFmt w:val="bullet"/>
      <w:lvlText w:val=""/>
      <w:lvlJc w:val="left"/>
      <w:pPr>
        <w:tabs>
          <w:tab w:val="num" w:pos="0"/>
        </w:tabs>
        <w:ind w:left="3731" w:hanging="360"/>
      </w:pPr>
      <w:rPr>
        <w:rFonts w:ascii="Symbol" w:hAnsi="Symbol"/>
      </w:rPr>
    </w:lvl>
    <w:lvl w:ilvl="4">
      <w:start w:val="1"/>
      <w:numFmt w:val="bullet"/>
      <w:lvlText w:val="o"/>
      <w:lvlJc w:val="left"/>
      <w:pPr>
        <w:tabs>
          <w:tab w:val="num" w:pos="0"/>
        </w:tabs>
        <w:ind w:left="4451" w:hanging="360"/>
      </w:pPr>
      <w:rPr>
        <w:rFonts w:ascii="Courier New" w:hAnsi="Courier New" w:cs="Courier New"/>
      </w:rPr>
    </w:lvl>
    <w:lvl w:ilvl="5">
      <w:start w:val="1"/>
      <w:numFmt w:val="bullet"/>
      <w:lvlText w:val=""/>
      <w:lvlJc w:val="left"/>
      <w:pPr>
        <w:tabs>
          <w:tab w:val="num" w:pos="0"/>
        </w:tabs>
        <w:ind w:left="5171" w:hanging="360"/>
      </w:pPr>
      <w:rPr>
        <w:rFonts w:ascii="Wingdings" w:hAnsi="Wingdings"/>
      </w:rPr>
    </w:lvl>
    <w:lvl w:ilvl="6">
      <w:start w:val="1"/>
      <w:numFmt w:val="bullet"/>
      <w:lvlText w:val=""/>
      <w:lvlJc w:val="left"/>
      <w:pPr>
        <w:tabs>
          <w:tab w:val="num" w:pos="0"/>
        </w:tabs>
        <w:ind w:left="5891" w:hanging="360"/>
      </w:pPr>
      <w:rPr>
        <w:rFonts w:ascii="Symbol" w:hAnsi="Symbol"/>
      </w:rPr>
    </w:lvl>
    <w:lvl w:ilvl="7">
      <w:start w:val="1"/>
      <w:numFmt w:val="bullet"/>
      <w:lvlText w:val="o"/>
      <w:lvlJc w:val="left"/>
      <w:pPr>
        <w:tabs>
          <w:tab w:val="num" w:pos="0"/>
        </w:tabs>
        <w:ind w:left="6611" w:hanging="360"/>
      </w:pPr>
      <w:rPr>
        <w:rFonts w:ascii="Courier New" w:hAnsi="Courier New" w:cs="Courier New"/>
      </w:rPr>
    </w:lvl>
    <w:lvl w:ilvl="8">
      <w:start w:val="1"/>
      <w:numFmt w:val="bullet"/>
      <w:lvlText w:val=""/>
      <w:lvlJc w:val="left"/>
      <w:pPr>
        <w:tabs>
          <w:tab w:val="num" w:pos="0"/>
        </w:tabs>
        <w:ind w:left="7331" w:hanging="360"/>
      </w:pPr>
      <w:rPr>
        <w:rFonts w:ascii="Wingdings" w:hAnsi="Wingdings"/>
      </w:rPr>
    </w:lvl>
  </w:abstractNum>
  <w:abstractNum w:abstractNumId="3" w15:restartNumberingAfterBreak="0">
    <w:nsid w:val="04352027"/>
    <w:multiLevelType w:val="hybridMultilevel"/>
    <w:tmpl w:val="65F0084C"/>
    <w:lvl w:ilvl="0" w:tplc="4E28CDBE">
      <w:start w:val="1"/>
      <w:numFmt w:val="lowerLetter"/>
      <w:lvlText w:val="%1)"/>
      <w:lvlJc w:val="left"/>
      <w:pPr>
        <w:ind w:left="2602" w:hanging="360"/>
      </w:pPr>
      <w:rPr>
        <w:rFonts w:hint="default"/>
      </w:rPr>
    </w:lvl>
    <w:lvl w:ilvl="1" w:tplc="04220019" w:tentative="1">
      <w:start w:val="1"/>
      <w:numFmt w:val="lowerLetter"/>
      <w:lvlText w:val="%2."/>
      <w:lvlJc w:val="left"/>
      <w:pPr>
        <w:ind w:left="3322" w:hanging="360"/>
      </w:pPr>
    </w:lvl>
    <w:lvl w:ilvl="2" w:tplc="0422001B" w:tentative="1">
      <w:start w:val="1"/>
      <w:numFmt w:val="lowerRoman"/>
      <w:lvlText w:val="%3."/>
      <w:lvlJc w:val="right"/>
      <w:pPr>
        <w:ind w:left="4042" w:hanging="180"/>
      </w:pPr>
    </w:lvl>
    <w:lvl w:ilvl="3" w:tplc="0422000F" w:tentative="1">
      <w:start w:val="1"/>
      <w:numFmt w:val="decimal"/>
      <w:lvlText w:val="%4."/>
      <w:lvlJc w:val="left"/>
      <w:pPr>
        <w:ind w:left="4762" w:hanging="360"/>
      </w:pPr>
    </w:lvl>
    <w:lvl w:ilvl="4" w:tplc="04220019" w:tentative="1">
      <w:start w:val="1"/>
      <w:numFmt w:val="lowerLetter"/>
      <w:lvlText w:val="%5."/>
      <w:lvlJc w:val="left"/>
      <w:pPr>
        <w:ind w:left="5482" w:hanging="360"/>
      </w:pPr>
    </w:lvl>
    <w:lvl w:ilvl="5" w:tplc="0422001B" w:tentative="1">
      <w:start w:val="1"/>
      <w:numFmt w:val="lowerRoman"/>
      <w:lvlText w:val="%6."/>
      <w:lvlJc w:val="right"/>
      <w:pPr>
        <w:ind w:left="6202" w:hanging="180"/>
      </w:pPr>
    </w:lvl>
    <w:lvl w:ilvl="6" w:tplc="0422000F" w:tentative="1">
      <w:start w:val="1"/>
      <w:numFmt w:val="decimal"/>
      <w:lvlText w:val="%7."/>
      <w:lvlJc w:val="left"/>
      <w:pPr>
        <w:ind w:left="6922" w:hanging="360"/>
      </w:pPr>
    </w:lvl>
    <w:lvl w:ilvl="7" w:tplc="04220019" w:tentative="1">
      <w:start w:val="1"/>
      <w:numFmt w:val="lowerLetter"/>
      <w:lvlText w:val="%8."/>
      <w:lvlJc w:val="left"/>
      <w:pPr>
        <w:ind w:left="7642" w:hanging="360"/>
      </w:pPr>
    </w:lvl>
    <w:lvl w:ilvl="8" w:tplc="0422001B" w:tentative="1">
      <w:start w:val="1"/>
      <w:numFmt w:val="lowerRoman"/>
      <w:lvlText w:val="%9."/>
      <w:lvlJc w:val="right"/>
      <w:pPr>
        <w:ind w:left="8362" w:hanging="180"/>
      </w:pPr>
    </w:lvl>
  </w:abstractNum>
  <w:abstractNum w:abstractNumId="4" w15:restartNumberingAfterBreak="0">
    <w:nsid w:val="129339FF"/>
    <w:multiLevelType w:val="multilevel"/>
    <w:tmpl w:val="372AD458"/>
    <w:lvl w:ilvl="0">
      <w:start w:val="5"/>
      <w:numFmt w:val="decimal"/>
      <w:lvlText w:val="%1"/>
      <w:lvlJc w:val="left"/>
      <w:pPr>
        <w:ind w:left="390" w:hanging="390"/>
      </w:pPr>
      <w:rPr>
        <w:rFonts w:hint="default"/>
      </w:rPr>
    </w:lvl>
    <w:lvl w:ilvl="1">
      <w:start w:val="4"/>
      <w:numFmt w:val="decimal"/>
      <w:lvlText w:val="%1-%2"/>
      <w:lvlJc w:val="left"/>
      <w:pPr>
        <w:ind w:left="1497" w:hanging="720"/>
      </w:pPr>
      <w:rPr>
        <w:rFonts w:hint="default"/>
      </w:rPr>
    </w:lvl>
    <w:lvl w:ilvl="2">
      <w:start w:val="1"/>
      <w:numFmt w:val="decimal"/>
      <w:lvlText w:val="%1-%2.%3"/>
      <w:lvlJc w:val="left"/>
      <w:pPr>
        <w:ind w:left="2274" w:hanging="720"/>
      </w:pPr>
      <w:rPr>
        <w:rFonts w:hint="default"/>
      </w:rPr>
    </w:lvl>
    <w:lvl w:ilvl="3">
      <w:start w:val="1"/>
      <w:numFmt w:val="decimal"/>
      <w:lvlText w:val="%1-%2.%3.%4"/>
      <w:lvlJc w:val="left"/>
      <w:pPr>
        <w:ind w:left="3411" w:hanging="1080"/>
      </w:pPr>
      <w:rPr>
        <w:rFonts w:hint="default"/>
      </w:rPr>
    </w:lvl>
    <w:lvl w:ilvl="4">
      <w:start w:val="1"/>
      <w:numFmt w:val="decimal"/>
      <w:lvlText w:val="%1-%2.%3.%4.%5"/>
      <w:lvlJc w:val="left"/>
      <w:pPr>
        <w:ind w:left="4188" w:hanging="1080"/>
      </w:pPr>
      <w:rPr>
        <w:rFonts w:hint="default"/>
      </w:rPr>
    </w:lvl>
    <w:lvl w:ilvl="5">
      <w:start w:val="1"/>
      <w:numFmt w:val="decimal"/>
      <w:lvlText w:val="%1-%2.%3.%4.%5.%6"/>
      <w:lvlJc w:val="left"/>
      <w:pPr>
        <w:ind w:left="5325" w:hanging="1440"/>
      </w:pPr>
      <w:rPr>
        <w:rFonts w:hint="default"/>
      </w:rPr>
    </w:lvl>
    <w:lvl w:ilvl="6">
      <w:start w:val="1"/>
      <w:numFmt w:val="decimal"/>
      <w:lvlText w:val="%1-%2.%3.%4.%5.%6.%7"/>
      <w:lvlJc w:val="left"/>
      <w:pPr>
        <w:ind w:left="6102" w:hanging="1440"/>
      </w:pPr>
      <w:rPr>
        <w:rFonts w:hint="default"/>
      </w:rPr>
    </w:lvl>
    <w:lvl w:ilvl="7">
      <w:start w:val="1"/>
      <w:numFmt w:val="decimal"/>
      <w:lvlText w:val="%1-%2.%3.%4.%5.%6.%7.%8"/>
      <w:lvlJc w:val="left"/>
      <w:pPr>
        <w:ind w:left="7239" w:hanging="1800"/>
      </w:pPr>
      <w:rPr>
        <w:rFonts w:hint="default"/>
      </w:rPr>
    </w:lvl>
    <w:lvl w:ilvl="8">
      <w:start w:val="1"/>
      <w:numFmt w:val="decimal"/>
      <w:lvlText w:val="%1-%2.%3.%4.%5.%6.%7.%8.%9"/>
      <w:lvlJc w:val="left"/>
      <w:pPr>
        <w:ind w:left="8376" w:hanging="2160"/>
      </w:pPr>
      <w:rPr>
        <w:rFonts w:hint="default"/>
      </w:rPr>
    </w:lvl>
  </w:abstractNum>
  <w:abstractNum w:abstractNumId="5" w15:restartNumberingAfterBreak="0">
    <w:nsid w:val="18BC08AD"/>
    <w:multiLevelType w:val="hybridMultilevel"/>
    <w:tmpl w:val="A1469480"/>
    <w:lvl w:ilvl="0" w:tplc="C018D952">
      <w:start w:val="1"/>
      <w:numFmt w:val="decimal"/>
      <w:lvlText w:val="%1-"/>
      <w:lvlJc w:val="left"/>
      <w:pPr>
        <w:ind w:left="1212" w:hanging="360"/>
      </w:pPr>
      <w:rPr>
        <w:rFonts w:hint="default"/>
      </w:rPr>
    </w:lvl>
    <w:lvl w:ilvl="1" w:tplc="04220019" w:tentative="1">
      <w:start w:val="1"/>
      <w:numFmt w:val="lowerLetter"/>
      <w:lvlText w:val="%2."/>
      <w:lvlJc w:val="left"/>
      <w:pPr>
        <w:ind w:left="1932" w:hanging="360"/>
      </w:pPr>
    </w:lvl>
    <w:lvl w:ilvl="2" w:tplc="0422001B" w:tentative="1">
      <w:start w:val="1"/>
      <w:numFmt w:val="lowerRoman"/>
      <w:lvlText w:val="%3."/>
      <w:lvlJc w:val="right"/>
      <w:pPr>
        <w:ind w:left="2652" w:hanging="180"/>
      </w:pPr>
    </w:lvl>
    <w:lvl w:ilvl="3" w:tplc="0422000F" w:tentative="1">
      <w:start w:val="1"/>
      <w:numFmt w:val="decimal"/>
      <w:lvlText w:val="%4."/>
      <w:lvlJc w:val="left"/>
      <w:pPr>
        <w:ind w:left="3372" w:hanging="360"/>
      </w:pPr>
    </w:lvl>
    <w:lvl w:ilvl="4" w:tplc="04220019" w:tentative="1">
      <w:start w:val="1"/>
      <w:numFmt w:val="lowerLetter"/>
      <w:lvlText w:val="%5."/>
      <w:lvlJc w:val="left"/>
      <w:pPr>
        <w:ind w:left="4092" w:hanging="360"/>
      </w:pPr>
    </w:lvl>
    <w:lvl w:ilvl="5" w:tplc="0422001B" w:tentative="1">
      <w:start w:val="1"/>
      <w:numFmt w:val="lowerRoman"/>
      <w:lvlText w:val="%6."/>
      <w:lvlJc w:val="right"/>
      <w:pPr>
        <w:ind w:left="4812" w:hanging="180"/>
      </w:pPr>
    </w:lvl>
    <w:lvl w:ilvl="6" w:tplc="0422000F" w:tentative="1">
      <w:start w:val="1"/>
      <w:numFmt w:val="decimal"/>
      <w:lvlText w:val="%7."/>
      <w:lvlJc w:val="left"/>
      <w:pPr>
        <w:ind w:left="5532" w:hanging="360"/>
      </w:pPr>
    </w:lvl>
    <w:lvl w:ilvl="7" w:tplc="04220019" w:tentative="1">
      <w:start w:val="1"/>
      <w:numFmt w:val="lowerLetter"/>
      <w:lvlText w:val="%8."/>
      <w:lvlJc w:val="left"/>
      <w:pPr>
        <w:ind w:left="6252" w:hanging="360"/>
      </w:pPr>
    </w:lvl>
    <w:lvl w:ilvl="8" w:tplc="0422001B" w:tentative="1">
      <w:start w:val="1"/>
      <w:numFmt w:val="lowerRoman"/>
      <w:lvlText w:val="%9."/>
      <w:lvlJc w:val="right"/>
      <w:pPr>
        <w:ind w:left="6972" w:hanging="180"/>
      </w:pPr>
    </w:lvl>
  </w:abstractNum>
  <w:abstractNum w:abstractNumId="6" w15:restartNumberingAfterBreak="0">
    <w:nsid w:val="217E2A20"/>
    <w:multiLevelType w:val="hybridMultilevel"/>
    <w:tmpl w:val="73AABD5C"/>
    <w:lvl w:ilvl="0" w:tplc="2E56F9E6">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7" w15:restartNumberingAfterBreak="0">
    <w:nsid w:val="33950FB5"/>
    <w:multiLevelType w:val="multilevel"/>
    <w:tmpl w:val="9222C276"/>
    <w:lvl w:ilvl="0">
      <w:start w:val="4"/>
      <w:numFmt w:val="decimal"/>
      <w:lvlText w:val="%1"/>
      <w:lvlJc w:val="left"/>
      <w:pPr>
        <w:ind w:left="390" w:hanging="390"/>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8" w15:restartNumberingAfterBreak="0">
    <w:nsid w:val="550F673C"/>
    <w:multiLevelType w:val="multilevel"/>
    <w:tmpl w:val="51BC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770346"/>
    <w:multiLevelType w:val="hybridMultilevel"/>
    <w:tmpl w:val="2F064408"/>
    <w:lvl w:ilvl="0" w:tplc="7B18B3E6">
      <w:start w:val="4"/>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num w:numId="1" w16cid:durableId="396824425">
    <w:abstractNumId w:val="0"/>
  </w:num>
  <w:num w:numId="2" w16cid:durableId="1780486276">
    <w:abstractNumId w:val="1"/>
  </w:num>
  <w:num w:numId="3" w16cid:durableId="1441101844">
    <w:abstractNumId w:val="2"/>
  </w:num>
  <w:num w:numId="4" w16cid:durableId="2025398908">
    <w:abstractNumId w:val="8"/>
  </w:num>
  <w:num w:numId="5" w16cid:durableId="538393491">
    <w:abstractNumId w:val="3"/>
  </w:num>
  <w:num w:numId="6" w16cid:durableId="1462266447">
    <w:abstractNumId w:val="6"/>
  </w:num>
  <w:num w:numId="7" w16cid:durableId="1485970655">
    <w:abstractNumId w:val="9"/>
  </w:num>
  <w:num w:numId="8" w16cid:durableId="1444570035">
    <w:abstractNumId w:val="7"/>
  </w:num>
  <w:num w:numId="9" w16cid:durableId="781612418">
    <w:abstractNumId w:val="5"/>
  </w:num>
  <w:num w:numId="10" w16cid:durableId="1796870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a"/>
  <w:characterSpacingControl w:val="doNotCompress"/>
  <w:strictFirstAndLastCha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953"/>
    <w:rsid w:val="000018A3"/>
    <w:rsid w:val="000064AB"/>
    <w:rsid w:val="00027E7E"/>
    <w:rsid w:val="00040116"/>
    <w:rsid w:val="00091694"/>
    <w:rsid w:val="000B67AB"/>
    <w:rsid w:val="000D1953"/>
    <w:rsid w:val="000F34DE"/>
    <w:rsid w:val="000F50B1"/>
    <w:rsid w:val="001331EA"/>
    <w:rsid w:val="0013473A"/>
    <w:rsid w:val="001C7AA1"/>
    <w:rsid w:val="001E71A9"/>
    <w:rsid w:val="001F71F7"/>
    <w:rsid w:val="00205CE9"/>
    <w:rsid w:val="00232F21"/>
    <w:rsid w:val="00263C6B"/>
    <w:rsid w:val="002834A8"/>
    <w:rsid w:val="00283695"/>
    <w:rsid w:val="002A6582"/>
    <w:rsid w:val="00317F52"/>
    <w:rsid w:val="003A0686"/>
    <w:rsid w:val="003D5532"/>
    <w:rsid w:val="003D5948"/>
    <w:rsid w:val="003E214A"/>
    <w:rsid w:val="003F6269"/>
    <w:rsid w:val="00461118"/>
    <w:rsid w:val="00473FE4"/>
    <w:rsid w:val="004A01BF"/>
    <w:rsid w:val="004A5350"/>
    <w:rsid w:val="004E5472"/>
    <w:rsid w:val="00540717"/>
    <w:rsid w:val="005431BE"/>
    <w:rsid w:val="0056564E"/>
    <w:rsid w:val="00577A3B"/>
    <w:rsid w:val="005E2719"/>
    <w:rsid w:val="00617F9C"/>
    <w:rsid w:val="00627FAB"/>
    <w:rsid w:val="00657C09"/>
    <w:rsid w:val="0066483B"/>
    <w:rsid w:val="006701E6"/>
    <w:rsid w:val="00672983"/>
    <w:rsid w:val="006803D7"/>
    <w:rsid w:val="006879B4"/>
    <w:rsid w:val="006B2409"/>
    <w:rsid w:val="006B56DD"/>
    <w:rsid w:val="006C2FD7"/>
    <w:rsid w:val="006E2E3B"/>
    <w:rsid w:val="006E3AF4"/>
    <w:rsid w:val="006F1A94"/>
    <w:rsid w:val="00716F00"/>
    <w:rsid w:val="007A480D"/>
    <w:rsid w:val="007C5683"/>
    <w:rsid w:val="007E390B"/>
    <w:rsid w:val="008300B5"/>
    <w:rsid w:val="00834C32"/>
    <w:rsid w:val="00843BDD"/>
    <w:rsid w:val="00851DC4"/>
    <w:rsid w:val="00873CD1"/>
    <w:rsid w:val="008B1505"/>
    <w:rsid w:val="008B2C9B"/>
    <w:rsid w:val="008B7F33"/>
    <w:rsid w:val="008E5A1A"/>
    <w:rsid w:val="008F5E6B"/>
    <w:rsid w:val="009505BA"/>
    <w:rsid w:val="00965FF9"/>
    <w:rsid w:val="00974610"/>
    <w:rsid w:val="00985D91"/>
    <w:rsid w:val="009A0AA8"/>
    <w:rsid w:val="009F3193"/>
    <w:rsid w:val="00A009E9"/>
    <w:rsid w:val="00A35357"/>
    <w:rsid w:val="00AA7502"/>
    <w:rsid w:val="00B12418"/>
    <w:rsid w:val="00B50F4D"/>
    <w:rsid w:val="00B71EFA"/>
    <w:rsid w:val="00B76A30"/>
    <w:rsid w:val="00B9515F"/>
    <w:rsid w:val="00B96137"/>
    <w:rsid w:val="00BA2E06"/>
    <w:rsid w:val="00BB4088"/>
    <w:rsid w:val="00BD75F0"/>
    <w:rsid w:val="00BE0129"/>
    <w:rsid w:val="00BE3936"/>
    <w:rsid w:val="00C029EE"/>
    <w:rsid w:val="00C03012"/>
    <w:rsid w:val="00C03D54"/>
    <w:rsid w:val="00C04178"/>
    <w:rsid w:val="00C22BFE"/>
    <w:rsid w:val="00C90619"/>
    <w:rsid w:val="00C93303"/>
    <w:rsid w:val="00CA6ED4"/>
    <w:rsid w:val="00CD4026"/>
    <w:rsid w:val="00CE0B8A"/>
    <w:rsid w:val="00D03621"/>
    <w:rsid w:val="00D03DCB"/>
    <w:rsid w:val="00D6339D"/>
    <w:rsid w:val="00D639F5"/>
    <w:rsid w:val="00D71BD2"/>
    <w:rsid w:val="00DC20F9"/>
    <w:rsid w:val="00E07A51"/>
    <w:rsid w:val="00E20CD9"/>
    <w:rsid w:val="00E57CB3"/>
    <w:rsid w:val="00E6658A"/>
    <w:rsid w:val="00E71E47"/>
    <w:rsid w:val="00E810FE"/>
    <w:rsid w:val="00E856B4"/>
    <w:rsid w:val="00EB0544"/>
    <w:rsid w:val="00ED3A11"/>
    <w:rsid w:val="00ED765D"/>
    <w:rsid w:val="00EF2A7C"/>
    <w:rsid w:val="00EF2B7F"/>
    <w:rsid w:val="00F027E0"/>
    <w:rsid w:val="00F035BE"/>
    <w:rsid w:val="00F06D61"/>
    <w:rsid w:val="00F12543"/>
    <w:rsid w:val="00F2314F"/>
    <w:rsid w:val="00F44932"/>
    <w:rsid w:val="00F600A0"/>
    <w:rsid w:val="00F81A8D"/>
    <w:rsid w:val="00F9335F"/>
    <w:rsid w:val="00FC3236"/>
    <w:rsid w:val="00FC606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0A85D2F"/>
  <w15:docId w15:val="{B7EE9758-EE2C-4378-99F4-F91813EF4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after="160" w:line="259" w:lineRule="auto"/>
    </w:pPr>
    <w:rPr>
      <w:rFonts w:ascii="Calibri" w:eastAsia="Calibri" w:hAnsi="Calibri" w:cs="Tahoma"/>
      <w:sz w:val="22"/>
      <w:szCs w:val="22"/>
      <w:lang w:val="ru-RU" w:eastAsia="ru-UA"/>
    </w:rPr>
  </w:style>
  <w:style w:type="paragraph" w:styleId="1">
    <w:name w:val="heading 1"/>
    <w:basedOn w:val="a"/>
    <w:next w:val="a"/>
    <w:qFormat/>
    <w:pPr>
      <w:keepNext/>
      <w:keepLines/>
      <w:spacing w:before="240" w:after="0"/>
      <w:outlineLvl w:val="0"/>
    </w:pPr>
    <w:rPr>
      <w:rFonts w:ascii="Calibri Light" w:hAnsi="Calibri Light"/>
      <w:color w:val="2F5496"/>
      <w:sz w:val="32"/>
      <w:szCs w:val="32"/>
    </w:rPr>
  </w:style>
  <w:style w:type="paragraph" w:styleId="2">
    <w:name w:val="heading 2"/>
    <w:basedOn w:val="a"/>
    <w:next w:val="a"/>
    <w:qFormat/>
    <w:pPr>
      <w:keepNext/>
      <w:keepLines/>
      <w:spacing w:before="40" w:after="0"/>
      <w:outlineLvl w:val="1"/>
    </w:pPr>
    <w:rPr>
      <w:rFonts w:ascii="Calibri Light" w:hAnsi="Calibri Light"/>
      <w:color w:val="2F5496"/>
      <w:sz w:val="26"/>
      <w:szCs w:val="26"/>
    </w:rPr>
  </w:style>
  <w:style w:type="paragraph" w:styleId="3">
    <w:name w:val="heading 3"/>
    <w:basedOn w:val="a"/>
    <w:qFormat/>
    <w:pPr>
      <w:spacing w:before="280" w:after="280"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next w:val="a"/>
    <w:qFormat/>
    <w:pPr>
      <w:keepNext/>
      <w:keepLines/>
      <w:spacing w:before="40" w:after="0"/>
      <w:outlineLvl w:val="3"/>
    </w:pPr>
    <w:rPr>
      <w:rFonts w:ascii="Calibri Light" w:hAnsi="Calibri Light"/>
      <w:i/>
      <w:iCs/>
      <w:color w:val="2F549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Шрифт абзацу за замовчуванням1"/>
  </w:style>
  <w:style w:type="character" w:customStyle="1" w:styleId="a3">
    <w:name w:val="Стандарт Знак"/>
    <w:rPr>
      <w:rFonts w:ascii="Times New Roman" w:eastAsia="Times New Roman" w:hAnsi="Times New Roman" w:cs="Helvetica"/>
      <w:color w:val="6D737D"/>
      <w:sz w:val="28"/>
      <w:szCs w:val="24"/>
      <w:shd w:val="clear" w:color="auto" w:fill="FFFFFF"/>
      <w:lang w:val="ru-RU" w:eastAsia="uk-UA"/>
    </w:rPr>
  </w:style>
  <w:style w:type="character" w:customStyle="1" w:styleId="11">
    <w:name w:val="Заголовок 1 Знак"/>
    <w:rPr>
      <w:rFonts w:ascii="Calibri Light" w:eastAsia="Calibri" w:hAnsi="Calibri Light" w:cs="Tahoma"/>
      <w:color w:val="2F5496"/>
      <w:sz w:val="32"/>
      <w:szCs w:val="32"/>
      <w:lang w:val="ru-RU"/>
    </w:rPr>
  </w:style>
  <w:style w:type="character" w:customStyle="1" w:styleId="20">
    <w:name w:val="Заголовок 2 Знак"/>
    <w:rPr>
      <w:rFonts w:ascii="Calibri Light" w:eastAsia="Calibri" w:hAnsi="Calibri Light" w:cs="Tahoma"/>
      <w:color w:val="2F5496"/>
      <w:sz w:val="26"/>
      <w:szCs w:val="26"/>
      <w:lang w:val="ru-RU"/>
    </w:rPr>
  </w:style>
  <w:style w:type="character" w:customStyle="1" w:styleId="30">
    <w:name w:val="Заголовок 3 Знак"/>
    <w:rPr>
      <w:rFonts w:ascii="Times New Roman" w:eastAsia="Times New Roman" w:hAnsi="Times New Roman" w:cs="Times New Roman"/>
      <w:b/>
      <w:bCs/>
      <w:sz w:val="27"/>
      <w:szCs w:val="27"/>
      <w:lang w:val="ru-RU" w:eastAsia="uk-UA"/>
    </w:rPr>
  </w:style>
  <w:style w:type="character" w:customStyle="1" w:styleId="40">
    <w:name w:val="Заголовок 4 Знак"/>
    <w:rPr>
      <w:rFonts w:ascii="Calibri Light" w:eastAsia="Calibri" w:hAnsi="Calibri Light" w:cs="Tahoma"/>
      <w:i/>
      <w:iCs/>
      <w:color w:val="2F5496"/>
      <w:lang w:val="ru-RU"/>
    </w:rPr>
  </w:style>
  <w:style w:type="character" w:customStyle="1" w:styleId="12">
    <w:name w:val="Строгий1"/>
    <w:rPr>
      <w:b/>
      <w:bCs/>
    </w:rPr>
  </w:style>
  <w:style w:type="character" w:styleId="a4">
    <w:name w:val="Hyperlink"/>
    <w:rPr>
      <w:color w:val="0000FF"/>
      <w:u w:val="single"/>
    </w:rPr>
  </w:style>
  <w:style w:type="character" w:customStyle="1" w:styleId="HTML1">
    <w:name w:val="Код HTML1"/>
    <w:rPr>
      <w:rFonts w:ascii="Courier New" w:eastAsia="Times New Roman" w:hAnsi="Courier New" w:cs="Courier New"/>
      <w:sz w:val="20"/>
      <w:szCs w:val="20"/>
    </w:rPr>
  </w:style>
  <w:style w:type="character" w:customStyle="1" w:styleId="HTML">
    <w:name w:val="Стандартный HTML Знак"/>
    <w:rPr>
      <w:rFonts w:ascii="Courier New" w:eastAsia="Times New Roman" w:hAnsi="Courier New" w:cs="Courier New"/>
      <w:sz w:val="20"/>
      <w:szCs w:val="20"/>
      <w:lang w:val="ru-RU" w:eastAsia="uk-UA"/>
    </w:rPr>
  </w:style>
  <w:style w:type="character" w:customStyle="1" w:styleId="crayon-t">
    <w:name w:val="crayon-t"/>
    <w:basedOn w:val="10"/>
  </w:style>
  <w:style w:type="character" w:customStyle="1" w:styleId="crayon-h">
    <w:name w:val="crayon-h"/>
    <w:basedOn w:val="10"/>
  </w:style>
  <w:style w:type="character" w:customStyle="1" w:styleId="crayon-e">
    <w:name w:val="crayon-e"/>
    <w:basedOn w:val="10"/>
  </w:style>
  <w:style w:type="character" w:customStyle="1" w:styleId="crayon-i">
    <w:name w:val="crayon-i"/>
    <w:basedOn w:val="10"/>
  </w:style>
  <w:style w:type="character" w:customStyle="1" w:styleId="crayon-s">
    <w:name w:val="crayon-s"/>
    <w:basedOn w:val="10"/>
  </w:style>
  <w:style w:type="character" w:customStyle="1" w:styleId="crayon-sy">
    <w:name w:val="crayon-sy"/>
    <w:basedOn w:val="10"/>
  </w:style>
  <w:style w:type="character" w:customStyle="1" w:styleId="crayon-o">
    <w:name w:val="crayon-o"/>
    <w:basedOn w:val="10"/>
  </w:style>
  <w:style w:type="character" w:customStyle="1" w:styleId="crayon-v">
    <w:name w:val="crayon-v"/>
    <w:basedOn w:val="10"/>
  </w:style>
  <w:style w:type="character" w:customStyle="1" w:styleId="crayon-st">
    <w:name w:val="crayon-st"/>
    <w:basedOn w:val="10"/>
  </w:style>
  <w:style w:type="character" w:styleId="a5">
    <w:name w:val="Emphasis"/>
    <w:qFormat/>
    <w:rsid w:val="00716F00"/>
    <w:rPr>
      <w:rFonts w:ascii="Consolas" w:hAnsi="Consolas"/>
      <w:b/>
      <w:i/>
      <w:iCs/>
      <w:sz w:val="24"/>
    </w:rPr>
  </w:style>
  <w:style w:type="character" w:customStyle="1" w:styleId="token">
    <w:name w:val="token"/>
    <w:basedOn w:val="10"/>
  </w:style>
  <w:style w:type="character" w:customStyle="1" w:styleId="Book">
    <w:name w:val="Book Знак"/>
    <w:rPr>
      <w:rFonts w:ascii="Times New Roman" w:eastAsia="Times New Roman" w:hAnsi="Times New Roman" w:cs="Courier New"/>
      <w:iCs/>
      <w:color w:val="1C1717"/>
      <w:sz w:val="28"/>
      <w:szCs w:val="24"/>
      <w:shd w:val="clear" w:color="auto" w:fill="FFFFFF"/>
      <w:lang w:val="ru-UA" w:eastAsia="uk-UA"/>
    </w:rPr>
  </w:style>
  <w:style w:type="character" w:customStyle="1" w:styleId="a6">
    <w:name w:val="Обычный (Интернет) Знак"/>
    <w:rPr>
      <w:rFonts w:ascii="Times New Roman" w:eastAsia="Times New Roman" w:hAnsi="Times New Roman" w:cs="Times New Roman"/>
      <w:sz w:val="24"/>
      <w:szCs w:val="24"/>
      <w:lang w:val="ru-RU" w:eastAsia="uk-UA"/>
    </w:rPr>
  </w:style>
  <w:style w:type="character" w:customStyle="1" w:styleId="Standard">
    <w:name w:val="Standard Знак"/>
    <w:rPr>
      <w:rFonts w:ascii="Times New Roman" w:eastAsia="Times New Roman" w:hAnsi="Times New Roman" w:cs="Times New Roman"/>
      <w:color w:val="1C1717"/>
      <w:sz w:val="28"/>
      <w:szCs w:val="28"/>
      <w:shd w:val="clear" w:color="auto" w:fill="FFFFFF"/>
      <w:lang w:val="ru-RU" w:eastAsia="uk-UA"/>
    </w:rPr>
  </w:style>
  <w:style w:type="character" w:customStyle="1" w:styleId="pl-c">
    <w:name w:val="pl-c"/>
    <w:basedOn w:val="10"/>
  </w:style>
  <w:style w:type="character" w:styleId="a7">
    <w:name w:val="FollowedHyperlink"/>
    <w:rPr>
      <w:color w:val="954F72"/>
      <w:u w:val="single"/>
    </w:rPr>
  </w:style>
  <w:style w:type="character" w:customStyle="1" w:styleId="13">
    <w:name w:val="Незакрита згадка1"/>
    <w:rPr>
      <w:color w:val="605E5C"/>
      <w:shd w:val="clear" w:color="auto" w:fill="E1DFDD"/>
    </w:rPr>
  </w:style>
  <w:style w:type="character" w:customStyle="1" w:styleId="Text">
    <w:name w:val="Text Знак"/>
    <w:rPr>
      <w:rFonts w:ascii="Times New Roman" w:hAnsi="Times New Roman" w:cs="Times New Roman"/>
      <w:sz w:val="28"/>
      <w:szCs w:val="28"/>
      <w:lang w:val="ru-RU"/>
    </w:rPr>
  </w:style>
  <w:style w:type="character" w:customStyle="1" w:styleId="texample">
    <w:name w:val="texample"/>
    <w:basedOn w:val="10"/>
  </w:style>
  <w:style w:type="character" w:customStyle="1" w:styleId="HTML10">
    <w:name w:val="Клавіатура HTML1"/>
    <w:rPr>
      <w:rFonts w:ascii="Courier New" w:eastAsia="Times New Roman" w:hAnsi="Courier New" w:cs="Courier New"/>
      <w:sz w:val="20"/>
      <w:szCs w:val="20"/>
    </w:rPr>
  </w:style>
  <w:style w:type="character" w:customStyle="1" w:styleId="Code">
    <w:name w:val="Code Знак"/>
    <w:rPr>
      <w:rFonts w:ascii="Consolas" w:eastAsia="Times New Roman" w:hAnsi="Consolas" w:cs="Times New Roman"/>
      <w:i/>
      <w:sz w:val="26"/>
      <w:szCs w:val="24"/>
      <w:lang w:eastAsia="uk-UA"/>
    </w:rPr>
  </w:style>
  <w:style w:type="character" w:customStyle="1" w:styleId="pl-k">
    <w:name w:val="pl-k"/>
    <w:basedOn w:val="10"/>
  </w:style>
  <w:style w:type="character" w:customStyle="1" w:styleId="pl-smi">
    <w:name w:val="pl-smi"/>
    <w:basedOn w:val="10"/>
  </w:style>
  <w:style w:type="character" w:customStyle="1" w:styleId="pl-c1">
    <w:name w:val="pl-c1"/>
    <w:basedOn w:val="10"/>
  </w:style>
  <w:style w:type="character" w:customStyle="1" w:styleId="section-number">
    <w:name w:val="section-number"/>
    <w:basedOn w:val="10"/>
  </w:style>
  <w:style w:type="character" w:customStyle="1" w:styleId="xref">
    <w:name w:val="xref"/>
    <w:basedOn w:val="10"/>
  </w:style>
  <w:style w:type="character" w:customStyle="1" w:styleId="std">
    <w:name w:val="std"/>
    <w:basedOn w:val="10"/>
  </w:style>
  <w:style w:type="character" w:customStyle="1" w:styleId="Standart">
    <w:name w:val="Standart Знак"/>
    <w:rPr>
      <w:rFonts w:ascii="Times New Roman" w:hAnsi="Times New Roman"/>
      <w:sz w:val="28"/>
      <w:lang w:val="ru-RU"/>
    </w:rPr>
  </w:style>
  <w:style w:type="character" w:customStyle="1" w:styleId="a8">
    <w:name w:val="Статейный Знак"/>
    <w:rPr>
      <w:rFonts w:ascii="Times New Roman" w:hAnsi="Times New Roman"/>
      <w:sz w:val="28"/>
      <w:lang w:val="ru-RU"/>
    </w:rPr>
  </w:style>
  <w:style w:type="character" w:customStyle="1" w:styleId="hljs-keyword">
    <w:name w:val="hljs-keyword"/>
    <w:basedOn w:val="10"/>
  </w:style>
  <w:style w:type="character" w:customStyle="1" w:styleId="hljs-function">
    <w:name w:val="hljs-function"/>
    <w:basedOn w:val="10"/>
  </w:style>
  <w:style w:type="character" w:customStyle="1" w:styleId="b">
    <w:name w:val="b"/>
    <w:basedOn w:val="10"/>
  </w:style>
  <w:style w:type="character" w:customStyle="1" w:styleId="hljs-string">
    <w:name w:val="hljs-string"/>
    <w:basedOn w:val="10"/>
  </w:style>
  <w:style w:type="character" w:customStyle="1" w:styleId="hljs-title">
    <w:name w:val="hljs-title"/>
    <w:basedOn w:val="10"/>
  </w:style>
  <w:style w:type="character" w:customStyle="1" w:styleId="hljs-params">
    <w:name w:val="hljs-params"/>
    <w:basedOn w:val="10"/>
  </w:style>
  <w:style w:type="character" w:customStyle="1" w:styleId="hljs-number">
    <w:name w:val="hljs-number"/>
    <w:basedOn w:val="10"/>
  </w:style>
  <w:style w:type="character" w:customStyle="1" w:styleId="kd">
    <w:name w:val="kd"/>
    <w:basedOn w:val="10"/>
  </w:style>
  <w:style w:type="character" w:customStyle="1" w:styleId="nx">
    <w:name w:val="nx"/>
    <w:basedOn w:val="10"/>
  </w:style>
  <w:style w:type="character" w:customStyle="1" w:styleId="p">
    <w:name w:val="p"/>
    <w:basedOn w:val="10"/>
  </w:style>
  <w:style w:type="character" w:customStyle="1" w:styleId="kt">
    <w:name w:val="kt"/>
    <w:basedOn w:val="10"/>
  </w:style>
  <w:style w:type="character" w:customStyle="1" w:styleId="k">
    <w:name w:val="k"/>
    <w:basedOn w:val="10"/>
  </w:style>
  <w:style w:type="character" w:customStyle="1" w:styleId="mi">
    <w:name w:val="mi"/>
    <w:basedOn w:val="10"/>
  </w:style>
  <w:style w:type="character" w:customStyle="1" w:styleId="o">
    <w:name w:val="o"/>
    <w:basedOn w:val="10"/>
  </w:style>
  <w:style w:type="character" w:customStyle="1" w:styleId="kwd">
    <w:name w:val="kwd"/>
    <w:basedOn w:val="10"/>
  </w:style>
  <w:style w:type="character" w:customStyle="1" w:styleId="pln">
    <w:name w:val="pln"/>
    <w:basedOn w:val="10"/>
  </w:style>
  <w:style w:type="character" w:customStyle="1" w:styleId="str">
    <w:name w:val="str"/>
    <w:basedOn w:val="10"/>
  </w:style>
  <w:style w:type="character" w:customStyle="1" w:styleId="pun">
    <w:name w:val="pun"/>
    <w:basedOn w:val="10"/>
  </w:style>
  <w:style w:type="character" w:customStyle="1" w:styleId="com">
    <w:name w:val="com"/>
    <w:basedOn w:val="10"/>
  </w:style>
  <w:style w:type="character" w:customStyle="1" w:styleId="lit">
    <w:name w:val="lit"/>
    <w:basedOn w:val="10"/>
  </w:style>
  <w:style w:type="character" w:customStyle="1" w:styleId="typ">
    <w:name w:val="typ"/>
    <w:basedOn w:val="10"/>
  </w:style>
  <w:style w:type="character" w:customStyle="1" w:styleId="s">
    <w:name w:val="s"/>
    <w:basedOn w:val="10"/>
  </w:style>
  <w:style w:type="character" w:customStyle="1" w:styleId="nb">
    <w:name w:val="nb"/>
    <w:basedOn w:val="10"/>
  </w:style>
  <w:style w:type="character" w:customStyle="1" w:styleId="c1">
    <w:name w:val="c1"/>
    <w:basedOn w:val="10"/>
  </w:style>
  <w:style w:type="character" w:styleId="a9">
    <w:name w:val="Strong"/>
    <w:qFormat/>
    <w:rPr>
      <w:b/>
      <w:bCs/>
    </w:rPr>
  </w:style>
  <w:style w:type="character" w:customStyle="1" w:styleId="PC">
    <w:name w:val="PC Знак"/>
    <w:rPr>
      <w:rFonts w:ascii="Courier New" w:eastAsia="Times New Roman" w:hAnsi="Courier New" w:cs="Courier New"/>
      <w:i/>
      <w:iCs/>
      <w:color w:val="1C1717"/>
      <w:sz w:val="24"/>
      <w:szCs w:val="24"/>
      <w:shd w:val="clear" w:color="auto" w:fill="FFFFFF"/>
      <w:lang w:val="ru-UA" w:eastAsia="uk-UA"/>
    </w:rPr>
  </w:style>
  <w:style w:type="character" w:customStyle="1" w:styleId="hljs-builtin">
    <w:name w:val="hljs-built_in"/>
    <w:basedOn w:val="10"/>
  </w:style>
  <w:style w:type="character" w:customStyle="1" w:styleId="math">
    <w:name w:val="math"/>
    <w:basedOn w:val="10"/>
  </w:style>
  <w:style w:type="character" w:customStyle="1" w:styleId="w">
    <w:name w:val="w"/>
    <w:basedOn w:val="10"/>
  </w:style>
  <w:style w:type="character" w:customStyle="1" w:styleId="src2">
    <w:name w:val="src2"/>
    <w:basedOn w:val="10"/>
  </w:style>
  <w:style w:type="character" w:customStyle="1" w:styleId="14">
    <w:name w:val="Текст покажчика місця заповнення1"/>
    <w:rPr>
      <w:color w:val="808080"/>
    </w:rPr>
  </w:style>
  <w:style w:type="character" w:customStyle="1" w:styleId="hljs-comment">
    <w:name w:val="hljs-comment"/>
    <w:basedOn w:val="10"/>
  </w:style>
  <w:style w:type="character" w:customStyle="1" w:styleId="hljs-literal">
    <w:name w:val="hljs-literal"/>
    <w:basedOn w:val="10"/>
  </w:style>
  <w:style w:type="character" w:customStyle="1" w:styleId="n">
    <w:name w:val="n"/>
    <w:basedOn w:val="10"/>
  </w:style>
  <w:style w:type="character" w:customStyle="1" w:styleId="mo">
    <w:name w:val="mo"/>
    <w:basedOn w:val="10"/>
  </w:style>
  <w:style w:type="character" w:customStyle="1" w:styleId="mjxassistivemathml">
    <w:name w:val="mjx_assistive_mathml"/>
    <w:basedOn w:val="10"/>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rPr>
      <w:rFonts w:eastAsia="Times New Roman" w:cs="Times New Roman"/>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style>
  <w:style w:type="character" w:customStyle="1" w:styleId="ListLabel20">
    <w:name w:val="ListLabel 20"/>
    <w:rPr>
      <w:rFonts w:cs="Courier New"/>
    </w:rPr>
  </w:style>
  <w:style w:type="character" w:customStyle="1" w:styleId="ListLabel21">
    <w:name w:val="ListLabel 21"/>
  </w:style>
  <w:style w:type="character" w:customStyle="1" w:styleId="ListLabel22">
    <w:name w:val="ListLabel 22"/>
  </w:style>
  <w:style w:type="character" w:customStyle="1" w:styleId="ListLabel23">
    <w:name w:val="ListLabel 23"/>
    <w:rPr>
      <w:rFonts w:cs="Courier New"/>
    </w:rPr>
  </w:style>
  <w:style w:type="character" w:customStyle="1" w:styleId="ListLabel24">
    <w:name w:val="ListLabel 24"/>
  </w:style>
  <w:style w:type="character" w:customStyle="1" w:styleId="ListLabel25">
    <w:name w:val="ListLabel 25"/>
  </w:style>
  <w:style w:type="character" w:customStyle="1" w:styleId="ListLabel26">
    <w:name w:val="ListLabel 26"/>
    <w:rPr>
      <w:rFonts w:cs="Courier New"/>
    </w:rPr>
  </w:style>
  <w:style w:type="character" w:customStyle="1" w:styleId="ListLabel27">
    <w:name w:val="ListLabel 27"/>
  </w:style>
  <w:style w:type="character" w:customStyle="1" w:styleId="ListLabel28">
    <w:name w:val="ListLabel 28"/>
  </w:style>
  <w:style w:type="character" w:customStyle="1" w:styleId="ListLabel29">
    <w:name w:val="ListLabel 29"/>
    <w:rPr>
      <w:rFonts w:cs="Courier New"/>
    </w:rPr>
  </w:style>
  <w:style w:type="character" w:customStyle="1" w:styleId="ListLabel30">
    <w:name w:val="ListLabel 30"/>
  </w:style>
  <w:style w:type="character" w:customStyle="1" w:styleId="ListLabel31">
    <w:name w:val="ListLabel 31"/>
  </w:style>
  <w:style w:type="character" w:customStyle="1" w:styleId="ListLabel32">
    <w:name w:val="ListLabel 32"/>
    <w:rPr>
      <w:rFonts w:cs="Courier New"/>
    </w:rPr>
  </w:style>
  <w:style w:type="character" w:customStyle="1" w:styleId="ListLabel33">
    <w:name w:val="ListLabel 33"/>
  </w:style>
  <w:style w:type="character" w:customStyle="1" w:styleId="ListLabel34">
    <w:name w:val="ListLabel 34"/>
  </w:style>
  <w:style w:type="character" w:customStyle="1" w:styleId="ListLabel35">
    <w:name w:val="ListLabel 35"/>
    <w:rPr>
      <w:rFonts w:cs="Courier New"/>
    </w:rPr>
  </w:style>
  <w:style w:type="character" w:customStyle="1" w:styleId="ListLabel36">
    <w:name w:val="ListLabel 36"/>
  </w:style>
  <w:style w:type="character" w:customStyle="1" w:styleId="ListLabel37">
    <w:name w:val="ListLabel 37"/>
  </w:style>
  <w:style w:type="character" w:customStyle="1" w:styleId="ListLabel38">
    <w:name w:val="ListLabel 38"/>
    <w:rPr>
      <w:rFonts w:cs="Courier New"/>
    </w:rPr>
  </w:style>
  <w:style w:type="character" w:customStyle="1" w:styleId="ListLabel39">
    <w:name w:val="ListLabel 39"/>
  </w:style>
  <w:style w:type="character" w:customStyle="1" w:styleId="ListLabel40">
    <w:name w:val="ListLabel 40"/>
  </w:style>
  <w:style w:type="character" w:customStyle="1" w:styleId="ListLabel41">
    <w:name w:val="ListLabel 41"/>
    <w:rPr>
      <w:rFonts w:cs="Courier New"/>
    </w:rPr>
  </w:style>
  <w:style w:type="character" w:customStyle="1" w:styleId="ListLabel42">
    <w:name w:val="ListLabel 42"/>
  </w:style>
  <w:style w:type="character" w:customStyle="1" w:styleId="ListLabel43">
    <w:name w:val="ListLabel 43"/>
  </w:style>
  <w:style w:type="character" w:customStyle="1" w:styleId="ListLabel44">
    <w:name w:val="ListLabel 44"/>
    <w:rPr>
      <w:rFonts w:cs="Courier New"/>
    </w:rPr>
  </w:style>
  <w:style w:type="character" w:customStyle="1" w:styleId="ListLabel45">
    <w:name w:val="ListLabel 45"/>
  </w:style>
  <w:style w:type="character" w:customStyle="1" w:styleId="ListLabel46">
    <w:name w:val="ListLabel 46"/>
  </w:style>
  <w:style w:type="character" w:customStyle="1" w:styleId="ListLabel47">
    <w:name w:val="ListLabel 47"/>
    <w:rPr>
      <w:rFonts w:cs="Courier New"/>
    </w:rPr>
  </w:style>
  <w:style w:type="character" w:customStyle="1" w:styleId="ListLabel48">
    <w:name w:val="ListLabel 48"/>
  </w:style>
  <w:style w:type="character" w:customStyle="1" w:styleId="ListLabel49">
    <w:name w:val="ListLabel 49"/>
  </w:style>
  <w:style w:type="character" w:customStyle="1" w:styleId="ListLabel50">
    <w:name w:val="ListLabel 50"/>
    <w:rPr>
      <w:rFonts w:cs="Courier New"/>
    </w:rPr>
  </w:style>
  <w:style w:type="character" w:customStyle="1" w:styleId="ListLabel51">
    <w:name w:val="ListLabel 51"/>
  </w:style>
  <w:style w:type="character" w:customStyle="1" w:styleId="ListLabel52">
    <w:name w:val="ListLabel 52"/>
  </w:style>
  <w:style w:type="character" w:customStyle="1" w:styleId="ListLabel53">
    <w:name w:val="ListLabel 53"/>
    <w:rPr>
      <w:rFonts w:cs="Courier New"/>
    </w:rPr>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rPr>
      <w:sz w:val="20"/>
    </w:rPr>
  </w:style>
  <w:style w:type="character" w:customStyle="1" w:styleId="ListLabel101">
    <w:name w:val="ListLabel 101"/>
    <w:rPr>
      <w:sz w:val="20"/>
    </w:rPr>
  </w:style>
  <w:style w:type="character" w:customStyle="1" w:styleId="ListLabel102">
    <w:name w:val="ListLabel 102"/>
    <w:rPr>
      <w:sz w:val="20"/>
    </w:rPr>
  </w:style>
  <w:style w:type="character" w:customStyle="1" w:styleId="ListLabel103">
    <w:name w:val="ListLabel 103"/>
    <w:rPr>
      <w:sz w:val="20"/>
    </w:rPr>
  </w:style>
  <w:style w:type="character" w:customStyle="1" w:styleId="ListLabel104">
    <w:name w:val="ListLabel 104"/>
    <w:rPr>
      <w:sz w:val="20"/>
    </w:rPr>
  </w:style>
  <w:style w:type="character" w:customStyle="1" w:styleId="ListLabel105">
    <w:name w:val="ListLabel 105"/>
    <w:rPr>
      <w:sz w:val="20"/>
    </w:rPr>
  </w:style>
  <w:style w:type="character" w:customStyle="1" w:styleId="ListLabel106">
    <w:name w:val="ListLabel 106"/>
    <w:rPr>
      <w:sz w:val="20"/>
    </w:rPr>
  </w:style>
  <w:style w:type="character" w:customStyle="1" w:styleId="ListLabel107">
    <w:name w:val="ListLabel 107"/>
    <w:rPr>
      <w:sz w:val="20"/>
    </w:rPr>
  </w:style>
  <w:style w:type="character" w:customStyle="1" w:styleId="ListLabel108">
    <w:name w:val="ListLabel 108"/>
    <w:rPr>
      <w:sz w:val="20"/>
    </w:rPr>
  </w:style>
  <w:style w:type="character" w:customStyle="1" w:styleId="ListLabel109">
    <w:name w:val="ListLabel 109"/>
    <w:rPr>
      <w:sz w:val="20"/>
    </w:rPr>
  </w:style>
  <w:style w:type="character" w:customStyle="1" w:styleId="ListLabel110">
    <w:name w:val="ListLabel 110"/>
    <w:rPr>
      <w:sz w:val="20"/>
    </w:rPr>
  </w:style>
  <w:style w:type="character" w:customStyle="1" w:styleId="ListLabel111">
    <w:name w:val="ListLabel 111"/>
    <w:rPr>
      <w:sz w:val="20"/>
    </w:rPr>
  </w:style>
  <w:style w:type="character" w:customStyle="1" w:styleId="ListLabel112">
    <w:name w:val="ListLabel 112"/>
    <w:rPr>
      <w:sz w:val="20"/>
    </w:rPr>
  </w:style>
  <w:style w:type="character" w:customStyle="1" w:styleId="ListLabel113">
    <w:name w:val="ListLabel 113"/>
    <w:rPr>
      <w:sz w:val="20"/>
    </w:rPr>
  </w:style>
  <w:style w:type="character" w:customStyle="1" w:styleId="ListLabel114">
    <w:name w:val="ListLabel 114"/>
    <w:rPr>
      <w:sz w:val="20"/>
    </w:rPr>
  </w:style>
  <w:style w:type="character" w:customStyle="1" w:styleId="ListLabel115">
    <w:name w:val="ListLabel 115"/>
    <w:rPr>
      <w:sz w:val="20"/>
    </w:rPr>
  </w:style>
  <w:style w:type="character" w:customStyle="1" w:styleId="ListLabel116">
    <w:name w:val="ListLabel 116"/>
    <w:rPr>
      <w:sz w:val="20"/>
    </w:rPr>
  </w:style>
  <w:style w:type="character" w:customStyle="1" w:styleId="ListLabel117">
    <w:name w:val="ListLabel 117"/>
    <w:rPr>
      <w:sz w:val="20"/>
    </w:rPr>
  </w:style>
  <w:style w:type="character" w:customStyle="1" w:styleId="ListLabel118">
    <w:name w:val="ListLabel 118"/>
    <w:rPr>
      <w:sz w:val="20"/>
    </w:rPr>
  </w:style>
  <w:style w:type="character" w:customStyle="1" w:styleId="ListLabel119">
    <w:name w:val="ListLabel 119"/>
    <w:rPr>
      <w:sz w:val="20"/>
    </w:rPr>
  </w:style>
  <w:style w:type="character" w:customStyle="1" w:styleId="ListLabel120">
    <w:name w:val="ListLabel 120"/>
    <w:rPr>
      <w:sz w:val="20"/>
    </w:rPr>
  </w:style>
  <w:style w:type="character" w:customStyle="1" w:styleId="ListLabel121">
    <w:name w:val="ListLabel 121"/>
    <w:rPr>
      <w:sz w:val="20"/>
    </w:rPr>
  </w:style>
  <w:style w:type="character" w:customStyle="1" w:styleId="ListLabel122">
    <w:name w:val="ListLabel 122"/>
    <w:rPr>
      <w:sz w:val="20"/>
    </w:rPr>
  </w:style>
  <w:style w:type="character" w:customStyle="1" w:styleId="ListLabel123">
    <w:name w:val="ListLabel 123"/>
    <w:rPr>
      <w:sz w:val="20"/>
    </w:rPr>
  </w:style>
  <w:style w:type="character" w:customStyle="1" w:styleId="ListLabel124">
    <w:name w:val="ListLabel 124"/>
    <w:rPr>
      <w:sz w:val="20"/>
    </w:rPr>
  </w:style>
  <w:style w:type="character" w:customStyle="1" w:styleId="ListLabel125">
    <w:name w:val="ListLabel 125"/>
    <w:rPr>
      <w:sz w:val="20"/>
    </w:rPr>
  </w:style>
  <w:style w:type="character" w:customStyle="1" w:styleId="ListLabel126">
    <w:name w:val="ListLabel 126"/>
    <w:rPr>
      <w:sz w:val="20"/>
    </w:rPr>
  </w:style>
  <w:style w:type="character" w:customStyle="1" w:styleId="ListLabel127">
    <w:name w:val="ListLabel 127"/>
  </w:style>
  <w:style w:type="character" w:customStyle="1" w:styleId="ListLabel128">
    <w:name w:val="ListLabel 128"/>
    <w:rPr>
      <w:rFonts w:cs="Courier New"/>
    </w:rPr>
  </w:style>
  <w:style w:type="character" w:customStyle="1" w:styleId="ListLabel129">
    <w:name w:val="ListLabel 129"/>
  </w:style>
  <w:style w:type="character" w:customStyle="1" w:styleId="ListLabel130">
    <w:name w:val="ListLabel 130"/>
  </w:style>
  <w:style w:type="character" w:customStyle="1" w:styleId="ListLabel131">
    <w:name w:val="ListLabel 131"/>
    <w:rPr>
      <w:rFonts w:cs="Courier New"/>
    </w:rPr>
  </w:style>
  <w:style w:type="character" w:customStyle="1" w:styleId="ListLabel132">
    <w:name w:val="ListLabel 132"/>
  </w:style>
  <w:style w:type="character" w:customStyle="1" w:styleId="ListLabel133">
    <w:name w:val="ListLabel 133"/>
  </w:style>
  <w:style w:type="character" w:customStyle="1" w:styleId="ListLabel134">
    <w:name w:val="ListLabel 134"/>
    <w:rPr>
      <w:rFonts w:cs="Courier New"/>
    </w:rPr>
  </w:style>
  <w:style w:type="character" w:customStyle="1" w:styleId="ListLabel135">
    <w:name w:val="ListLabel 135"/>
  </w:style>
  <w:style w:type="character" w:customStyle="1" w:styleId="ListLabel136">
    <w:name w:val="ListLabel 136"/>
    <w:rPr>
      <w:rFonts w:eastAsia="Calibri" w:cs="Tahoma"/>
      <w:b/>
      <w:bCs w:val="0"/>
      <w:color w:val="auto"/>
    </w:rPr>
  </w:style>
  <w:style w:type="character" w:customStyle="1" w:styleId="ListLabel137">
    <w:name w:val="ListLabel 137"/>
  </w:style>
  <w:style w:type="character" w:customStyle="1" w:styleId="ListLabel138">
    <w:name w:val="ListLabel 138"/>
  </w:style>
  <w:style w:type="character" w:customStyle="1" w:styleId="ListLabel139">
    <w:name w:val="ListLabel 139"/>
  </w:style>
  <w:style w:type="character" w:customStyle="1" w:styleId="ListLabel140">
    <w:name w:val="ListLabel 140"/>
  </w:style>
  <w:style w:type="character" w:customStyle="1" w:styleId="ListLabel141">
    <w:name w:val="ListLabel 141"/>
  </w:style>
  <w:style w:type="character" w:customStyle="1" w:styleId="ListLabel142">
    <w:name w:val="ListLabel 142"/>
  </w:style>
  <w:style w:type="character" w:customStyle="1" w:styleId="ListLabel143">
    <w:name w:val="ListLabel 143"/>
  </w:style>
  <w:style w:type="character" w:customStyle="1" w:styleId="ListLabel144">
    <w:name w:val="ListLabel 144"/>
  </w:style>
  <w:style w:type="character" w:customStyle="1" w:styleId="ListLabel145">
    <w:name w:val="ListLabel 145"/>
  </w:style>
  <w:style w:type="character" w:customStyle="1" w:styleId="ListLabel146">
    <w:name w:val="ListLabel 146"/>
  </w:style>
  <w:style w:type="character" w:customStyle="1" w:styleId="ListLabel147">
    <w:name w:val="ListLabel 147"/>
  </w:style>
  <w:style w:type="character" w:customStyle="1" w:styleId="ListLabel148">
    <w:name w:val="ListLabel 148"/>
  </w:style>
  <w:style w:type="character" w:customStyle="1" w:styleId="ListLabel149">
    <w:name w:val="ListLabel 149"/>
  </w:style>
  <w:style w:type="character" w:customStyle="1" w:styleId="ListLabel150">
    <w:name w:val="ListLabel 150"/>
  </w:style>
  <w:style w:type="character" w:customStyle="1" w:styleId="ListLabel151">
    <w:name w:val="ListLabel 151"/>
  </w:style>
  <w:style w:type="character" w:customStyle="1" w:styleId="ListLabel152">
    <w:name w:val="ListLabel 152"/>
  </w:style>
  <w:style w:type="character" w:customStyle="1" w:styleId="ListLabel153">
    <w:name w:val="ListLabel 153"/>
  </w:style>
  <w:style w:type="character" w:customStyle="1" w:styleId="ListLabel154">
    <w:name w:val="ListLabel 154"/>
  </w:style>
  <w:style w:type="character" w:customStyle="1" w:styleId="ListLabel155">
    <w:name w:val="ListLabel 155"/>
    <w:rPr>
      <w:rFonts w:cs="Courier New"/>
    </w:rPr>
  </w:style>
  <w:style w:type="character" w:customStyle="1" w:styleId="ListLabel156">
    <w:name w:val="ListLabel 156"/>
  </w:style>
  <w:style w:type="character" w:customStyle="1" w:styleId="ListLabel157">
    <w:name w:val="ListLabel 157"/>
  </w:style>
  <w:style w:type="character" w:customStyle="1" w:styleId="ListLabel158">
    <w:name w:val="ListLabel 158"/>
    <w:rPr>
      <w:rFonts w:cs="Courier New"/>
    </w:rPr>
  </w:style>
  <w:style w:type="character" w:customStyle="1" w:styleId="ListLabel159">
    <w:name w:val="ListLabel 159"/>
  </w:style>
  <w:style w:type="character" w:customStyle="1" w:styleId="ListLabel160">
    <w:name w:val="ListLabel 160"/>
  </w:style>
  <w:style w:type="character" w:customStyle="1" w:styleId="ListLabel161">
    <w:name w:val="ListLabel 161"/>
    <w:rPr>
      <w:rFonts w:cs="Courier New"/>
    </w:rPr>
  </w:style>
  <w:style w:type="character" w:customStyle="1" w:styleId="ListLabel162">
    <w:name w:val="ListLabel 162"/>
  </w:style>
  <w:style w:type="character" w:customStyle="1" w:styleId="ListLabel163">
    <w:name w:val="ListLabel 163"/>
  </w:style>
  <w:style w:type="character" w:customStyle="1" w:styleId="ListLabel164">
    <w:name w:val="ListLabel 164"/>
  </w:style>
  <w:style w:type="character" w:customStyle="1" w:styleId="ListLabel165">
    <w:name w:val="ListLabel 165"/>
  </w:style>
  <w:style w:type="character" w:customStyle="1" w:styleId="ListLabel166">
    <w:name w:val="ListLabel 166"/>
  </w:style>
  <w:style w:type="character" w:customStyle="1" w:styleId="ListLabel167">
    <w:name w:val="ListLabel 167"/>
  </w:style>
  <w:style w:type="character" w:customStyle="1" w:styleId="ListLabel168">
    <w:name w:val="ListLabel 168"/>
  </w:style>
  <w:style w:type="character" w:customStyle="1" w:styleId="ListLabel169">
    <w:name w:val="ListLabel 169"/>
  </w:style>
  <w:style w:type="character" w:customStyle="1" w:styleId="ListLabel170">
    <w:name w:val="ListLabel 170"/>
  </w:style>
  <w:style w:type="character" w:customStyle="1" w:styleId="ListLabel171">
    <w:name w:val="ListLabel 171"/>
  </w:style>
  <w:style w:type="character" w:customStyle="1" w:styleId="ListLabel172">
    <w:name w:val="ListLabel 172"/>
  </w:style>
  <w:style w:type="character" w:customStyle="1" w:styleId="ListLabel173">
    <w:name w:val="ListLabel 173"/>
    <w:rPr>
      <w:rFonts w:cs="Courier New"/>
    </w:rPr>
  </w:style>
  <w:style w:type="character" w:customStyle="1" w:styleId="ListLabel174">
    <w:name w:val="ListLabel 174"/>
  </w:style>
  <w:style w:type="character" w:customStyle="1" w:styleId="ListLabel175">
    <w:name w:val="ListLabel 175"/>
  </w:style>
  <w:style w:type="character" w:customStyle="1" w:styleId="ListLabel176">
    <w:name w:val="ListLabel 176"/>
    <w:rPr>
      <w:rFonts w:cs="Courier New"/>
    </w:rPr>
  </w:style>
  <w:style w:type="character" w:customStyle="1" w:styleId="ListLabel177">
    <w:name w:val="ListLabel 177"/>
  </w:style>
  <w:style w:type="character" w:customStyle="1" w:styleId="ListLabel178">
    <w:name w:val="ListLabel 178"/>
  </w:style>
  <w:style w:type="character" w:customStyle="1" w:styleId="ListLabel179">
    <w:name w:val="ListLabel 179"/>
    <w:rPr>
      <w:rFonts w:cs="Courier New"/>
    </w:rPr>
  </w:style>
  <w:style w:type="character" w:customStyle="1" w:styleId="ListLabel180">
    <w:name w:val="ListLabel 180"/>
  </w:style>
  <w:style w:type="character" w:customStyle="1" w:styleId="ListLabel181">
    <w:name w:val="ListLabel 181"/>
  </w:style>
  <w:style w:type="character" w:customStyle="1" w:styleId="ListLabel182">
    <w:name w:val="ListLabel 182"/>
  </w:style>
  <w:style w:type="character" w:customStyle="1" w:styleId="ListLabel183">
    <w:name w:val="ListLabel 183"/>
  </w:style>
  <w:style w:type="character" w:customStyle="1" w:styleId="ListLabel184">
    <w:name w:val="ListLabel 184"/>
  </w:style>
  <w:style w:type="character" w:customStyle="1" w:styleId="ListLabel185">
    <w:name w:val="ListLabel 185"/>
  </w:style>
  <w:style w:type="character" w:customStyle="1" w:styleId="ListLabel186">
    <w:name w:val="ListLabel 186"/>
  </w:style>
  <w:style w:type="character" w:customStyle="1" w:styleId="ListLabel187">
    <w:name w:val="ListLabel 187"/>
  </w:style>
  <w:style w:type="character" w:customStyle="1" w:styleId="ListLabel188">
    <w:name w:val="ListLabel 188"/>
  </w:style>
  <w:style w:type="character" w:customStyle="1" w:styleId="ListLabel189">
    <w:name w:val="ListLabel 189"/>
  </w:style>
  <w:style w:type="character" w:customStyle="1" w:styleId="ListLabel190">
    <w:name w:val="ListLabel 190"/>
    <w:rPr>
      <w:sz w:val="20"/>
    </w:rPr>
  </w:style>
  <w:style w:type="character" w:customStyle="1" w:styleId="ListLabel191">
    <w:name w:val="ListLabel 191"/>
    <w:rPr>
      <w:sz w:val="20"/>
    </w:rPr>
  </w:style>
  <w:style w:type="character" w:customStyle="1" w:styleId="ListLabel192">
    <w:name w:val="ListLabel 192"/>
    <w:rPr>
      <w:sz w:val="20"/>
    </w:rPr>
  </w:style>
  <w:style w:type="character" w:customStyle="1" w:styleId="ListLabel193">
    <w:name w:val="ListLabel 193"/>
    <w:rPr>
      <w:sz w:val="20"/>
    </w:rPr>
  </w:style>
  <w:style w:type="character" w:customStyle="1" w:styleId="ListLabel194">
    <w:name w:val="ListLabel 194"/>
    <w:rPr>
      <w:sz w:val="20"/>
    </w:rPr>
  </w:style>
  <w:style w:type="character" w:customStyle="1" w:styleId="ListLabel195">
    <w:name w:val="ListLabel 195"/>
    <w:rPr>
      <w:sz w:val="20"/>
    </w:rPr>
  </w:style>
  <w:style w:type="character" w:customStyle="1" w:styleId="ListLabel196">
    <w:name w:val="ListLabel 196"/>
    <w:rPr>
      <w:sz w:val="20"/>
    </w:rPr>
  </w:style>
  <w:style w:type="character" w:customStyle="1" w:styleId="ListLabel197">
    <w:name w:val="ListLabel 197"/>
    <w:rPr>
      <w:sz w:val="20"/>
    </w:rPr>
  </w:style>
  <w:style w:type="character" w:customStyle="1" w:styleId="ListLabel198">
    <w:name w:val="ListLabel 198"/>
    <w:rPr>
      <w:sz w:val="20"/>
    </w:rPr>
  </w:style>
  <w:style w:type="character" w:customStyle="1" w:styleId="ListLabel199">
    <w:name w:val="ListLabel 199"/>
  </w:style>
  <w:style w:type="character" w:customStyle="1" w:styleId="ListLabel200">
    <w:name w:val="ListLabel 200"/>
    <w:rPr>
      <w:rFonts w:cs="Courier New"/>
    </w:rPr>
  </w:style>
  <w:style w:type="character" w:customStyle="1" w:styleId="ListLabel201">
    <w:name w:val="ListLabel 201"/>
  </w:style>
  <w:style w:type="character" w:customStyle="1" w:styleId="ListLabel202">
    <w:name w:val="ListLabel 202"/>
  </w:style>
  <w:style w:type="character" w:customStyle="1" w:styleId="ListLabel203">
    <w:name w:val="ListLabel 203"/>
    <w:rPr>
      <w:rFonts w:cs="Courier New"/>
    </w:rPr>
  </w:style>
  <w:style w:type="character" w:customStyle="1" w:styleId="ListLabel204">
    <w:name w:val="ListLabel 204"/>
  </w:style>
  <w:style w:type="character" w:customStyle="1" w:styleId="ListLabel205">
    <w:name w:val="ListLabel 205"/>
  </w:style>
  <w:style w:type="character" w:customStyle="1" w:styleId="ListLabel206">
    <w:name w:val="ListLabel 206"/>
    <w:rPr>
      <w:rFonts w:cs="Courier New"/>
    </w:rPr>
  </w:style>
  <w:style w:type="character" w:customStyle="1" w:styleId="ListLabel207">
    <w:name w:val="ListLabel 207"/>
  </w:style>
  <w:style w:type="character" w:customStyle="1" w:styleId="ListLabel208">
    <w:name w:val="ListLabel 208"/>
  </w:style>
  <w:style w:type="character" w:customStyle="1" w:styleId="ListLabel209">
    <w:name w:val="ListLabel 209"/>
    <w:rPr>
      <w:rFonts w:cs="Courier New"/>
    </w:rPr>
  </w:style>
  <w:style w:type="character" w:customStyle="1" w:styleId="ListLabel210">
    <w:name w:val="ListLabel 210"/>
  </w:style>
  <w:style w:type="character" w:customStyle="1" w:styleId="ListLabel211">
    <w:name w:val="ListLabel 211"/>
  </w:style>
  <w:style w:type="character" w:customStyle="1" w:styleId="ListLabel212">
    <w:name w:val="ListLabel 212"/>
    <w:rPr>
      <w:rFonts w:cs="Courier New"/>
    </w:rPr>
  </w:style>
  <w:style w:type="character" w:customStyle="1" w:styleId="ListLabel213">
    <w:name w:val="ListLabel 213"/>
  </w:style>
  <w:style w:type="character" w:customStyle="1" w:styleId="ListLabel214">
    <w:name w:val="ListLabel 214"/>
  </w:style>
  <w:style w:type="character" w:customStyle="1" w:styleId="ListLabel215">
    <w:name w:val="ListLabel 215"/>
    <w:rPr>
      <w:rFonts w:cs="Courier New"/>
    </w:rPr>
  </w:style>
  <w:style w:type="character" w:customStyle="1" w:styleId="ListLabel216">
    <w:name w:val="ListLabel 216"/>
  </w:style>
  <w:style w:type="character" w:customStyle="1" w:styleId="ListLabel217">
    <w:name w:val="ListLabel 217"/>
  </w:style>
  <w:style w:type="character" w:customStyle="1" w:styleId="ListLabel218">
    <w:name w:val="ListLabel 218"/>
    <w:rPr>
      <w:rFonts w:cs="Courier New"/>
    </w:rPr>
  </w:style>
  <w:style w:type="character" w:customStyle="1" w:styleId="ListLabel219">
    <w:name w:val="ListLabel 219"/>
  </w:style>
  <w:style w:type="character" w:customStyle="1" w:styleId="ListLabel220">
    <w:name w:val="ListLabel 220"/>
  </w:style>
  <w:style w:type="character" w:customStyle="1" w:styleId="ListLabel221">
    <w:name w:val="ListLabel 221"/>
    <w:rPr>
      <w:rFonts w:cs="Courier New"/>
    </w:rPr>
  </w:style>
  <w:style w:type="character" w:customStyle="1" w:styleId="ListLabel222">
    <w:name w:val="ListLabel 222"/>
  </w:style>
  <w:style w:type="character" w:customStyle="1" w:styleId="ListLabel223">
    <w:name w:val="ListLabel 223"/>
  </w:style>
  <w:style w:type="character" w:customStyle="1" w:styleId="ListLabel224">
    <w:name w:val="ListLabel 224"/>
    <w:rPr>
      <w:rFonts w:cs="Courier New"/>
    </w:rPr>
  </w:style>
  <w:style w:type="character" w:customStyle="1" w:styleId="ListLabel225">
    <w:name w:val="ListLabel 225"/>
  </w:style>
  <w:style w:type="character" w:customStyle="1" w:styleId="ListLabel226">
    <w:name w:val="ListLabel 226"/>
  </w:style>
  <w:style w:type="character" w:customStyle="1" w:styleId="ListLabel227">
    <w:name w:val="ListLabel 227"/>
  </w:style>
  <w:style w:type="character" w:customStyle="1" w:styleId="ListLabel228">
    <w:name w:val="ListLabel 228"/>
  </w:style>
  <w:style w:type="character" w:customStyle="1" w:styleId="ListLabel229">
    <w:name w:val="ListLabel 229"/>
  </w:style>
  <w:style w:type="character" w:customStyle="1" w:styleId="ListLabel230">
    <w:name w:val="ListLabel 230"/>
  </w:style>
  <w:style w:type="character" w:customStyle="1" w:styleId="ListLabel231">
    <w:name w:val="ListLabel 231"/>
  </w:style>
  <w:style w:type="character" w:customStyle="1" w:styleId="ListLabel232">
    <w:name w:val="ListLabel 232"/>
  </w:style>
  <w:style w:type="character" w:customStyle="1" w:styleId="ListLabel233">
    <w:name w:val="ListLabel 233"/>
  </w:style>
  <w:style w:type="character" w:customStyle="1" w:styleId="ListLabel234">
    <w:name w:val="ListLabel 234"/>
  </w:style>
  <w:style w:type="character" w:customStyle="1" w:styleId="ListLabel235">
    <w:name w:val="ListLabel 235"/>
  </w:style>
  <w:style w:type="character" w:customStyle="1" w:styleId="ListLabel236">
    <w:name w:val="ListLabel 236"/>
  </w:style>
  <w:style w:type="character" w:customStyle="1" w:styleId="ListLabel237">
    <w:name w:val="ListLabel 237"/>
  </w:style>
  <w:style w:type="character" w:customStyle="1" w:styleId="ListLabel238">
    <w:name w:val="ListLabel 238"/>
  </w:style>
  <w:style w:type="character" w:customStyle="1" w:styleId="ListLabel239">
    <w:name w:val="ListLabel 239"/>
  </w:style>
  <w:style w:type="character" w:customStyle="1" w:styleId="ListLabel240">
    <w:name w:val="ListLabel 240"/>
  </w:style>
  <w:style w:type="character" w:customStyle="1" w:styleId="ListLabel241">
    <w:name w:val="ListLabel 241"/>
  </w:style>
  <w:style w:type="character" w:customStyle="1" w:styleId="ListLabel242">
    <w:name w:val="ListLabel 242"/>
  </w:style>
  <w:style w:type="character" w:customStyle="1" w:styleId="ListLabel243">
    <w:name w:val="ListLabel 243"/>
  </w:style>
  <w:style w:type="character" w:customStyle="1" w:styleId="ListLabel244">
    <w:name w:val="ListLabel 244"/>
  </w:style>
  <w:style w:type="character" w:customStyle="1" w:styleId="ListLabel245">
    <w:name w:val="ListLabel 245"/>
  </w:style>
  <w:style w:type="character" w:customStyle="1" w:styleId="ListLabel246">
    <w:name w:val="ListLabel 246"/>
  </w:style>
  <w:style w:type="character" w:customStyle="1" w:styleId="ListLabel247">
    <w:name w:val="ListLabel 247"/>
  </w:style>
  <w:style w:type="character" w:customStyle="1" w:styleId="ListLabel248">
    <w:name w:val="ListLabel 248"/>
  </w:style>
  <w:style w:type="character" w:customStyle="1" w:styleId="ListLabel249">
    <w:name w:val="ListLabel 249"/>
  </w:style>
  <w:style w:type="character" w:customStyle="1" w:styleId="ListLabel250">
    <w:name w:val="ListLabel 250"/>
  </w:style>
  <w:style w:type="character" w:customStyle="1" w:styleId="ListLabel251">
    <w:name w:val="ListLabel 251"/>
  </w:style>
  <w:style w:type="character" w:customStyle="1" w:styleId="ListLabel252">
    <w:name w:val="ListLabel 252"/>
  </w:style>
  <w:style w:type="character" w:customStyle="1" w:styleId="ListLabel253">
    <w:name w:val="ListLabel 253"/>
  </w:style>
  <w:style w:type="character" w:customStyle="1" w:styleId="ListLabel254">
    <w:name w:val="ListLabel 254"/>
  </w:style>
  <w:style w:type="character" w:customStyle="1" w:styleId="ListLabel255">
    <w:name w:val="ListLabel 255"/>
  </w:style>
  <w:style w:type="character" w:customStyle="1" w:styleId="ListLabel256">
    <w:name w:val="ListLabel 256"/>
  </w:style>
  <w:style w:type="character" w:customStyle="1" w:styleId="ListLabel257">
    <w:name w:val="ListLabel 257"/>
  </w:style>
  <w:style w:type="character" w:customStyle="1" w:styleId="ListLabel258">
    <w:name w:val="ListLabel 258"/>
  </w:style>
  <w:style w:type="character" w:customStyle="1" w:styleId="ListLabel259">
    <w:name w:val="ListLabel 259"/>
  </w:style>
  <w:style w:type="character" w:customStyle="1" w:styleId="ListLabel260">
    <w:name w:val="ListLabel 260"/>
  </w:style>
  <w:style w:type="character" w:customStyle="1" w:styleId="ListLabel261">
    <w:name w:val="ListLabel 261"/>
  </w:style>
  <w:style w:type="character" w:customStyle="1" w:styleId="ListLabel262">
    <w:name w:val="ListLabel 262"/>
    <w:rPr>
      <w:sz w:val="20"/>
    </w:rPr>
  </w:style>
  <w:style w:type="character" w:customStyle="1" w:styleId="ListLabel263">
    <w:name w:val="ListLabel 263"/>
    <w:rPr>
      <w:sz w:val="20"/>
    </w:rPr>
  </w:style>
  <w:style w:type="character" w:customStyle="1" w:styleId="ListLabel264">
    <w:name w:val="ListLabel 264"/>
    <w:rPr>
      <w:sz w:val="20"/>
    </w:rPr>
  </w:style>
  <w:style w:type="character" w:customStyle="1" w:styleId="ListLabel265">
    <w:name w:val="ListLabel 265"/>
    <w:rPr>
      <w:sz w:val="20"/>
    </w:rPr>
  </w:style>
  <w:style w:type="character" w:customStyle="1" w:styleId="ListLabel266">
    <w:name w:val="ListLabel 266"/>
    <w:rPr>
      <w:sz w:val="20"/>
    </w:rPr>
  </w:style>
  <w:style w:type="character" w:customStyle="1" w:styleId="ListLabel267">
    <w:name w:val="ListLabel 267"/>
    <w:rPr>
      <w:sz w:val="20"/>
    </w:rPr>
  </w:style>
  <w:style w:type="character" w:customStyle="1" w:styleId="ListLabel268">
    <w:name w:val="ListLabel 268"/>
    <w:rPr>
      <w:sz w:val="20"/>
    </w:rPr>
  </w:style>
  <w:style w:type="character" w:customStyle="1" w:styleId="ListLabel269">
    <w:name w:val="ListLabel 269"/>
    <w:rPr>
      <w:sz w:val="20"/>
    </w:rPr>
  </w:style>
  <w:style w:type="character" w:customStyle="1" w:styleId="ListLabel270">
    <w:name w:val="ListLabel 270"/>
    <w:rPr>
      <w:sz w:val="20"/>
    </w:rPr>
  </w:style>
  <w:style w:type="character" w:customStyle="1" w:styleId="ListLabel271">
    <w:name w:val="ListLabel 271"/>
    <w:rPr>
      <w:sz w:val="20"/>
    </w:rPr>
  </w:style>
  <w:style w:type="character" w:customStyle="1" w:styleId="ListLabel272">
    <w:name w:val="ListLabel 272"/>
    <w:rPr>
      <w:sz w:val="20"/>
    </w:rPr>
  </w:style>
  <w:style w:type="character" w:customStyle="1" w:styleId="ListLabel273">
    <w:name w:val="ListLabel 273"/>
    <w:rPr>
      <w:sz w:val="20"/>
    </w:rPr>
  </w:style>
  <w:style w:type="character" w:customStyle="1" w:styleId="ListLabel274">
    <w:name w:val="ListLabel 274"/>
    <w:rPr>
      <w:sz w:val="20"/>
    </w:rPr>
  </w:style>
  <w:style w:type="character" w:customStyle="1" w:styleId="ListLabel275">
    <w:name w:val="ListLabel 275"/>
    <w:rPr>
      <w:sz w:val="20"/>
    </w:rPr>
  </w:style>
  <w:style w:type="character" w:customStyle="1" w:styleId="ListLabel276">
    <w:name w:val="ListLabel 276"/>
    <w:rPr>
      <w:sz w:val="20"/>
    </w:rPr>
  </w:style>
  <w:style w:type="character" w:customStyle="1" w:styleId="ListLabel277">
    <w:name w:val="ListLabel 277"/>
    <w:rPr>
      <w:sz w:val="20"/>
    </w:rPr>
  </w:style>
  <w:style w:type="character" w:customStyle="1" w:styleId="ListLabel278">
    <w:name w:val="ListLabel 278"/>
    <w:rPr>
      <w:sz w:val="20"/>
    </w:rPr>
  </w:style>
  <w:style w:type="character" w:customStyle="1" w:styleId="ListLabel279">
    <w:name w:val="ListLabel 279"/>
    <w:rPr>
      <w:sz w:val="20"/>
    </w:rPr>
  </w:style>
  <w:style w:type="character" w:customStyle="1" w:styleId="ListLabel280">
    <w:name w:val="ListLabel 280"/>
    <w:rPr>
      <w:sz w:val="20"/>
    </w:rPr>
  </w:style>
  <w:style w:type="character" w:customStyle="1" w:styleId="ListLabel281">
    <w:name w:val="ListLabel 281"/>
    <w:rPr>
      <w:sz w:val="20"/>
    </w:rPr>
  </w:style>
  <w:style w:type="character" w:customStyle="1" w:styleId="ListLabel282">
    <w:name w:val="ListLabel 282"/>
    <w:rPr>
      <w:sz w:val="20"/>
    </w:rPr>
  </w:style>
  <w:style w:type="character" w:customStyle="1" w:styleId="ListLabel283">
    <w:name w:val="ListLabel 283"/>
    <w:rPr>
      <w:sz w:val="20"/>
    </w:rPr>
  </w:style>
  <w:style w:type="character" w:customStyle="1" w:styleId="ListLabel284">
    <w:name w:val="ListLabel 284"/>
    <w:rPr>
      <w:sz w:val="20"/>
    </w:rPr>
  </w:style>
  <w:style w:type="character" w:customStyle="1" w:styleId="ListLabel285">
    <w:name w:val="ListLabel 285"/>
    <w:rPr>
      <w:sz w:val="20"/>
    </w:rPr>
  </w:style>
  <w:style w:type="character" w:customStyle="1" w:styleId="ListLabel286">
    <w:name w:val="ListLabel 286"/>
    <w:rPr>
      <w:sz w:val="20"/>
    </w:rPr>
  </w:style>
  <w:style w:type="character" w:customStyle="1" w:styleId="ListLabel287">
    <w:name w:val="ListLabel 287"/>
    <w:rPr>
      <w:sz w:val="20"/>
    </w:rPr>
  </w:style>
  <w:style w:type="character" w:customStyle="1" w:styleId="ListLabel288">
    <w:name w:val="ListLabel 288"/>
    <w:rPr>
      <w:sz w:val="20"/>
    </w:rPr>
  </w:style>
  <w:style w:type="character" w:customStyle="1" w:styleId="ListLabel289">
    <w:name w:val="ListLabel 289"/>
  </w:style>
  <w:style w:type="character" w:customStyle="1" w:styleId="ListLabel290">
    <w:name w:val="ListLabel 290"/>
    <w:rPr>
      <w:rFonts w:cs="Courier New"/>
    </w:rPr>
  </w:style>
  <w:style w:type="character" w:customStyle="1" w:styleId="ListLabel291">
    <w:name w:val="ListLabel 291"/>
  </w:style>
  <w:style w:type="character" w:customStyle="1" w:styleId="ListLabel292">
    <w:name w:val="ListLabel 292"/>
  </w:style>
  <w:style w:type="character" w:customStyle="1" w:styleId="ListLabel293">
    <w:name w:val="ListLabel 293"/>
    <w:rPr>
      <w:rFonts w:cs="Courier New"/>
    </w:rPr>
  </w:style>
  <w:style w:type="character" w:customStyle="1" w:styleId="ListLabel294">
    <w:name w:val="ListLabel 294"/>
  </w:style>
  <w:style w:type="character" w:customStyle="1" w:styleId="ListLabel295">
    <w:name w:val="ListLabel 295"/>
  </w:style>
  <w:style w:type="character" w:customStyle="1" w:styleId="ListLabel296">
    <w:name w:val="ListLabel 296"/>
    <w:rPr>
      <w:rFonts w:cs="Courier New"/>
    </w:rPr>
  </w:style>
  <w:style w:type="character" w:customStyle="1" w:styleId="ListLabel297">
    <w:name w:val="ListLabel 297"/>
  </w:style>
  <w:style w:type="character" w:customStyle="1" w:styleId="ListLabel298">
    <w:name w:val="ListLabel 298"/>
  </w:style>
  <w:style w:type="character" w:customStyle="1" w:styleId="ListLabel299">
    <w:name w:val="ListLabel 299"/>
  </w:style>
  <w:style w:type="character" w:customStyle="1" w:styleId="ListLabel300">
    <w:name w:val="ListLabel 300"/>
  </w:style>
  <w:style w:type="character" w:customStyle="1" w:styleId="ListLabel301">
    <w:name w:val="ListLabel 301"/>
  </w:style>
  <w:style w:type="character" w:customStyle="1" w:styleId="ListLabel302">
    <w:name w:val="ListLabel 302"/>
  </w:style>
  <w:style w:type="character" w:customStyle="1" w:styleId="ListLabel303">
    <w:name w:val="ListLabel 303"/>
  </w:style>
  <w:style w:type="character" w:customStyle="1" w:styleId="ListLabel304">
    <w:name w:val="ListLabel 304"/>
  </w:style>
  <w:style w:type="character" w:customStyle="1" w:styleId="ListLabel305">
    <w:name w:val="ListLabel 305"/>
  </w:style>
  <w:style w:type="character" w:customStyle="1" w:styleId="ListLabel306">
    <w:name w:val="ListLabel 306"/>
  </w:style>
  <w:style w:type="character" w:customStyle="1" w:styleId="ListLabel307">
    <w:name w:val="ListLabel 307"/>
  </w:style>
  <w:style w:type="character" w:customStyle="1" w:styleId="ListLabel308">
    <w:name w:val="ListLabel 308"/>
    <w:rPr>
      <w:rFonts w:cs="Courier New"/>
    </w:rPr>
  </w:style>
  <w:style w:type="character" w:customStyle="1" w:styleId="ListLabel309">
    <w:name w:val="ListLabel 309"/>
  </w:style>
  <w:style w:type="character" w:customStyle="1" w:styleId="ListLabel310">
    <w:name w:val="ListLabel 310"/>
  </w:style>
  <w:style w:type="character" w:customStyle="1" w:styleId="ListLabel311">
    <w:name w:val="ListLabel 311"/>
    <w:rPr>
      <w:rFonts w:cs="Courier New"/>
    </w:rPr>
  </w:style>
  <w:style w:type="character" w:customStyle="1" w:styleId="ListLabel312">
    <w:name w:val="ListLabel 312"/>
  </w:style>
  <w:style w:type="character" w:customStyle="1" w:styleId="ListLabel313">
    <w:name w:val="ListLabel 313"/>
  </w:style>
  <w:style w:type="character" w:customStyle="1" w:styleId="ListLabel314">
    <w:name w:val="ListLabel 314"/>
    <w:rPr>
      <w:rFonts w:cs="Courier New"/>
    </w:rPr>
  </w:style>
  <w:style w:type="character" w:customStyle="1" w:styleId="ListLabel315">
    <w:name w:val="ListLabel 315"/>
  </w:style>
  <w:style w:type="character" w:customStyle="1" w:styleId="ListLabel316">
    <w:name w:val="ListLabel 316"/>
  </w:style>
  <w:style w:type="character" w:customStyle="1" w:styleId="ListLabel317">
    <w:name w:val="ListLabel 317"/>
  </w:style>
  <w:style w:type="character" w:customStyle="1" w:styleId="ListLabel318">
    <w:name w:val="ListLabel 318"/>
  </w:style>
  <w:style w:type="character" w:customStyle="1" w:styleId="ListLabel319">
    <w:name w:val="ListLabel 319"/>
  </w:style>
  <w:style w:type="character" w:customStyle="1" w:styleId="ListLabel320">
    <w:name w:val="ListLabel 320"/>
  </w:style>
  <w:style w:type="character" w:customStyle="1" w:styleId="ListLabel321">
    <w:name w:val="ListLabel 321"/>
  </w:style>
  <w:style w:type="character" w:customStyle="1" w:styleId="ListLabel322">
    <w:name w:val="ListLabel 322"/>
  </w:style>
  <w:style w:type="character" w:customStyle="1" w:styleId="ListLabel323">
    <w:name w:val="ListLabel 323"/>
  </w:style>
  <w:style w:type="character" w:customStyle="1" w:styleId="ListLabel324">
    <w:name w:val="ListLabel 324"/>
  </w:style>
  <w:style w:type="character" w:customStyle="1" w:styleId="ListLabel325">
    <w:name w:val="ListLabel 325"/>
  </w:style>
  <w:style w:type="character" w:customStyle="1" w:styleId="ListLabel326">
    <w:name w:val="ListLabel 326"/>
    <w:rPr>
      <w:rFonts w:cs="Courier New"/>
    </w:rPr>
  </w:style>
  <w:style w:type="character" w:customStyle="1" w:styleId="ListLabel327">
    <w:name w:val="ListLabel 327"/>
  </w:style>
  <w:style w:type="character" w:customStyle="1" w:styleId="ListLabel328">
    <w:name w:val="ListLabel 328"/>
  </w:style>
  <w:style w:type="character" w:customStyle="1" w:styleId="ListLabel329">
    <w:name w:val="ListLabel 329"/>
    <w:rPr>
      <w:rFonts w:cs="Courier New"/>
    </w:rPr>
  </w:style>
  <w:style w:type="character" w:customStyle="1" w:styleId="ListLabel330">
    <w:name w:val="ListLabel 330"/>
  </w:style>
  <w:style w:type="character" w:customStyle="1" w:styleId="ListLabel331">
    <w:name w:val="ListLabel 331"/>
  </w:style>
  <w:style w:type="character" w:customStyle="1" w:styleId="ListLabel332">
    <w:name w:val="ListLabel 332"/>
    <w:rPr>
      <w:rFonts w:cs="Courier New"/>
    </w:rPr>
  </w:style>
  <w:style w:type="character" w:customStyle="1" w:styleId="ListLabel333">
    <w:name w:val="ListLabel 333"/>
  </w:style>
  <w:style w:type="character" w:customStyle="1" w:styleId="ListLabel334">
    <w:name w:val="ListLabel 334"/>
  </w:style>
  <w:style w:type="character" w:customStyle="1" w:styleId="ListLabel335">
    <w:name w:val="ListLabel 335"/>
  </w:style>
  <w:style w:type="character" w:customStyle="1" w:styleId="ListLabel336">
    <w:name w:val="ListLabel 336"/>
  </w:style>
  <w:style w:type="character" w:customStyle="1" w:styleId="ListLabel337">
    <w:name w:val="ListLabel 337"/>
  </w:style>
  <w:style w:type="character" w:customStyle="1" w:styleId="ListLabel338">
    <w:name w:val="ListLabel 338"/>
  </w:style>
  <w:style w:type="character" w:customStyle="1" w:styleId="ListLabel339">
    <w:name w:val="ListLabel 339"/>
  </w:style>
  <w:style w:type="character" w:customStyle="1" w:styleId="ListLabel340">
    <w:name w:val="ListLabel 340"/>
  </w:style>
  <w:style w:type="character" w:customStyle="1" w:styleId="ListLabel341">
    <w:name w:val="ListLabel 341"/>
  </w:style>
  <w:style w:type="character" w:customStyle="1" w:styleId="ListLabel342">
    <w:name w:val="ListLabel 342"/>
  </w:style>
  <w:style w:type="character" w:customStyle="1" w:styleId="ListLabel343">
    <w:name w:val="ListLabel 343"/>
  </w:style>
  <w:style w:type="character" w:customStyle="1" w:styleId="ListLabel344">
    <w:name w:val="ListLabel 344"/>
  </w:style>
  <w:style w:type="character" w:customStyle="1" w:styleId="ListLabel345">
    <w:name w:val="ListLabel 345"/>
  </w:style>
  <w:style w:type="character" w:customStyle="1" w:styleId="ListLabel346">
    <w:name w:val="ListLabel 346"/>
  </w:style>
  <w:style w:type="character" w:customStyle="1" w:styleId="ListLabel347">
    <w:name w:val="ListLabel 347"/>
  </w:style>
  <w:style w:type="character" w:customStyle="1" w:styleId="ListLabel348">
    <w:name w:val="ListLabel 348"/>
  </w:style>
  <w:style w:type="character" w:customStyle="1" w:styleId="ListLabel349">
    <w:name w:val="ListLabel 349"/>
  </w:style>
  <w:style w:type="character" w:customStyle="1" w:styleId="ListLabel350">
    <w:name w:val="ListLabel 350"/>
  </w:style>
  <w:style w:type="character" w:customStyle="1" w:styleId="ListLabel351">
    <w:name w:val="ListLabel 351"/>
  </w:style>
  <w:style w:type="character" w:customStyle="1" w:styleId="ListLabel352">
    <w:name w:val="ListLabel 352"/>
  </w:style>
  <w:style w:type="character" w:customStyle="1" w:styleId="ListLabel353">
    <w:name w:val="ListLabel 353"/>
    <w:rPr>
      <w:rFonts w:cs="Courier New"/>
    </w:rPr>
  </w:style>
  <w:style w:type="character" w:customStyle="1" w:styleId="ListLabel354">
    <w:name w:val="ListLabel 354"/>
  </w:style>
  <w:style w:type="character" w:customStyle="1" w:styleId="ListLabel355">
    <w:name w:val="ListLabel 355"/>
  </w:style>
  <w:style w:type="character" w:customStyle="1" w:styleId="ListLabel356">
    <w:name w:val="ListLabel 356"/>
    <w:rPr>
      <w:rFonts w:cs="Courier New"/>
    </w:rPr>
  </w:style>
  <w:style w:type="character" w:customStyle="1" w:styleId="ListLabel357">
    <w:name w:val="ListLabel 357"/>
  </w:style>
  <w:style w:type="character" w:customStyle="1" w:styleId="ListLabel358">
    <w:name w:val="ListLabel 358"/>
  </w:style>
  <w:style w:type="character" w:customStyle="1" w:styleId="ListLabel359">
    <w:name w:val="ListLabel 359"/>
    <w:rPr>
      <w:rFonts w:cs="Courier New"/>
    </w:rPr>
  </w:style>
  <w:style w:type="character" w:customStyle="1" w:styleId="ListLabel360">
    <w:name w:val="ListLabel 360"/>
  </w:style>
  <w:style w:type="paragraph" w:customStyle="1" w:styleId="15">
    <w:name w:val="Заголовок1"/>
    <w:basedOn w:val="a"/>
    <w:next w:val="aa"/>
    <w:pPr>
      <w:keepNext/>
      <w:spacing w:before="240" w:after="120"/>
    </w:pPr>
    <w:rPr>
      <w:rFonts w:ascii="Liberation Sans" w:eastAsia="Microsoft YaHei" w:hAnsi="Liberation Sans" w:cs="Lucida Sans"/>
      <w:sz w:val="28"/>
      <w:szCs w:val="28"/>
    </w:rPr>
  </w:style>
  <w:style w:type="paragraph" w:styleId="aa">
    <w:name w:val="Body Text"/>
    <w:basedOn w:val="a"/>
    <w:pPr>
      <w:spacing w:after="140" w:line="276" w:lineRule="auto"/>
    </w:pPr>
  </w:style>
  <w:style w:type="paragraph" w:styleId="ab">
    <w:name w:val="List"/>
    <w:basedOn w:val="aa"/>
    <w:rPr>
      <w:rFonts w:cs="Lucida Sans"/>
    </w:rPr>
  </w:style>
  <w:style w:type="paragraph" w:styleId="ac">
    <w:name w:val="caption"/>
    <w:basedOn w:val="a"/>
    <w:qFormat/>
    <w:pPr>
      <w:suppressLineNumbers/>
      <w:spacing w:before="120" w:after="120"/>
    </w:pPr>
    <w:rPr>
      <w:rFonts w:cs="Lucida Sans"/>
      <w:i/>
      <w:iCs/>
      <w:sz w:val="24"/>
      <w:szCs w:val="24"/>
    </w:rPr>
  </w:style>
  <w:style w:type="paragraph" w:customStyle="1" w:styleId="16">
    <w:name w:val="Указатель1"/>
    <w:basedOn w:val="a"/>
    <w:pPr>
      <w:suppressLineNumbers/>
    </w:pPr>
    <w:rPr>
      <w:rFonts w:cs="Times New Roman"/>
    </w:rPr>
  </w:style>
  <w:style w:type="paragraph" w:customStyle="1" w:styleId="ad">
    <w:name w:val="Стандарт"/>
    <w:basedOn w:val="a"/>
    <w:pPr>
      <w:shd w:val="clear" w:color="auto" w:fill="FFFFFF"/>
      <w:spacing w:before="280" w:after="280" w:line="360" w:lineRule="auto"/>
      <w:ind w:left="708"/>
      <w:jc w:val="both"/>
    </w:pPr>
    <w:rPr>
      <w:rFonts w:ascii="Times New Roman" w:eastAsia="Times New Roman" w:hAnsi="Times New Roman" w:cs="Helvetica"/>
      <w:color w:val="6D737D"/>
      <w:sz w:val="28"/>
      <w:szCs w:val="24"/>
      <w:lang w:eastAsia="uk-UA"/>
    </w:rPr>
  </w:style>
  <w:style w:type="paragraph" w:customStyle="1" w:styleId="pw-post-body-paragraph">
    <w:name w:val="pw-post-body-paragraph"/>
    <w:basedOn w:val="a"/>
    <w:pPr>
      <w:spacing w:before="280" w:after="280" w:line="240" w:lineRule="auto"/>
    </w:pPr>
    <w:rPr>
      <w:rFonts w:ascii="Times New Roman" w:eastAsia="Times New Roman" w:hAnsi="Times New Roman" w:cs="Times New Roman"/>
      <w:sz w:val="24"/>
      <w:szCs w:val="24"/>
      <w:lang w:eastAsia="uk-UA"/>
    </w:rPr>
  </w:style>
  <w:style w:type="paragraph" w:customStyle="1" w:styleId="17">
    <w:name w:val="Абзац списку1"/>
    <w:basedOn w:val="a"/>
    <w:pPr>
      <w:ind w:left="720"/>
      <w:contextualSpacing/>
    </w:pPr>
  </w:style>
  <w:style w:type="paragraph" w:customStyle="1" w:styleId="18">
    <w:name w:val="Звичайний (веб)1"/>
    <w:basedOn w:val="a"/>
    <w:pPr>
      <w:spacing w:before="280" w:after="280" w:line="240" w:lineRule="auto"/>
    </w:pPr>
    <w:rPr>
      <w:rFonts w:ascii="Times New Roman" w:eastAsia="Times New Roman" w:hAnsi="Times New Roman" w:cs="Times New Roman"/>
      <w:sz w:val="24"/>
      <w:szCs w:val="24"/>
      <w:lang w:eastAsia="uk-UA"/>
    </w:rPr>
  </w:style>
  <w:style w:type="paragraph" w:customStyle="1" w:styleId="HTML11">
    <w:name w:val="Стандартний HTML1"/>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stk-reset">
    <w:name w:val="stk-reset"/>
    <w:basedOn w:val="a"/>
    <w:pPr>
      <w:spacing w:before="280" w:after="280" w:line="240" w:lineRule="auto"/>
    </w:pPr>
    <w:rPr>
      <w:rFonts w:ascii="Times New Roman" w:eastAsia="Times New Roman" w:hAnsi="Times New Roman" w:cs="Times New Roman"/>
      <w:sz w:val="24"/>
      <w:szCs w:val="24"/>
      <w:lang w:eastAsia="uk-UA"/>
    </w:rPr>
  </w:style>
  <w:style w:type="paragraph" w:customStyle="1" w:styleId="Book0">
    <w:name w:val="Book"/>
    <w:basedOn w:val="a"/>
    <w:pPr>
      <w:shd w:val="clear" w:color="auto" w:fill="FFFFFF"/>
      <w:spacing w:before="280" w:after="280" w:line="360" w:lineRule="auto"/>
      <w:ind w:left="720" w:firstLine="697"/>
      <w:jc w:val="both"/>
    </w:pPr>
    <w:rPr>
      <w:rFonts w:ascii="Times New Roman" w:eastAsia="Times New Roman" w:hAnsi="Times New Roman" w:cs="Courier New"/>
      <w:iCs/>
      <w:color w:val="1C1717"/>
      <w:sz w:val="28"/>
      <w:szCs w:val="24"/>
      <w:lang w:val="ru-UA" w:eastAsia="uk-UA"/>
    </w:rPr>
  </w:style>
  <w:style w:type="paragraph" w:customStyle="1" w:styleId="Standard0">
    <w:name w:val="Standard"/>
    <w:basedOn w:val="18"/>
    <w:pPr>
      <w:shd w:val="clear" w:color="auto" w:fill="FFFFFF"/>
      <w:spacing w:line="360" w:lineRule="auto"/>
      <w:ind w:firstLine="708"/>
      <w:jc w:val="both"/>
    </w:pPr>
    <w:rPr>
      <w:color w:val="1C1717"/>
      <w:sz w:val="28"/>
      <w:szCs w:val="28"/>
    </w:rPr>
  </w:style>
  <w:style w:type="paragraph" w:customStyle="1" w:styleId="kk">
    <w:name w:val="kk"/>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q-text">
    <w:name w:val="q-text"/>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19">
    <w:name w:val="Бібліографія1"/>
    <w:basedOn w:val="a"/>
    <w:next w:val="a"/>
  </w:style>
  <w:style w:type="paragraph" w:customStyle="1" w:styleId="1a">
    <w:name w:val="Текст1"/>
    <w:basedOn w:val="a"/>
    <w:pPr>
      <w:ind w:left="708" w:firstLine="709"/>
      <w:jc w:val="both"/>
    </w:pPr>
    <w:rPr>
      <w:rFonts w:ascii="Times New Roman" w:hAnsi="Times New Roman" w:cs="Times New Roman"/>
      <w:sz w:val="28"/>
      <w:szCs w:val="28"/>
    </w:rPr>
  </w:style>
  <w:style w:type="paragraph" w:customStyle="1" w:styleId="va-top">
    <w:name w:val="va-top"/>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Code0">
    <w:name w:val="Code"/>
    <w:basedOn w:val="a"/>
    <w:pPr>
      <w:spacing w:after="0" w:line="240" w:lineRule="auto"/>
      <w:ind w:left="851"/>
    </w:pPr>
    <w:rPr>
      <w:rFonts w:ascii="Consolas" w:eastAsia="Times New Roman" w:hAnsi="Consolas" w:cs="Times New Roman"/>
      <w:i/>
      <w:sz w:val="26"/>
      <w:szCs w:val="24"/>
      <w:lang w:val="uk-UA" w:eastAsia="uk-UA"/>
    </w:rPr>
  </w:style>
  <w:style w:type="paragraph" w:customStyle="1" w:styleId="kc">
    <w:name w:val="kc"/>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rbinder-38128">
    <w:name w:val="rbinder-38128"/>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rbinder-27654">
    <w:name w:val="rbinder-27654"/>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trt0xe">
    <w:name w:val="trt0xe"/>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km">
    <w:name w:val="km"/>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Standart0">
    <w:name w:val="Standart"/>
    <w:basedOn w:val="a"/>
    <w:pPr>
      <w:spacing w:line="360" w:lineRule="auto"/>
      <w:jc w:val="both"/>
    </w:pPr>
    <w:rPr>
      <w:rFonts w:ascii="Times New Roman" w:hAnsi="Times New Roman"/>
      <w:sz w:val="28"/>
    </w:rPr>
  </w:style>
  <w:style w:type="paragraph" w:customStyle="1" w:styleId="1b">
    <w:name w:val="Без інтервалів1"/>
    <w:pPr>
      <w:suppressAutoHyphens/>
    </w:pPr>
    <w:rPr>
      <w:rFonts w:ascii="Calibri" w:eastAsia="Calibri" w:hAnsi="Calibri" w:cs="Tahoma"/>
      <w:sz w:val="22"/>
      <w:szCs w:val="22"/>
      <w:lang w:val="ru-RU" w:eastAsia="ru-UA"/>
    </w:rPr>
  </w:style>
  <w:style w:type="paragraph" w:customStyle="1" w:styleId="ae">
    <w:name w:val="Статейный"/>
    <w:basedOn w:val="a"/>
    <w:pPr>
      <w:jc w:val="both"/>
    </w:pPr>
    <w:rPr>
      <w:rFonts w:ascii="Times New Roman" w:hAnsi="Times New Roman"/>
      <w:sz w:val="28"/>
    </w:rPr>
  </w:style>
  <w:style w:type="paragraph" w:customStyle="1" w:styleId="text0">
    <w:name w:val="text"/>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af">
    <w:name w:val="Блочная цитата"/>
    <w:basedOn w:val="Standard0"/>
    <w:pPr>
      <w:shd w:val="clear" w:color="auto" w:fill="auto"/>
      <w:spacing w:before="0" w:after="283" w:line="259" w:lineRule="auto"/>
      <w:ind w:left="567" w:right="567" w:firstLine="0"/>
      <w:jc w:val="left"/>
      <w:textAlignment w:val="baseline"/>
    </w:pPr>
    <w:rPr>
      <w:rFonts w:ascii="Calibri" w:eastAsia="Calibri" w:hAnsi="Calibri" w:cs="Tahoma"/>
      <w:color w:val="auto"/>
      <w:sz w:val="22"/>
      <w:szCs w:val="22"/>
      <w:lang w:eastAsia="ru-UA"/>
    </w:rPr>
  </w:style>
  <w:style w:type="paragraph" w:customStyle="1" w:styleId="Textbody">
    <w:name w:val="Text body"/>
    <w:basedOn w:val="Standard0"/>
    <w:pPr>
      <w:shd w:val="clear" w:color="auto" w:fill="auto"/>
      <w:spacing w:before="0" w:after="140" w:line="276" w:lineRule="auto"/>
      <w:ind w:firstLine="0"/>
      <w:jc w:val="left"/>
      <w:textAlignment w:val="baseline"/>
    </w:pPr>
    <w:rPr>
      <w:rFonts w:ascii="Calibri" w:eastAsia="Calibri" w:hAnsi="Calibri" w:cs="Tahoma"/>
      <w:color w:val="auto"/>
      <w:sz w:val="22"/>
      <w:szCs w:val="22"/>
      <w:lang w:eastAsia="ru-UA"/>
    </w:rPr>
  </w:style>
  <w:style w:type="paragraph" w:customStyle="1" w:styleId="PC0">
    <w:name w:val="PC"/>
    <w:basedOn w:val="a"/>
    <w:pPr>
      <w:shd w:val="clear" w:color="auto" w:fill="FFFFFF"/>
      <w:spacing w:before="280" w:after="280" w:line="200" w:lineRule="exact"/>
      <w:ind w:left="720" w:firstLine="697"/>
      <w:jc w:val="both"/>
    </w:pPr>
    <w:rPr>
      <w:rFonts w:ascii="Courier New" w:eastAsia="Times New Roman" w:hAnsi="Courier New" w:cs="Courier New"/>
      <w:i/>
      <w:iCs/>
      <w:color w:val="1C1717"/>
      <w:sz w:val="24"/>
      <w:szCs w:val="24"/>
      <w:lang w:val="ru-UA" w:eastAsia="uk-UA"/>
    </w:rPr>
  </w:style>
  <w:style w:type="paragraph" w:customStyle="1" w:styleId="af0">
    <w:name w:val="Содержимое врезки"/>
    <w:basedOn w:val="a"/>
  </w:style>
  <w:style w:type="paragraph" w:customStyle="1" w:styleId="af1">
    <w:name w:val="Содержимое таблицы"/>
    <w:basedOn w:val="a"/>
    <w:pPr>
      <w:widowControl w:val="0"/>
      <w:suppressLineNumbers/>
    </w:pPr>
  </w:style>
  <w:style w:type="character" w:styleId="HTML0">
    <w:name w:val="HTML Code"/>
    <w:basedOn w:val="a0"/>
    <w:uiPriority w:val="99"/>
    <w:semiHidden/>
    <w:unhideWhenUsed/>
    <w:rsid w:val="00263C6B"/>
    <w:rPr>
      <w:rFonts w:ascii="Courier New" w:eastAsia="Times New Roman" w:hAnsi="Courier New" w:cs="Courier New"/>
      <w:sz w:val="20"/>
      <w:szCs w:val="20"/>
    </w:rPr>
  </w:style>
  <w:style w:type="paragraph" w:styleId="af2">
    <w:name w:val="TOC Heading"/>
    <w:basedOn w:val="1"/>
    <w:next w:val="a"/>
    <w:uiPriority w:val="39"/>
    <w:unhideWhenUsed/>
    <w:qFormat/>
    <w:rsid w:val="00BE0129"/>
    <w:pPr>
      <w:suppressAutoHyphens w:val="0"/>
      <w:outlineLvl w:val="9"/>
    </w:pPr>
    <w:rPr>
      <w:rFonts w:asciiTheme="majorHAnsi" w:eastAsiaTheme="majorEastAsia" w:hAnsiTheme="majorHAnsi" w:cstheme="majorBidi"/>
      <w:color w:val="2F5496" w:themeColor="accent1" w:themeShade="BF"/>
      <w:lang w:val="uk-UA" w:eastAsia="uk-UA"/>
    </w:rPr>
  </w:style>
  <w:style w:type="paragraph" w:customStyle="1" w:styleId="BOOK1">
    <w:name w:val="BOOK"/>
    <w:basedOn w:val="a"/>
    <w:link w:val="BOOK2"/>
    <w:qFormat/>
    <w:rsid w:val="000B67AB"/>
    <w:pPr>
      <w:shd w:val="clear" w:color="auto" w:fill="FFFFFF" w:themeFill="background1"/>
      <w:suppressAutoHyphens w:val="0"/>
      <w:spacing w:after="0" w:line="360" w:lineRule="auto"/>
      <w:jc w:val="both"/>
    </w:pPr>
    <w:rPr>
      <w:b/>
      <w:bCs/>
    </w:rPr>
  </w:style>
  <w:style w:type="character" w:customStyle="1" w:styleId="BOOK2">
    <w:name w:val="BOOK Знак"/>
    <w:basedOn w:val="a0"/>
    <w:link w:val="BOOK1"/>
    <w:rsid w:val="000B67AB"/>
    <w:rPr>
      <w:rFonts w:ascii="Calibri" w:eastAsia="Calibri" w:hAnsi="Calibri" w:cs="Tahoma"/>
      <w:b/>
      <w:bCs/>
      <w:sz w:val="22"/>
      <w:szCs w:val="22"/>
      <w:shd w:val="clear" w:color="auto" w:fill="FFFFFF" w:themeFill="background1"/>
      <w:lang w:val="ru-RU" w:eastAsia="ru-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8226">
      <w:bodyDiv w:val="1"/>
      <w:marLeft w:val="0"/>
      <w:marRight w:val="0"/>
      <w:marTop w:val="0"/>
      <w:marBottom w:val="0"/>
      <w:divBdr>
        <w:top w:val="none" w:sz="0" w:space="0" w:color="auto"/>
        <w:left w:val="none" w:sz="0" w:space="0" w:color="auto"/>
        <w:bottom w:val="none" w:sz="0" w:space="0" w:color="auto"/>
        <w:right w:val="none" w:sz="0" w:space="0" w:color="auto"/>
      </w:divBdr>
      <w:divsChild>
        <w:div w:id="1426337772">
          <w:marLeft w:val="0"/>
          <w:marRight w:val="0"/>
          <w:marTop w:val="0"/>
          <w:marBottom w:val="0"/>
          <w:divBdr>
            <w:top w:val="none" w:sz="0" w:space="0" w:color="auto"/>
            <w:left w:val="none" w:sz="0" w:space="0" w:color="auto"/>
            <w:bottom w:val="none" w:sz="0" w:space="0" w:color="auto"/>
            <w:right w:val="none" w:sz="0" w:space="0" w:color="auto"/>
          </w:divBdr>
          <w:divsChild>
            <w:div w:id="264503398">
              <w:marLeft w:val="0"/>
              <w:marRight w:val="0"/>
              <w:marTop w:val="0"/>
              <w:marBottom w:val="0"/>
              <w:divBdr>
                <w:top w:val="none" w:sz="0" w:space="0" w:color="auto"/>
                <w:left w:val="none" w:sz="0" w:space="0" w:color="auto"/>
                <w:bottom w:val="none" w:sz="0" w:space="0" w:color="auto"/>
                <w:right w:val="none" w:sz="0" w:space="0" w:color="auto"/>
              </w:divBdr>
            </w:div>
            <w:div w:id="556627613">
              <w:marLeft w:val="0"/>
              <w:marRight w:val="0"/>
              <w:marTop w:val="0"/>
              <w:marBottom w:val="0"/>
              <w:divBdr>
                <w:top w:val="none" w:sz="0" w:space="0" w:color="auto"/>
                <w:left w:val="none" w:sz="0" w:space="0" w:color="auto"/>
                <w:bottom w:val="none" w:sz="0" w:space="0" w:color="auto"/>
                <w:right w:val="none" w:sz="0" w:space="0" w:color="auto"/>
              </w:divBdr>
            </w:div>
            <w:div w:id="966935522">
              <w:marLeft w:val="0"/>
              <w:marRight w:val="0"/>
              <w:marTop w:val="0"/>
              <w:marBottom w:val="0"/>
              <w:divBdr>
                <w:top w:val="none" w:sz="0" w:space="0" w:color="auto"/>
                <w:left w:val="none" w:sz="0" w:space="0" w:color="auto"/>
                <w:bottom w:val="none" w:sz="0" w:space="0" w:color="auto"/>
                <w:right w:val="none" w:sz="0" w:space="0" w:color="auto"/>
              </w:divBdr>
            </w:div>
            <w:div w:id="1297301210">
              <w:marLeft w:val="0"/>
              <w:marRight w:val="0"/>
              <w:marTop w:val="0"/>
              <w:marBottom w:val="0"/>
              <w:divBdr>
                <w:top w:val="none" w:sz="0" w:space="0" w:color="auto"/>
                <w:left w:val="none" w:sz="0" w:space="0" w:color="auto"/>
                <w:bottom w:val="none" w:sz="0" w:space="0" w:color="auto"/>
                <w:right w:val="none" w:sz="0" w:space="0" w:color="auto"/>
              </w:divBdr>
            </w:div>
            <w:div w:id="1501044092">
              <w:marLeft w:val="0"/>
              <w:marRight w:val="0"/>
              <w:marTop w:val="0"/>
              <w:marBottom w:val="0"/>
              <w:divBdr>
                <w:top w:val="none" w:sz="0" w:space="0" w:color="auto"/>
                <w:left w:val="none" w:sz="0" w:space="0" w:color="auto"/>
                <w:bottom w:val="none" w:sz="0" w:space="0" w:color="auto"/>
                <w:right w:val="none" w:sz="0" w:space="0" w:color="auto"/>
              </w:divBdr>
            </w:div>
            <w:div w:id="199039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9971">
      <w:bodyDiv w:val="1"/>
      <w:marLeft w:val="0"/>
      <w:marRight w:val="0"/>
      <w:marTop w:val="0"/>
      <w:marBottom w:val="0"/>
      <w:divBdr>
        <w:top w:val="none" w:sz="0" w:space="0" w:color="auto"/>
        <w:left w:val="none" w:sz="0" w:space="0" w:color="auto"/>
        <w:bottom w:val="none" w:sz="0" w:space="0" w:color="auto"/>
        <w:right w:val="none" w:sz="0" w:space="0" w:color="auto"/>
      </w:divBdr>
      <w:divsChild>
        <w:div w:id="1786583119">
          <w:marLeft w:val="0"/>
          <w:marRight w:val="0"/>
          <w:marTop w:val="0"/>
          <w:marBottom w:val="0"/>
          <w:divBdr>
            <w:top w:val="none" w:sz="0" w:space="0" w:color="auto"/>
            <w:left w:val="none" w:sz="0" w:space="0" w:color="auto"/>
            <w:bottom w:val="none" w:sz="0" w:space="0" w:color="auto"/>
            <w:right w:val="none" w:sz="0" w:space="0" w:color="auto"/>
          </w:divBdr>
          <w:divsChild>
            <w:div w:id="6997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1119">
      <w:bodyDiv w:val="1"/>
      <w:marLeft w:val="0"/>
      <w:marRight w:val="0"/>
      <w:marTop w:val="0"/>
      <w:marBottom w:val="0"/>
      <w:divBdr>
        <w:top w:val="none" w:sz="0" w:space="0" w:color="auto"/>
        <w:left w:val="none" w:sz="0" w:space="0" w:color="auto"/>
        <w:bottom w:val="none" w:sz="0" w:space="0" w:color="auto"/>
        <w:right w:val="none" w:sz="0" w:space="0" w:color="auto"/>
      </w:divBdr>
      <w:divsChild>
        <w:div w:id="1715421753">
          <w:marLeft w:val="0"/>
          <w:marRight w:val="0"/>
          <w:marTop w:val="0"/>
          <w:marBottom w:val="0"/>
          <w:divBdr>
            <w:top w:val="none" w:sz="0" w:space="0" w:color="auto"/>
            <w:left w:val="none" w:sz="0" w:space="0" w:color="auto"/>
            <w:bottom w:val="none" w:sz="0" w:space="0" w:color="auto"/>
            <w:right w:val="none" w:sz="0" w:space="0" w:color="auto"/>
          </w:divBdr>
          <w:divsChild>
            <w:div w:id="92368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5133">
      <w:bodyDiv w:val="1"/>
      <w:marLeft w:val="0"/>
      <w:marRight w:val="0"/>
      <w:marTop w:val="0"/>
      <w:marBottom w:val="0"/>
      <w:divBdr>
        <w:top w:val="none" w:sz="0" w:space="0" w:color="auto"/>
        <w:left w:val="none" w:sz="0" w:space="0" w:color="auto"/>
        <w:bottom w:val="none" w:sz="0" w:space="0" w:color="auto"/>
        <w:right w:val="none" w:sz="0" w:space="0" w:color="auto"/>
      </w:divBdr>
      <w:divsChild>
        <w:div w:id="492917489">
          <w:marLeft w:val="0"/>
          <w:marRight w:val="0"/>
          <w:marTop w:val="0"/>
          <w:marBottom w:val="0"/>
          <w:divBdr>
            <w:top w:val="none" w:sz="0" w:space="0" w:color="auto"/>
            <w:left w:val="none" w:sz="0" w:space="0" w:color="auto"/>
            <w:bottom w:val="none" w:sz="0" w:space="0" w:color="auto"/>
            <w:right w:val="none" w:sz="0" w:space="0" w:color="auto"/>
          </w:divBdr>
          <w:divsChild>
            <w:div w:id="10976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41083">
      <w:bodyDiv w:val="1"/>
      <w:marLeft w:val="0"/>
      <w:marRight w:val="0"/>
      <w:marTop w:val="0"/>
      <w:marBottom w:val="0"/>
      <w:divBdr>
        <w:top w:val="none" w:sz="0" w:space="0" w:color="auto"/>
        <w:left w:val="none" w:sz="0" w:space="0" w:color="auto"/>
        <w:bottom w:val="none" w:sz="0" w:space="0" w:color="auto"/>
        <w:right w:val="none" w:sz="0" w:space="0" w:color="auto"/>
      </w:divBdr>
      <w:divsChild>
        <w:div w:id="852838442">
          <w:marLeft w:val="0"/>
          <w:marRight w:val="0"/>
          <w:marTop w:val="0"/>
          <w:marBottom w:val="0"/>
          <w:divBdr>
            <w:top w:val="none" w:sz="0" w:space="0" w:color="auto"/>
            <w:left w:val="none" w:sz="0" w:space="0" w:color="auto"/>
            <w:bottom w:val="none" w:sz="0" w:space="0" w:color="auto"/>
            <w:right w:val="none" w:sz="0" w:space="0" w:color="auto"/>
          </w:divBdr>
          <w:divsChild>
            <w:div w:id="255291930">
              <w:marLeft w:val="0"/>
              <w:marRight w:val="0"/>
              <w:marTop w:val="0"/>
              <w:marBottom w:val="0"/>
              <w:divBdr>
                <w:top w:val="none" w:sz="0" w:space="0" w:color="auto"/>
                <w:left w:val="none" w:sz="0" w:space="0" w:color="auto"/>
                <w:bottom w:val="none" w:sz="0" w:space="0" w:color="auto"/>
                <w:right w:val="none" w:sz="0" w:space="0" w:color="auto"/>
              </w:divBdr>
            </w:div>
            <w:div w:id="1376584097">
              <w:marLeft w:val="0"/>
              <w:marRight w:val="0"/>
              <w:marTop w:val="0"/>
              <w:marBottom w:val="0"/>
              <w:divBdr>
                <w:top w:val="none" w:sz="0" w:space="0" w:color="auto"/>
                <w:left w:val="none" w:sz="0" w:space="0" w:color="auto"/>
                <w:bottom w:val="none" w:sz="0" w:space="0" w:color="auto"/>
                <w:right w:val="none" w:sz="0" w:space="0" w:color="auto"/>
              </w:divBdr>
            </w:div>
            <w:div w:id="1541504580">
              <w:marLeft w:val="0"/>
              <w:marRight w:val="0"/>
              <w:marTop w:val="0"/>
              <w:marBottom w:val="0"/>
              <w:divBdr>
                <w:top w:val="none" w:sz="0" w:space="0" w:color="auto"/>
                <w:left w:val="none" w:sz="0" w:space="0" w:color="auto"/>
                <w:bottom w:val="none" w:sz="0" w:space="0" w:color="auto"/>
                <w:right w:val="none" w:sz="0" w:space="0" w:color="auto"/>
              </w:divBdr>
            </w:div>
            <w:div w:id="20929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8966">
      <w:bodyDiv w:val="1"/>
      <w:marLeft w:val="0"/>
      <w:marRight w:val="0"/>
      <w:marTop w:val="0"/>
      <w:marBottom w:val="0"/>
      <w:divBdr>
        <w:top w:val="none" w:sz="0" w:space="0" w:color="auto"/>
        <w:left w:val="none" w:sz="0" w:space="0" w:color="auto"/>
        <w:bottom w:val="none" w:sz="0" w:space="0" w:color="auto"/>
        <w:right w:val="none" w:sz="0" w:space="0" w:color="auto"/>
      </w:divBdr>
      <w:divsChild>
        <w:div w:id="216211069">
          <w:marLeft w:val="0"/>
          <w:marRight w:val="0"/>
          <w:marTop w:val="0"/>
          <w:marBottom w:val="0"/>
          <w:divBdr>
            <w:top w:val="none" w:sz="0" w:space="0" w:color="auto"/>
            <w:left w:val="none" w:sz="0" w:space="0" w:color="auto"/>
            <w:bottom w:val="none" w:sz="0" w:space="0" w:color="auto"/>
            <w:right w:val="none" w:sz="0" w:space="0" w:color="auto"/>
          </w:divBdr>
          <w:divsChild>
            <w:div w:id="10354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7245">
      <w:bodyDiv w:val="1"/>
      <w:marLeft w:val="0"/>
      <w:marRight w:val="0"/>
      <w:marTop w:val="0"/>
      <w:marBottom w:val="0"/>
      <w:divBdr>
        <w:top w:val="none" w:sz="0" w:space="0" w:color="auto"/>
        <w:left w:val="none" w:sz="0" w:space="0" w:color="auto"/>
        <w:bottom w:val="none" w:sz="0" w:space="0" w:color="auto"/>
        <w:right w:val="none" w:sz="0" w:space="0" w:color="auto"/>
      </w:divBdr>
    </w:div>
    <w:div w:id="776947682">
      <w:bodyDiv w:val="1"/>
      <w:marLeft w:val="0"/>
      <w:marRight w:val="0"/>
      <w:marTop w:val="0"/>
      <w:marBottom w:val="0"/>
      <w:divBdr>
        <w:top w:val="none" w:sz="0" w:space="0" w:color="auto"/>
        <w:left w:val="none" w:sz="0" w:space="0" w:color="auto"/>
        <w:bottom w:val="none" w:sz="0" w:space="0" w:color="auto"/>
        <w:right w:val="none" w:sz="0" w:space="0" w:color="auto"/>
      </w:divBdr>
      <w:divsChild>
        <w:div w:id="1362898651">
          <w:marLeft w:val="0"/>
          <w:marRight w:val="0"/>
          <w:marTop w:val="0"/>
          <w:marBottom w:val="0"/>
          <w:divBdr>
            <w:top w:val="none" w:sz="0" w:space="0" w:color="auto"/>
            <w:left w:val="none" w:sz="0" w:space="0" w:color="auto"/>
            <w:bottom w:val="none" w:sz="0" w:space="0" w:color="auto"/>
            <w:right w:val="none" w:sz="0" w:space="0" w:color="auto"/>
          </w:divBdr>
          <w:divsChild>
            <w:div w:id="10653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4946">
      <w:bodyDiv w:val="1"/>
      <w:marLeft w:val="0"/>
      <w:marRight w:val="0"/>
      <w:marTop w:val="0"/>
      <w:marBottom w:val="0"/>
      <w:divBdr>
        <w:top w:val="none" w:sz="0" w:space="0" w:color="auto"/>
        <w:left w:val="none" w:sz="0" w:space="0" w:color="auto"/>
        <w:bottom w:val="none" w:sz="0" w:space="0" w:color="auto"/>
        <w:right w:val="none" w:sz="0" w:space="0" w:color="auto"/>
      </w:divBdr>
      <w:divsChild>
        <w:div w:id="353074590">
          <w:marLeft w:val="0"/>
          <w:marRight w:val="0"/>
          <w:marTop w:val="0"/>
          <w:marBottom w:val="0"/>
          <w:divBdr>
            <w:top w:val="none" w:sz="0" w:space="0" w:color="auto"/>
            <w:left w:val="none" w:sz="0" w:space="0" w:color="auto"/>
            <w:bottom w:val="none" w:sz="0" w:space="0" w:color="auto"/>
            <w:right w:val="none" w:sz="0" w:space="0" w:color="auto"/>
          </w:divBdr>
          <w:divsChild>
            <w:div w:id="9122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2165">
      <w:bodyDiv w:val="1"/>
      <w:marLeft w:val="0"/>
      <w:marRight w:val="0"/>
      <w:marTop w:val="0"/>
      <w:marBottom w:val="0"/>
      <w:divBdr>
        <w:top w:val="none" w:sz="0" w:space="0" w:color="auto"/>
        <w:left w:val="none" w:sz="0" w:space="0" w:color="auto"/>
        <w:bottom w:val="none" w:sz="0" w:space="0" w:color="auto"/>
        <w:right w:val="none" w:sz="0" w:space="0" w:color="auto"/>
      </w:divBdr>
      <w:divsChild>
        <w:div w:id="1292595036">
          <w:marLeft w:val="0"/>
          <w:marRight w:val="0"/>
          <w:marTop w:val="0"/>
          <w:marBottom w:val="0"/>
          <w:divBdr>
            <w:top w:val="none" w:sz="0" w:space="0" w:color="auto"/>
            <w:left w:val="none" w:sz="0" w:space="0" w:color="auto"/>
            <w:bottom w:val="none" w:sz="0" w:space="0" w:color="auto"/>
            <w:right w:val="none" w:sz="0" w:space="0" w:color="auto"/>
          </w:divBdr>
          <w:divsChild>
            <w:div w:id="43457460">
              <w:marLeft w:val="0"/>
              <w:marRight w:val="0"/>
              <w:marTop w:val="0"/>
              <w:marBottom w:val="0"/>
              <w:divBdr>
                <w:top w:val="none" w:sz="0" w:space="0" w:color="auto"/>
                <w:left w:val="none" w:sz="0" w:space="0" w:color="auto"/>
                <w:bottom w:val="none" w:sz="0" w:space="0" w:color="auto"/>
                <w:right w:val="none" w:sz="0" w:space="0" w:color="auto"/>
              </w:divBdr>
            </w:div>
            <w:div w:id="1040519910">
              <w:marLeft w:val="0"/>
              <w:marRight w:val="0"/>
              <w:marTop w:val="0"/>
              <w:marBottom w:val="0"/>
              <w:divBdr>
                <w:top w:val="none" w:sz="0" w:space="0" w:color="auto"/>
                <w:left w:val="none" w:sz="0" w:space="0" w:color="auto"/>
                <w:bottom w:val="none" w:sz="0" w:space="0" w:color="auto"/>
                <w:right w:val="none" w:sz="0" w:space="0" w:color="auto"/>
              </w:divBdr>
            </w:div>
            <w:div w:id="1589659911">
              <w:marLeft w:val="0"/>
              <w:marRight w:val="0"/>
              <w:marTop w:val="0"/>
              <w:marBottom w:val="0"/>
              <w:divBdr>
                <w:top w:val="none" w:sz="0" w:space="0" w:color="auto"/>
                <w:left w:val="none" w:sz="0" w:space="0" w:color="auto"/>
                <w:bottom w:val="none" w:sz="0" w:space="0" w:color="auto"/>
                <w:right w:val="none" w:sz="0" w:space="0" w:color="auto"/>
              </w:divBdr>
            </w:div>
            <w:div w:id="16436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93096">
      <w:bodyDiv w:val="1"/>
      <w:marLeft w:val="0"/>
      <w:marRight w:val="0"/>
      <w:marTop w:val="0"/>
      <w:marBottom w:val="0"/>
      <w:divBdr>
        <w:top w:val="none" w:sz="0" w:space="0" w:color="auto"/>
        <w:left w:val="none" w:sz="0" w:space="0" w:color="auto"/>
        <w:bottom w:val="none" w:sz="0" w:space="0" w:color="auto"/>
        <w:right w:val="none" w:sz="0" w:space="0" w:color="auto"/>
      </w:divBdr>
      <w:divsChild>
        <w:div w:id="1240868812">
          <w:marLeft w:val="0"/>
          <w:marRight w:val="0"/>
          <w:marTop w:val="0"/>
          <w:marBottom w:val="0"/>
          <w:divBdr>
            <w:top w:val="none" w:sz="0" w:space="0" w:color="auto"/>
            <w:left w:val="none" w:sz="0" w:space="0" w:color="auto"/>
            <w:bottom w:val="none" w:sz="0" w:space="0" w:color="auto"/>
            <w:right w:val="none" w:sz="0" w:space="0" w:color="auto"/>
          </w:divBdr>
          <w:divsChild>
            <w:div w:id="17117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0332">
      <w:bodyDiv w:val="1"/>
      <w:marLeft w:val="0"/>
      <w:marRight w:val="0"/>
      <w:marTop w:val="0"/>
      <w:marBottom w:val="0"/>
      <w:divBdr>
        <w:top w:val="none" w:sz="0" w:space="0" w:color="auto"/>
        <w:left w:val="none" w:sz="0" w:space="0" w:color="auto"/>
        <w:bottom w:val="none" w:sz="0" w:space="0" w:color="auto"/>
        <w:right w:val="none" w:sz="0" w:space="0" w:color="auto"/>
      </w:divBdr>
      <w:divsChild>
        <w:div w:id="521477581">
          <w:marLeft w:val="0"/>
          <w:marRight w:val="0"/>
          <w:marTop w:val="0"/>
          <w:marBottom w:val="0"/>
          <w:divBdr>
            <w:top w:val="none" w:sz="0" w:space="0" w:color="auto"/>
            <w:left w:val="none" w:sz="0" w:space="0" w:color="auto"/>
            <w:bottom w:val="none" w:sz="0" w:space="0" w:color="auto"/>
            <w:right w:val="none" w:sz="0" w:space="0" w:color="auto"/>
          </w:divBdr>
          <w:divsChild>
            <w:div w:id="15267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643">
      <w:bodyDiv w:val="1"/>
      <w:marLeft w:val="0"/>
      <w:marRight w:val="0"/>
      <w:marTop w:val="0"/>
      <w:marBottom w:val="0"/>
      <w:divBdr>
        <w:top w:val="none" w:sz="0" w:space="0" w:color="auto"/>
        <w:left w:val="none" w:sz="0" w:space="0" w:color="auto"/>
        <w:bottom w:val="none" w:sz="0" w:space="0" w:color="auto"/>
        <w:right w:val="none" w:sz="0" w:space="0" w:color="auto"/>
      </w:divBdr>
      <w:divsChild>
        <w:div w:id="1563783855">
          <w:marLeft w:val="0"/>
          <w:marRight w:val="0"/>
          <w:marTop w:val="0"/>
          <w:marBottom w:val="0"/>
          <w:divBdr>
            <w:top w:val="none" w:sz="0" w:space="0" w:color="auto"/>
            <w:left w:val="none" w:sz="0" w:space="0" w:color="auto"/>
            <w:bottom w:val="none" w:sz="0" w:space="0" w:color="auto"/>
            <w:right w:val="none" w:sz="0" w:space="0" w:color="auto"/>
          </w:divBdr>
          <w:divsChild>
            <w:div w:id="392045439">
              <w:marLeft w:val="0"/>
              <w:marRight w:val="0"/>
              <w:marTop w:val="0"/>
              <w:marBottom w:val="0"/>
              <w:divBdr>
                <w:top w:val="none" w:sz="0" w:space="0" w:color="auto"/>
                <w:left w:val="none" w:sz="0" w:space="0" w:color="auto"/>
                <w:bottom w:val="none" w:sz="0" w:space="0" w:color="auto"/>
                <w:right w:val="none" w:sz="0" w:space="0" w:color="auto"/>
              </w:divBdr>
            </w:div>
            <w:div w:id="646012244">
              <w:marLeft w:val="0"/>
              <w:marRight w:val="0"/>
              <w:marTop w:val="0"/>
              <w:marBottom w:val="0"/>
              <w:divBdr>
                <w:top w:val="none" w:sz="0" w:space="0" w:color="auto"/>
                <w:left w:val="none" w:sz="0" w:space="0" w:color="auto"/>
                <w:bottom w:val="none" w:sz="0" w:space="0" w:color="auto"/>
                <w:right w:val="none" w:sz="0" w:space="0" w:color="auto"/>
              </w:divBdr>
            </w:div>
            <w:div w:id="2064063030">
              <w:marLeft w:val="0"/>
              <w:marRight w:val="0"/>
              <w:marTop w:val="0"/>
              <w:marBottom w:val="0"/>
              <w:divBdr>
                <w:top w:val="none" w:sz="0" w:space="0" w:color="auto"/>
                <w:left w:val="none" w:sz="0" w:space="0" w:color="auto"/>
                <w:bottom w:val="none" w:sz="0" w:space="0" w:color="auto"/>
                <w:right w:val="none" w:sz="0" w:space="0" w:color="auto"/>
              </w:divBdr>
            </w:div>
            <w:div w:id="208752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73204">
      <w:bodyDiv w:val="1"/>
      <w:marLeft w:val="0"/>
      <w:marRight w:val="0"/>
      <w:marTop w:val="0"/>
      <w:marBottom w:val="0"/>
      <w:divBdr>
        <w:top w:val="none" w:sz="0" w:space="0" w:color="auto"/>
        <w:left w:val="none" w:sz="0" w:space="0" w:color="auto"/>
        <w:bottom w:val="none" w:sz="0" w:space="0" w:color="auto"/>
        <w:right w:val="none" w:sz="0" w:space="0" w:color="auto"/>
      </w:divBdr>
      <w:divsChild>
        <w:div w:id="1602837125">
          <w:marLeft w:val="0"/>
          <w:marRight w:val="0"/>
          <w:marTop w:val="0"/>
          <w:marBottom w:val="0"/>
          <w:divBdr>
            <w:top w:val="none" w:sz="0" w:space="0" w:color="auto"/>
            <w:left w:val="none" w:sz="0" w:space="0" w:color="auto"/>
            <w:bottom w:val="none" w:sz="0" w:space="0" w:color="auto"/>
            <w:right w:val="none" w:sz="0" w:space="0" w:color="auto"/>
          </w:divBdr>
          <w:divsChild>
            <w:div w:id="14000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9438">
      <w:bodyDiv w:val="1"/>
      <w:marLeft w:val="0"/>
      <w:marRight w:val="0"/>
      <w:marTop w:val="0"/>
      <w:marBottom w:val="0"/>
      <w:divBdr>
        <w:top w:val="none" w:sz="0" w:space="0" w:color="auto"/>
        <w:left w:val="none" w:sz="0" w:space="0" w:color="auto"/>
        <w:bottom w:val="none" w:sz="0" w:space="0" w:color="auto"/>
        <w:right w:val="none" w:sz="0" w:space="0" w:color="auto"/>
      </w:divBdr>
      <w:divsChild>
        <w:div w:id="1352343142">
          <w:marLeft w:val="0"/>
          <w:marRight w:val="0"/>
          <w:marTop w:val="0"/>
          <w:marBottom w:val="0"/>
          <w:divBdr>
            <w:top w:val="none" w:sz="0" w:space="0" w:color="auto"/>
            <w:left w:val="none" w:sz="0" w:space="0" w:color="auto"/>
            <w:bottom w:val="none" w:sz="0" w:space="0" w:color="auto"/>
            <w:right w:val="none" w:sz="0" w:space="0" w:color="auto"/>
          </w:divBdr>
          <w:divsChild>
            <w:div w:id="11605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1548">
      <w:bodyDiv w:val="1"/>
      <w:marLeft w:val="0"/>
      <w:marRight w:val="0"/>
      <w:marTop w:val="0"/>
      <w:marBottom w:val="0"/>
      <w:divBdr>
        <w:top w:val="none" w:sz="0" w:space="0" w:color="auto"/>
        <w:left w:val="none" w:sz="0" w:space="0" w:color="auto"/>
        <w:bottom w:val="none" w:sz="0" w:space="0" w:color="auto"/>
        <w:right w:val="none" w:sz="0" w:space="0" w:color="auto"/>
      </w:divBdr>
      <w:divsChild>
        <w:div w:id="270362096">
          <w:marLeft w:val="0"/>
          <w:marRight w:val="0"/>
          <w:marTop w:val="0"/>
          <w:marBottom w:val="0"/>
          <w:divBdr>
            <w:top w:val="none" w:sz="0" w:space="0" w:color="auto"/>
            <w:left w:val="none" w:sz="0" w:space="0" w:color="auto"/>
            <w:bottom w:val="none" w:sz="0" w:space="0" w:color="auto"/>
            <w:right w:val="none" w:sz="0" w:space="0" w:color="auto"/>
          </w:divBdr>
          <w:divsChild>
            <w:div w:id="135073176">
              <w:marLeft w:val="0"/>
              <w:marRight w:val="0"/>
              <w:marTop w:val="0"/>
              <w:marBottom w:val="0"/>
              <w:divBdr>
                <w:top w:val="none" w:sz="0" w:space="0" w:color="auto"/>
                <w:left w:val="none" w:sz="0" w:space="0" w:color="auto"/>
                <w:bottom w:val="none" w:sz="0" w:space="0" w:color="auto"/>
                <w:right w:val="none" w:sz="0" w:space="0" w:color="auto"/>
              </w:divBdr>
            </w:div>
            <w:div w:id="192152871">
              <w:marLeft w:val="0"/>
              <w:marRight w:val="0"/>
              <w:marTop w:val="0"/>
              <w:marBottom w:val="0"/>
              <w:divBdr>
                <w:top w:val="none" w:sz="0" w:space="0" w:color="auto"/>
                <w:left w:val="none" w:sz="0" w:space="0" w:color="auto"/>
                <w:bottom w:val="none" w:sz="0" w:space="0" w:color="auto"/>
                <w:right w:val="none" w:sz="0" w:space="0" w:color="auto"/>
              </w:divBdr>
            </w:div>
            <w:div w:id="296303197">
              <w:marLeft w:val="0"/>
              <w:marRight w:val="0"/>
              <w:marTop w:val="0"/>
              <w:marBottom w:val="0"/>
              <w:divBdr>
                <w:top w:val="none" w:sz="0" w:space="0" w:color="auto"/>
                <w:left w:val="none" w:sz="0" w:space="0" w:color="auto"/>
                <w:bottom w:val="none" w:sz="0" w:space="0" w:color="auto"/>
                <w:right w:val="none" w:sz="0" w:space="0" w:color="auto"/>
              </w:divBdr>
            </w:div>
            <w:div w:id="322323341">
              <w:marLeft w:val="0"/>
              <w:marRight w:val="0"/>
              <w:marTop w:val="0"/>
              <w:marBottom w:val="0"/>
              <w:divBdr>
                <w:top w:val="none" w:sz="0" w:space="0" w:color="auto"/>
                <w:left w:val="none" w:sz="0" w:space="0" w:color="auto"/>
                <w:bottom w:val="none" w:sz="0" w:space="0" w:color="auto"/>
                <w:right w:val="none" w:sz="0" w:space="0" w:color="auto"/>
              </w:divBdr>
            </w:div>
            <w:div w:id="384331331">
              <w:marLeft w:val="0"/>
              <w:marRight w:val="0"/>
              <w:marTop w:val="0"/>
              <w:marBottom w:val="0"/>
              <w:divBdr>
                <w:top w:val="none" w:sz="0" w:space="0" w:color="auto"/>
                <w:left w:val="none" w:sz="0" w:space="0" w:color="auto"/>
                <w:bottom w:val="none" w:sz="0" w:space="0" w:color="auto"/>
                <w:right w:val="none" w:sz="0" w:space="0" w:color="auto"/>
              </w:divBdr>
            </w:div>
            <w:div w:id="384449196">
              <w:marLeft w:val="0"/>
              <w:marRight w:val="0"/>
              <w:marTop w:val="0"/>
              <w:marBottom w:val="0"/>
              <w:divBdr>
                <w:top w:val="none" w:sz="0" w:space="0" w:color="auto"/>
                <w:left w:val="none" w:sz="0" w:space="0" w:color="auto"/>
                <w:bottom w:val="none" w:sz="0" w:space="0" w:color="auto"/>
                <w:right w:val="none" w:sz="0" w:space="0" w:color="auto"/>
              </w:divBdr>
            </w:div>
            <w:div w:id="467010955">
              <w:marLeft w:val="0"/>
              <w:marRight w:val="0"/>
              <w:marTop w:val="0"/>
              <w:marBottom w:val="0"/>
              <w:divBdr>
                <w:top w:val="none" w:sz="0" w:space="0" w:color="auto"/>
                <w:left w:val="none" w:sz="0" w:space="0" w:color="auto"/>
                <w:bottom w:val="none" w:sz="0" w:space="0" w:color="auto"/>
                <w:right w:val="none" w:sz="0" w:space="0" w:color="auto"/>
              </w:divBdr>
            </w:div>
            <w:div w:id="474109593">
              <w:marLeft w:val="0"/>
              <w:marRight w:val="0"/>
              <w:marTop w:val="0"/>
              <w:marBottom w:val="0"/>
              <w:divBdr>
                <w:top w:val="none" w:sz="0" w:space="0" w:color="auto"/>
                <w:left w:val="none" w:sz="0" w:space="0" w:color="auto"/>
                <w:bottom w:val="none" w:sz="0" w:space="0" w:color="auto"/>
                <w:right w:val="none" w:sz="0" w:space="0" w:color="auto"/>
              </w:divBdr>
            </w:div>
            <w:div w:id="506213719">
              <w:marLeft w:val="0"/>
              <w:marRight w:val="0"/>
              <w:marTop w:val="0"/>
              <w:marBottom w:val="0"/>
              <w:divBdr>
                <w:top w:val="none" w:sz="0" w:space="0" w:color="auto"/>
                <w:left w:val="none" w:sz="0" w:space="0" w:color="auto"/>
                <w:bottom w:val="none" w:sz="0" w:space="0" w:color="auto"/>
                <w:right w:val="none" w:sz="0" w:space="0" w:color="auto"/>
              </w:divBdr>
            </w:div>
            <w:div w:id="589852740">
              <w:marLeft w:val="0"/>
              <w:marRight w:val="0"/>
              <w:marTop w:val="0"/>
              <w:marBottom w:val="0"/>
              <w:divBdr>
                <w:top w:val="none" w:sz="0" w:space="0" w:color="auto"/>
                <w:left w:val="none" w:sz="0" w:space="0" w:color="auto"/>
                <w:bottom w:val="none" w:sz="0" w:space="0" w:color="auto"/>
                <w:right w:val="none" w:sz="0" w:space="0" w:color="auto"/>
              </w:divBdr>
            </w:div>
            <w:div w:id="624191692">
              <w:marLeft w:val="0"/>
              <w:marRight w:val="0"/>
              <w:marTop w:val="0"/>
              <w:marBottom w:val="0"/>
              <w:divBdr>
                <w:top w:val="none" w:sz="0" w:space="0" w:color="auto"/>
                <w:left w:val="none" w:sz="0" w:space="0" w:color="auto"/>
                <w:bottom w:val="none" w:sz="0" w:space="0" w:color="auto"/>
                <w:right w:val="none" w:sz="0" w:space="0" w:color="auto"/>
              </w:divBdr>
            </w:div>
            <w:div w:id="780802127">
              <w:marLeft w:val="0"/>
              <w:marRight w:val="0"/>
              <w:marTop w:val="0"/>
              <w:marBottom w:val="0"/>
              <w:divBdr>
                <w:top w:val="none" w:sz="0" w:space="0" w:color="auto"/>
                <w:left w:val="none" w:sz="0" w:space="0" w:color="auto"/>
                <w:bottom w:val="none" w:sz="0" w:space="0" w:color="auto"/>
                <w:right w:val="none" w:sz="0" w:space="0" w:color="auto"/>
              </w:divBdr>
            </w:div>
            <w:div w:id="864753581">
              <w:marLeft w:val="0"/>
              <w:marRight w:val="0"/>
              <w:marTop w:val="0"/>
              <w:marBottom w:val="0"/>
              <w:divBdr>
                <w:top w:val="none" w:sz="0" w:space="0" w:color="auto"/>
                <w:left w:val="none" w:sz="0" w:space="0" w:color="auto"/>
                <w:bottom w:val="none" w:sz="0" w:space="0" w:color="auto"/>
                <w:right w:val="none" w:sz="0" w:space="0" w:color="auto"/>
              </w:divBdr>
            </w:div>
            <w:div w:id="1231770328">
              <w:marLeft w:val="0"/>
              <w:marRight w:val="0"/>
              <w:marTop w:val="0"/>
              <w:marBottom w:val="0"/>
              <w:divBdr>
                <w:top w:val="none" w:sz="0" w:space="0" w:color="auto"/>
                <w:left w:val="none" w:sz="0" w:space="0" w:color="auto"/>
                <w:bottom w:val="none" w:sz="0" w:space="0" w:color="auto"/>
                <w:right w:val="none" w:sz="0" w:space="0" w:color="auto"/>
              </w:divBdr>
            </w:div>
            <w:div w:id="1335378454">
              <w:marLeft w:val="0"/>
              <w:marRight w:val="0"/>
              <w:marTop w:val="0"/>
              <w:marBottom w:val="0"/>
              <w:divBdr>
                <w:top w:val="none" w:sz="0" w:space="0" w:color="auto"/>
                <w:left w:val="none" w:sz="0" w:space="0" w:color="auto"/>
                <w:bottom w:val="none" w:sz="0" w:space="0" w:color="auto"/>
                <w:right w:val="none" w:sz="0" w:space="0" w:color="auto"/>
              </w:divBdr>
            </w:div>
            <w:div w:id="1455636257">
              <w:marLeft w:val="0"/>
              <w:marRight w:val="0"/>
              <w:marTop w:val="0"/>
              <w:marBottom w:val="0"/>
              <w:divBdr>
                <w:top w:val="none" w:sz="0" w:space="0" w:color="auto"/>
                <w:left w:val="none" w:sz="0" w:space="0" w:color="auto"/>
                <w:bottom w:val="none" w:sz="0" w:space="0" w:color="auto"/>
                <w:right w:val="none" w:sz="0" w:space="0" w:color="auto"/>
              </w:divBdr>
            </w:div>
            <w:div w:id="1461724133">
              <w:marLeft w:val="0"/>
              <w:marRight w:val="0"/>
              <w:marTop w:val="0"/>
              <w:marBottom w:val="0"/>
              <w:divBdr>
                <w:top w:val="none" w:sz="0" w:space="0" w:color="auto"/>
                <w:left w:val="none" w:sz="0" w:space="0" w:color="auto"/>
                <w:bottom w:val="none" w:sz="0" w:space="0" w:color="auto"/>
                <w:right w:val="none" w:sz="0" w:space="0" w:color="auto"/>
              </w:divBdr>
            </w:div>
            <w:div w:id="1466855122">
              <w:marLeft w:val="0"/>
              <w:marRight w:val="0"/>
              <w:marTop w:val="0"/>
              <w:marBottom w:val="0"/>
              <w:divBdr>
                <w:top w:val="none" w:sz="0" w:space="0" w:color="auto"/>
                <w:left w:val="none" w:sz="0" w:space="0" w:color="auto"/>
                <w:bottom w:val="none" w:sz="0" w:space="0" w:color="auto"/>
                <w:right w:val="none" w:sz="0" w:space="0" w:color="auto"/>
              </w:divBdr>
            </w:div>
            <w:div w:id="1490562217">
              <w:marLeft w:val="0"/>
              <w:marRight w:val="0"/>
              <w:marTop w:val="0"/>
              <w:marBottom w:val="0"/>
              <w:divBdr>
                <w:top w:val="none" w:sz="0" w:space="0" w:color="auto"/>
                <w:left w:val="none" w:sz="0" w:space="0" w:color="auto"/>
                <w:bottom w:val="none" w:sz="0" w:space="0" w:color="auto"/>
                <w:right w:val="none" w:sz="0" w:space="0" w:color="auto"/>
              </w:divBdr>
            </w:div>
            <w:div w:id="1714231667">
              <w:marLeft w:val="0"/>
              <w:marRight w:val="0"/>
              <w:marTop w:val="0"/>
              <w:marBottom w:val="0"/>
              <w:divBdr>
                <w:top w:val="none" w:sz="0" w:space="0" w:color="auto"/>
                <w:left w:val="none" w:sz="0" w:space="0" w:color="auto"/>
                <w:bottom w:val="none" w:sz="0" w:space="0" w:color="auto"/>
                <w:right w:val="none" w:sz="0" w:space="0" w:color="auto"/>
              </w:divBdr>
            </w:div>
            <w:div w:id="1717774119">
              <w:marLeft w:val="0"/>
              <w:marRight w:val="0"/>
              <w:marTop w:val="0"/>
              <w:marBottom w:val="0"/>
              <w:divBdr>
                <w:top w:val="none" w:sz="0" w:space="0" w:color="auto"/>
                <w:left w:val="none" w:sz="0" w:space="0" w:color="auto"/>
                <w:bottom w:val="none" w:sz="0" w:space="0" w:color="auto"/>
                <w:right w:val="none" w:sz="0" w:space="0" w:color="auto"/>
              </w:divBdr>
            </w:div>
            <w:div w:id="1800537172">
              <w:marLeft w:val="0"/>
              <w:marRight w:val="0"/>
              <w:marTop w:val="0"/>
              <w:marBottom w:val="0"/>
              <w:divBdr>
                <w:top w:val="none" w:sz="0" w:space="0" w:color="auto"/>
                <w:left w:val="none" w:sz="0" w:space="0" w:color="auto"/>
                <w:bottom w:val="none" w:sz="0" w:space="0" w:color="auto"/>
                <w:right w:val="none" w:sz="0" w:space="0" w:color="auto"/>
              </w:divBdr>
            </w:div>
            <w:div w:id="1888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1713">
      <w:bodyDiv w:val="1"/>
      <w:marLeft w:val="0"/>
      <w:marRight w:val="0"/>
      <w:marTop w:val="0"/>
      <w:marBottom w:val="0"/>
      <w:divBdr>
        <w:top w:val="none" w:sz="0" w:space="0" w:color="auto"/>
        <w:left w:val="none" w:sz="0" w:space="0" w:color="auto"/>
        <w:bottom w:val="none" w:sz="0" w:space="0" w:color="auto"/>
        <w:right w:val="none" w:sz="0" w:space="0" w:color="auto"/>
      </w:divBdr>
      <w:divsChild>
        <w:div w:id="1602301998">
          <w:marLeft w:val="0"/>
          <w:marRight w:val="0"/>
          <w:marTop w:val="0"/>
          <w:marBottom w:val="0"/>
          <w:divBdr>
            <w:top w:val="none" w:sz="0" w:space="0" w:color="auto"/>
            <w:left w:val="none" w:sz="0" w:space="0" w:color="auto"/>
            <w:bottom w:val="none" w:sz="0" w:space="0" w:color="auto"/>
            <w:right w:val="none" w:sz="0" w:space="0" w:color="auto"/>
          </w:divBdr>
          <w:divsChild>
            <w:div w:id="163325897">
              <w:marLeft w:val="0"/>
              <w:marRight w:val="0"/>
              <w:marTop w:val="0"/>
              <w:marBottom w:val="0"/>
              <w:divBdr>
                <w:top w:val="none" w:sz="0" w:space="0" w:color="auto"/>
                <w:left w:val="none" w:sz="0" w:space="0" w:color="auto"/>
                <w:bottom w:val="none" w:sz="0" w:space="0" w:color="auto"/>
                <w:right w:val="none" w:sz="0" w:space="0" w:color="auto"/>
              </w:divBdr>
            </w:div>
            <w:div w:id="824512274">
              <w:marLeft w:val="0"/>
              <w:marRight w:val="0"/>
              <w:marTop w:val="0"/>
              <w:marBottom w:val="0"/>
              <w:divBdr>
                <w:top w:val="none" w:sz="0" w:space="0" w:color="auto"/>
                <w:left w:val="none" w:sz="0" w:space="0" w:color="auto"/>
                <w:bottom w:val="none" w:sz="0" w:space="0" w:color="auto"/>
                <w:right w:val="none" w:sz="0" w:space="0" w:color="auto"/>
              </w:divBdr>
            </w:div>
            <w:div w:id="873612722">
              <w:marLeft w:val="0"/>
              <w:marRight w:val="0"/>
              <w:marTop w:val="0"/>
              <w:marBottom w:val="0"/>
              <w:divBdr>
                <w:top w:val="none" w:sz="0" w:space="0" w:color="auto"/>
                <w:left w:val="none" w:sz="0" w:space="0" w:color="auto"/>
                <w:bottom w:val="none" w:sz="0" w:space="0" w:color="auto"/>
                <w:right w:val="none" w:sz="0" w:space="0" w:color="auto"/>
              </w:divBdr>
            </w:div>
            <w:div w:id="18250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1081">
      <w:bodyDiv w:val="1"/>
      <w:marLeft w:val="0"/>
      <w:marRight w:val="0"/>
      <w:marTop w:val="0"/>
      <w:marBottom w:val="0"/>
      <w:divBdr>
        <w:top w:val="none" w:sz="0" w:space="0" w:color="auto"/>
        <w:left w:val="none" w:sz="0" w:space="0" w:color="auto"/>
        <w:bottom w:val="none" w:sz="0" w:space="0" w:color="auto"/>
        <w:right w:val="none" w:sz="0" w:space="0" w:color="auto"/>
      </w:divBdr>
      <w:divsChild>
        <w:div w:id="1091245697">
          <w:marLeft w:val="0"/>
          <w:marRight w:val="0"/>
          <w:marTop w:val="0"/>
          <w:marBottom w:val="0"/>
          <w:divBdr>
            <w:top w:val="none" w:sz="0" w:space="0" w:color="auto"/>
            <w:left w:val="none" w:sz="0" w:space="0" w:color="auto"/>
            <w:bottom w:val="none" w:sz="0" w:space="0" w:color="auto"/>
            <w:right w:val="none" w:sz="0" w:space="0" w:color="auto"/>
          </w:divBdr>
          <w:divsChild>
            <w:div w:id="4236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3368">
      <w:bodyDiv w:val="1"/>
      <w:marLeft w:val="0"/>
      <w:marRight w:val="0"/>
      <w:marTop w:val="0"/>
      <w:marBottom w:val="0"/>
      <w:divBdr>
        <w:top w:val="none" w:sz="0" w:space="0" w:color="auto"/>
        <w:left w:val="none" w:sz="0" w:space="0" w:color="auto"/>
        <w:bottom w:val="none" w:sz="0" w:space="0" w:color="auto"/>
        <w:right w:val="none" w:sz="0" w:space="0" w:color="auto"/>
      </w:divBdr>
      <w:divsChild>
        <w:div w:id="1539970813">
          <w:marLeft w:val="0"/>
          <w:marRight w:val="0"/>
          <w:marTop w:val="0"/>
          <w:marBottom w:val="0"/>
          <w:divBdr>
            <w:top w:val="none" w:sz="0" w:space="0" w:color="auto"/>
            <w:left w:val="none" w:sz="0" w:space="0" w:color="auto"/>
            <w:bottom w:val="none" w:sz="0" w:space="0" w:color="auto"/>
            <w:right w:val="none" w:sz="0" w:space="0" w:color="auto"/>
          </w:divBdr>
          <w:divsChild>
            <w:div w:id="17111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4406">
      <w:bodyDiv w:val="1"/>
      <w:marLeft w:val="0"/>
      <w:marRight w:val="0"/>
      <w:marTop w:val="0"/>
      <w:marBottom w:val="0"/>
      <w:divBdr>
        <w:top w:val="none" w:sz="0" w:space="0" w:color="auto"/>
        <w:left w:val="none" w:sz="0" w:space="0" w:color="auto"/>
        <w:bottom w:val="none" w:sz="0" w:space="0" w:color="auto"/>
        <w:right w:val="none" w:sz="0" w:space="0" w:color="auto"/>
      </w:divBdr>
      <w:divsChild>
        <w:div w:id="1382243117">
          <w:marLeft w:val="0"/>
          <w:marRight w:val="0"/>
          <w:marTop w:val="0"/>
          <w:marBottom w:val="0"/>
          <w:divBdr>
            <w:top w:val="none" w:sz="0" w:space="0" w:color="auto"/>
            <w:left w:val="none" w:sz="0" w:space="0" w:color="auto"/>
            <w:bottom w:val="none" w:sz="0" w:space="0" w:color="auto"/>
            <w:right w:val="none" w:sz="0" w:space="0" w:color="auto"/>
          </w:divBdr>
          <w:divsChild>
            <w:div w:id="13152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5466">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3">
          <w:marLeft w:val="0"/>
          <w:marRight w:val="0"/>
          <w:marTop w:val="0"/>
          <w:marBottom w:val="0"/>
          <w:divBdr>
            <w:top w:val="none" w:sz="0" w:space="0" w:color="auto"/>
            <w:left w:val="none" w:sz="0" w:space="0" w:color="auto"/>
            <w:bottom w:val="none" w:sz="0" w:space="0" w:color="auto"/>
            <w:right w:val="none" w:sz="0" w:space="0" w:color="auto"/>
          </w:divBdr>
          <w:divsChild>
            <w:div w:id="222371864">
              <w:marLeft w:val="0"/>
              <w:marRight w:val="0"/>
              <w:marTop w:val="0"/>
              <w:marBottom w:val="0"/>
              <w:divBdr>
                <w:top w:val="none" w:sz="0" w:space="0" w:color="auto"/>
                <w:left w:val="none" w:sz="0" w:space="0" w:color="auto"/>
                <w:bottom w:val="none" w:sz="0" w:space="0" w:color="auto"/>
                <w:right w:val="none" w:sz="0" w:space="0" w:color="auto"/>
              </w:divBdr>
            </w:div>
            <w:div w:id="440875887">
              <w:marLeft w:val="0"/>
              <w:marRight w:val="0"/>
              <w:marTop w:val="0"/>
              <w:marBottom w:val="0"/>
              <w:divBdr>
                <w:top w:val="none" w:sz="0" w:space="0" w:color="auto"/>
                <w:left w:val="none" w:sz="0" w:space="0" w:color="auto"/>
                <w:bottom w:val="none" w:sz="0" w:space="0" w:color="auto"/>
                <w:right w:val="none" w:sz="0" w:space="0" w:color="auto"/>
              </w:divBdr>
            </w:div>
            <w:div w:id="582685507">
              <w:marLeft w:val="0"/>
              <w:marRight w:val="0"/>
              <w:marTop w:val="0"/>
              <w:marBottom w:val="0"/>
              <w:divBdr>
                <w:top w:val="none" w:sz="0" w:space="0" w:color="auto"/>
                <w:left w:val="none" w:sz="0" w:space="0" w:color="auto"/>
                <w:bottom w:val="none" w:sz="0" w:space="0" w:color="auto"/>
                <w:right w:val="none" w:sz="0" w:space="0" w:color="auto"/>
              </w:divBdr>
            </w:div>
            <w:div w:id="1009715525">
              <w:marLeft w:val="0"/>
              <w:marRight w:val="0"/>
              <w:marTop w:val="0"/>
              <w:marBottom w:val="0"/>
              <w:divBdr>
                <w:top w:val="none" w:sz="0" w:space="0" w:color="auto"/>
                <w:left w:val="none" w:sz="0" w:space="0" w:color="auto"/>
                <w:bottom w:val="none" w:sz="0" w:space="0" w:color="auto"/>
                <w:right w:val="none" w:sz="0" w:space="0" w:color="auto"/>
              </w:divBdr>
            </w:div>
            <w:div w:id="1170410577">
              <w:marLeft w:val="0"/>
              <w:marRight w:val="0"/>
              <w:marTop w:val="0"/>
              <w:marBottom w:val="0"/>
              <w:divBdr>
                <w:top w:val="none" w:sz="0" w:space="0" w:color="auto"/>
                <w:left w:val="none" w:sz="0" w:space="0" w:color="auto"/>
                <w:bottom w:val="none" w:sz="0" w:space="0" w:color="auto"/>
                <w:right w:val="none" w:sz="0" w:space="0" w:color="auto"/>
              </w:divBdr>
            </w:div>
            <w:div w:id="1232886906">
              <w:marLeft w:val="0"/>
              <w:marRight w:val="0"/>
              <w:marTop w:val="0"/>
              <w:marBottom w:val="0"/>
              <w:divBdr>
                <w:top w:val="none" w:sz="0" w:space="0" w:color="auto"/>
                <w:left w:val="none" w:sz="0" w:space="0" w:color="auto"/>
                <w:bottom w:val="none" w:sz="0" w:space="0" w:color="auto"/>
                <w:right w:val="none" w:sz="0" w:space="0" w:color="auto"/>
              </w:divBdr>
            </w:div>
            <w:div w:id="1353147601">
              <w:marLeft w:val="0"/>
              <w:marRight w:val="0"/>
              <w:marTop w:val="0"/>
              <w:marBottom w:val="0"/>
              <w:divBdr>
                <w:top w:val="none" w:sz="0" w:space="0" w:color="auto"/>
                <w:left w:val="none" w:sz="0" w:space="0" w:color="auto"/>
                <w:bottom w:val="none" w:sz="0" w:space="0" w:color="auto"/>
                <w:right w:val="none" w:sz="0" w:space="0" w:color="auto"/>
              </w:divBdr>
            </w:div>
            <w:div w:id="1447894624">
              <w:marLeft w:val="0"/>
              <w:marRight w:val="0"/>
              <w:marTop w:val="0"/>
              <w:marBottom w:val="0"/>
              <w:divBdr>
                <w:top w:val="none" w:sz="0" w:space="0" w:color="auto"/>
                <w:left w:val="none" w:sz="0" w:space="0" w:color="auto"/>
                <w:bottom w:val="none" w:sz="0" w:space="0" w:color="auto"/>
                <w:right w:val="none" w:sz="0" w:space="0" w:color="auto"/>
              </w:divBdr>
            </w:div>
            <w:div w:id="18663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0465">
      <w:bodyDiv w:val="1"/>
      <w:marLeft w:val="0"/>
      <w:marRight w:val="0"/>
      <w:marTop w:val="0"/>
      <w:marBottom w:val="0"/>
      <w:divBdr>
        <w:top w:val="none" w:sz="0" w:space="0" w:color="auto"/>
        <w:left w:val="none" w:sz="0" w:space="0" w:color="auto"/>
        <w:bottom w:val="none" w:sz="0" w:space="0" w:color="auto"/>
        <w:right w:val="none" w:sz="0" w:space="0" w:color="auto"/>
      </w:divBdr>
      <w:divsChild>
        <w:div w:id="432091636">
          <w:marLeft w:val="0"/>
          <w:marRight w:val="0"/>
          <w:marTop w:val="0"/>
          <w:marBottom w:val="0"/>
          <w:divBdr>
            <w:top w:val="none" w:sz="0" w:space="0" w:color="auto"/>
            <w:left w:val="none" w:sz="0" w:space="0" w:color="auto"/>
            <w:bottom w:val="none" w:sz="0" w:space="0" w:color="auto"/>
            <w:right w:val="none" w:sz="0" w:space="0" w:color="auto"/>
          </w:divBdr>
          <w:divsChild>
            <w:div w:id="552079521">
              <w:marLeft w:val="0"/>
              <w:marRight w:val="0"/>
              <w:marTop w:val="0"/>
              <w:marBottom w:val="0"/>
              <w:divBdr>
                <w:top w:val="none" w:sz="0" w:space="0" w:color="auto"/>
                <w:left w:val="none" w:sz="0" w:space="0" w:color="auto"/>
                <w:bottom w:val="none" w:sz="0" w:space="0" w:color="auto"/>
                <w:right w:val="none" w:sz="0" w:space="0" w:color="auto"/>
              </w:divBdr>
            </w:div>
            <w:div w:id="656962134">
              <w:marLeft w:val="0"/>
              <w:marRight w:val="0"/>
              <w:marTop w:val="0"/>
              <w:marBottom w:val="0"/>
              <w:divBdr>
                <w:top w:val="none" w:sz="0" w:space="0" w:color="auto"/>
                <w:left w:val="none" w:sz="0" w:space="0" w:color="auto"/>
                <w:bottom w:val="none" w:sz="0" w:space="0" w:color="auto"/>
                <w:right w:val="none" w:sz="0" w:space="0" w:color="auto"/>
              </w:divBdr>
            </w:div>
            <w:div w:id="1890997201">
              <w:marLeft w:val="0"/>
              <w:marRight w:val="0"/>
              <w:marTop w:val="0"/>
              <w:marBottom w:val="0"/>
              <w:divBdr>
                <w:top w:val="none" w:sz="0" w:space="0" w:color="auto"/>
                <w:left w:val="none" w:sz="0" w:space="0" w:color="auto"/>
                <w:bottom w:val="none" w:sz="0" w:space="0" w:color="auto"/>
                <w:right w:val="none" w:sz="0" w:space="0" w:color="auto"/>
              </w:divBdr>
            </w:div>
            <w:div w:id="20182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610">
      <w:bodyDiv w:val="1"/>
      <w:marLeft w:val="0"/>
      <w:marRight w:val="0"/>
      <w:marTop w:val="0"/>
      <w:marBottom w:val="0"/>
      <w:divBdr>
        <w:top w:val="none" w:sz="0" w:space="0" w:color="auto"/>
        <w:left w:val="none" w:sz="0" w:space="0" w:color="auto"/>
        <w:bottom w:val="none" w:sz="0" w:space="0" w:color="auto"/>
        <w:right w:val="none" w:sz="0" w:space="0" w:color="auto"/>
      </w:divBdr>
      <w:divsChild>
        <w:div w:id="1376008436">
          <w:marLeft w:val="0"/>
          <w:marRight w:val="0"/>
          <w:marTop w:val="0"/>
          <w:marBottom w:val="0"/>
          <w:divBdr>
            <w:top w:val="none" w:sz="0" w:space="0" w:color="auto"/>
            <w:left w:val="none" w:sz="0" w:space="0" w:color="auto"/>
            <w:bottom w:val="none" w:sz="0" w:space="0" w:color="auto"/>
            <w:right w:val="none" w:sz="0" w:space="0" w:color="auto"/>
          </w:divBdr>
          <w:divsChild>
            <w:div w:id="210757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2488">
      <w:bodyDiv w:val="1"/>
      <w:marLeft w:val="0"/>
      <w:marRight w:val="0"/>
      <w:marTop w:val="0"/>
      <w:marBottom w:val="0"/>
      <w:divBdr>
        <w:top w:val="none" w:sz="0" w:space="0" w:color="auto"/>
        <w:left w:val="none" w:sz="0" w:space="0" w:color="auto"/>
        <w:bottom w:val="none" w:sz="0" w:space="0" w:color="auto"/>
        <w:right w:val="none" w:sz="0" w:space="0" w:color="auto"/>
      </w:divBdr>
      <w:divsChild>
        <w:div w:id="734858201">
          <w:marLeft w:val="0"/>
          <w:marRight w:val="0"/>
          <w:marTop w:val="0"/>
          <w:marBottom w:val="0"/>
          <w:divBdr>
            <w:top w:val="none" w:sz="0" w:space="0" w:color="auto"/>
            <w:left w:val="none" w:sz="0" w:space="0" w:color="auto"/>
            <w:bottom w:val="none" w:sz="0" w:space="0" w:color="auto"/>
            <w:right w:val="none" w:sz="0" w:space="0" w:color="auto"/>
          </w:divBdr>
          <w:divsChild>
            <w:div w:id="34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www.itcodet.com/golang/golang-addresses-class-examples.html"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programforyou.ru/" TargetMode="External"/><Relationship Id="rId5"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s://programforyou.ru/"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hyperlink" Target="https://kalkicode.com/adjacency-matrix-representation-o" TargetMode="External"/><Relationship Id="rId35" Type="http://schemas.openxmlformats.org/officeDocument/2006/relationships/theme" Target="theme/theme1.xml"/><Relationship Id="rId8"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1703</TotalTime>
  <Pages>24</Pages>
  <Words>12252</Words>
  <Characters>6985</Characters>
  <Application>Microsoft Office Word</Application>
  <DocSecurity>0</DocSecurity>
  <Lines>58</Lines>
  <Paragraphs>38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19199</CharactersWithSpaces>
  <SharedDoc>false</SharedDoc>
  <HLinks>
    <vt:vector size="48" baseType="variant">
      <vt:variant>
        <vt:i4>6881325</vt:i4>
      </vt:variant>
      <vt:variant>
        <vt:i4>21</vt:i4>
      </vt:variant>
      <vt:variant>
        <vt:i4>0</vt:i4>
      </vt:variant>
      <vt:variant>
        <vt:i4>5</vt:i4>
      </vt:variant>
      <vt:variant>
        <vt:lpwstr>https://www.itcodet.com/golang/golang-addresses-class-examples.html</vt:lpwstr>
      </vt:variant>
      <vt:variant>
        <vt:lpwstr/>
      </vt:variant>
      <vt:variant>
        <vt:i4>3997801</vt:i4>
      </vt:variant>
      <vt:variant>
        <vt:i4>18</vt:i4>
      </vt:variant>
      <vt:variant>
        <vt:i4>0</vt:i4>
      </vt:variant>
      <vt:variant>
        <vt:i4>5</vt:i4>
      </vt:variant>
      <vt:variant>
        <vt:lpwstr>https://programforyou.ru/</vt:lpwstr>
      </vt:variant>
      <vt:variant>
        <vt:lpwstr>link-about</vt:lpwstr>
      </vt:variant>
      <vt:variant>
        <vt:i4>3997801</vt:i4>
      </vt:variant>
      <vt:variant>
        <vt:i4>15</vt:i4>
      </vt:variant>
      <vt:variant>
        <vt:i4>0</vt:i4>
      </vt:variant>
      <vt:variant>
        <vt:i4>5</vt:i4>
      </vt:variant>
      <vt:variant>
        <vt:lpwstr>https://programforyou.ru/</vt:lpwstr>
      </vt:variant>
      <vt:variant>
        <vt:lpwstr>link-about</vt:lpwstr>
      </vt:variant>
      <vt:variant>
        <vt:i4>7798884</vt:i4>
      </vt:variant>
      <vt:variant>
        <vt:i4>12</vt:i4>
      </vt:variant>
      <vt:variant>
        <vt:i4>0</vt:i4>
      </vt:variant>
      <vt:variant>
        <vt:i4>5</vt:i4>
      </vt:variant>
      <vt:variant>
        <vt:lpwstr>https://kalkicode.com/adjacency-matrix-representation-o</vt:lpwstr>
      </vt:variant>
      <vt:variant>
        <vt:lpwstr/>
      </vt:variant>
      <vt:variant>
        <vt:i4>1967109</vt:i4>
      </vt:variant>
      <vt:variant>
        <vt:i4>9</vt:i4>
      </vt:variant>
      <vt:variant>
        <vt:i4>0</vt:i4>
      </vt:variant>
      <vt:variant>
        <vt:i4>5</vt:i4>
      </vt:variant>
      <vt:variant>
        <vt:lpwstr>https://graphonline.ru/wiki/Статьи/ЗадачиКоторыеМожноРешитьСПомощьюГрафов</vt:lpwstr>
      </vt:variant>
      <vt:variant>
        <vt:lpwstr/>
      </vt:variant>
      <vt:variant>
        <vt:i4>1967109</vt:i4>
      </vt:variant>
      <vt:variant>
        <vt:i4>6</vt:i4>
      </vt:variant>
      <vt:variant>
        <vt:i4>0</vt:i4>
      </vt:variant>
      <vt:variant>
        <vt:i4>5</vt:i4>
      </vt:variant>
      <vt:variant>
        <vt:lpwstr>https://graphonline.ru/wiki/Статьи/ЗадачиКоторыеМожноРешитьСПомощьюГрафов</vt:lpwstr>
      </vt:variant>
      <vt:variant>
        <vt:lpwstr/>
      </vt:variant>
      <vt:variant>
        <vt:i4>1967109</vt:i4>
      </vt:variant>
      <vt:variant>
        <vt:i4>3</vt:i4>
      </vt:variant>
      <vt:variant>
        <vt:i4>0</vt:i4>
      </vt:variant>
      <vt:variant>
        <vt:i4>5</vt:i4>
      </vt:variant>
      <vt:variant>
        <vt:lpwstr>https://graphonline.ru/wiki/Статьи/ЗадачиКоторыеМожноРешитьСПомощьюГрафов</vt:lpwstr>
      </vt:variant>
      <vt:variant>
        <vt:lpwstr/>
      </vt:variant>
      <vt:variant>
        <vt:i4>1967109</vt:i4>
      </vt:variant>
      <vt:variant>
        <vt:i4>0</vt:i4>
      </vt:variant>
      <vt:variant>
        <vt:i4>0</vt:i4>
      </vt:variant>
      <vt:variant>
        <vt:i4>5</vt:i4>
      </vt:variant>
      <vt:variant>
        <vt:lpwstr>https://graphonline.ru/wiki/Статьи/ЗадачиКоторыеМожноРешитьСПомощьюГрафов</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Иванов</dc:creator>
  <cp:keywords/>
  <dc:description/>
  <cp:lastModifiedBy>Сергей Иванов</cp:lastModifiedBy>
  <cp:revision>2</cp:revision>
  <cp:lastPrinted>1899-12-31T22:00:00Z</cp:lastPrinted>
  <dcterms:created xsi:type="dcterms:W3CDTF">2024-03-12T19:22:00Z</dcterms:created>
  <dcterms:modified xsi:type="dcterms:W3CDTF">2024-03-16T13:58:00Z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
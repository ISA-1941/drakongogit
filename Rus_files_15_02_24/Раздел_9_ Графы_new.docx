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3FB1132" w14:textId="1BE2806E" w:rsidR="00F81A8D" w:rsidRDefault="00B12418" w:rsidP="00B52E0A">
      <w:pPr>
        <w:pStyle w:val="Standard0"/>
        <w:spacing w:before="0"/>
        <w:jc w:val="center"/>
      </w:pPr>
      <w:r>
        <w:rPr>
          <w:b/>
          <w:bCs/>
          <w:lang w:val="uk-UA"/>
        </w:rPr>
        <w:t>РАЗДЕЛ 9. ГРАФЫ</w:t>
      </w:r>
    </w:p>
    <w:p w14:paraId="71CF6262" w14:textId="77777777" w:rsidR="00F81A8D" w:rsidRDefault="00B12418">
      <w:pPr>
        <w:pStyle w:val="Book0"/>
        <w:ind w:left="0" w:firstLine="851"/>
      </w:pPr>
      <w:r>
        <w:rPr>
          <w:b/>
          <w:bCs/>
          <w:lang w:val="ru-RU"/>
        </w:rPr>
        <w:t xml:space="preserve">9.1. Общие сведения. Базовая терминология </w:t>
      </w:r>
    </w:p>
    <w:p w14:paraId="3BFE44C9" w14:textId="667D9E01" w:rsidR="00F81A8D" w:rsidRDefault="00B12418">
      <w:pPr>
        <w:pStyle w:val="Book0"/>
        <w:ind w:left="0" w:firstLine="851"/>
        <w:rPr>
          <w:rFonts w:ascii="Helvetica" w:hAnsi="Helvetica" w:cs="Helvetica"/>
          <w:color w:val="333333"/>
          <w:sz w:val="21"/>
          <w:szCs w:val="21"/>
          <w:shd w:val="clear" w:color="auto" w:fill="FFFFFF"/>
        </w:rPr>
      </w:pPr>
      <w:r>
        <w:rPr>
          <w:lang w:val="ru-RU"/>
        </w:rPr>
        <w:t xml:space="preserve">В этом разделе рассматриваются такие структуры </w:t>
      </w:r>
      <w:proofErr w:type="gramStart"/>
      <w:r>
        <w:rPr>
          <w:lang w:val="ru-RU"/>
        </w:rPr>
        <w:t>данных  как</w:t>
      </w:r>
      <w:proofErr w:type="gramEnd"/>
      <w:r>
        <w:rPr>
          <w:lang w:val="ru-RU"/>
        </w:rPr>
        <w:t xml:space="preserve"> </w:t>
      </w:r>
      <w:r>
        <w:rPr>
          <w:i/>
          <w:iCs w:val="0"/>
          <w:lang w:val="ru-RU"/>
        </w:rPr>
        <w:t>графы</w:t>
      </w:r>
      <w:r>
        <w:rPr>
          <w:lang w:val="ru-RU"/>
        </w:rPr>
        <w:t>.</w:t>
      </w:r>
      <w:r w:rsidR="00851DC4">
        <w:rPr>
          <w:lang w:val="ru-RU"/>
        </w:rPr>
        <w:t xml:space="preserve"> </w:t>
      </w:r>
      <w:r w:rsidR="00851DC4" w:rsidRPr="00851DC4">
        <w:rPr>
          <w:lang w:val="ru-RU"/>
        </w:rPr>
        <w:t>Граф в математике представляет собой структуру, состоящую из вершин (узлов) и рёбер (связей), которые соединяют эти вершины.</w:t>
      </w:r>
      <w:r w:rsidR="00851DC4">
        <w:rPr>
          <w:lang w:val="ru-RU"/>
        </w:rPr>
        <w:t xml:space="preserve"> </w:t>
      </w:r>
      <w:r>
        <w:rPr>
          <w:lang w:val="ru-RU"/>
        </w:rPr>
        <w:t xml:space="preserve">Вообще говоря, графы имеют много общего с </w:t>
      </w:r>
      <w:r>
        <w:rPr>
          <w:i/>
          <w:iCs w:val="0"/>
          <w:lang w:val="ru-RU"/>
        </w:rPr>
        <w:t>деревьями</w:t>
      </w:r>
      <w:r>
        <w:rPr>
          <w:lang w:val="ru-RU"/>
        </w:rPr>
        <w:t xml:space="preserve">, - можно сказать, что деревья являются частным случаем графа.  Однако их практическая ценность при решении многих реальных задач намного выше.  Многие задачи сводятся к рассмотрению совокупности объектов, свойства которых описываются связями между ними.  В числе таких объектов – электрические и электронные схемы, печатные платы, карты дорог, авиационные маршруты, описание конструкций, игры, а в числе задач - поиск кратчайшего пути из одной вершины до другой, решение задачи максимальной пропускной способности трубопровода или дорожной сети или компьютерной сети, распределение </w:t>
      </w:r>
      <w:r>
        <w:t>N</w:t>
      </w:r>
      <w:r>
        <w:rPr>
          <w:lang w:val="ru-RU"/>
        </w:rPr>
        <w:t xml:space="preserve"> работников для выполнения </w:t>
      </w:r>
      <w:r>
        <w:t>M</w:t>
      </w:r>
      <w:r>
        <w:rPr>
          <w:lang w:val="ru-RU"/>
        </w:rPr>
        <w:t xml:space="preserve"> различных типов работ, выбор наиболее эффективного метода решения задачи и т.д.</w:t>
      </w:r>
      <w:r>
        <w:rPr>
          <w:rFonts w:ascii="Helvetica" w:hAnsi="Helvetica" w:cs="Helvetica"/>
          <w:color w:val="333333"/>
          <w:sz w:val="21"/>
          <w:szCs w:val="21"/>
          <w:shd w:val="clear" w:color="auto" w:fill="FFFFFF"/>
          <w:lang w:val="ru-RU"/>
        </w:rPr>
        <w:t xml:space="preserve"> [</w:t>
      </w:r>
      <w:hyperlink r:id="rId5" w:history="1">
        <w:r>
          <w:rPr>
            <w:rStyle w:val="a4"/>
            <w:sz w:val="24"/>
            <w:shd w:val="clear" w:color="auto" w:fill="FFFF00"/>
            <w:lang w:val="ru-RU"/>
          </w:rPr>
          <w:t xml:space="preserve">Задачи, которые можно решить с помощью графов | Вики справка </w:t>
        </w:r>
      </w:hyperlink>
      <w:hyperlink r:id="rId6" w:history="1">
        <w:proofErr w:type="spellStart"/>
        <w:r>
          <w:rPr>
            <w:rStyle w:val="a4"/>
            <w:sz w:val="24"/>
            <w:shd w:val="clear" w:color="auto" w:fill="FFFF00"/>
          </w:rPr>
          <w:t>Graph</w:t>
        </w:r>
        <w:proofErr w:type="spellEnd"/>
      </w:hyperlink>
      <w:hyperlink r:id="rId7" w:history="1">
        <w:r>
          <w:rPr>
            <w:rStyle w:val="a4"/>
            <w:sz w:val="24"/>
            <w:shd w:val="clear" w:color="auto" w:fill="FFFF00"/>
            <w:lang w:val="ru-RU"/>
          </w:rPr>
          <w:t xml:space="preserve"> </w:t>
        </w:r>
      </w:hyperlink>
      <w:hyperlink r:id="rId8" w:history="1">
        <w:r>
          <w:rPr>
            <w:rStyle w:val="a4"/>
            <w:sz w:val="24"/>
            <w:shd w:val="clear" w:color="auto" w:fill="FFFF00"/>
          </w:rPr>
          <w:t>Online</w:t>
        </w:r>
      </w:hyperlink>
      <w:r>
        <w:rPr>
          <w:lang w:val="ru-RU"/>
        </w:rPr>
        <w:t>]</w:t>
      </w:r>
      <w:r>
        <w:rPr>
          <w:rFonts w:ascii="Helvetica" w:hAnsi="Helvetica" w:cs="Helvetica"/>
          <w:color w:val="333333"/>
          <w:sz w:val="21"/>
          <w:szCs w:val="21"/>
          <w:shd w:val="clear" w:color="auto" w:fill="FFFFFF"/>
        </w:rPr>
        <w:t> </w:t>
      </w:r>
    </w:p>
    <w:p w14:paraId="24A19E2D" w14:textId="77777777" w:rsidR="00EB0544" w:rsidRDefault="00EB0544">
      <w:pPr>
        <w:pStyle w:val="Book0"/>
        <w:ind w:left="0" w:firstLine="851"/>
      </w:pPr>
      <w:r w:rsidRPr="00EB0544">
        <w:t xml:space="preserve">Более строго, граф G задан множеством вершин {V} и множеством </w:t>
      </w:r>
      <w:proofErr w:type="gramStart"/>
      <w:r w:rsidRPr="00EB0544">
        <w:t>рёбер  {</w:t>
      </w:r>
      <w:proofErr w:type="gramEnd"/>
      <w:r w:rsidRPr="00EB0544">
        <w:t>E}, соединяющих все или часть этих вершин. Таким образом, граф G полностью определяется как {V, E}. Если рёбра ориентированы, то они называются дугами, а граф с такими рёбрами называется ориентированным графом (рисунок 9.1 a). Если рёбра не имеют ориентации, то граф называется неориентированным:</w:t>
      </w:r>
    </w:p>
    <w:p w14:paraId="673DDEF1" w14:textId="7E5228E0" w:rsidR="00EB0544" w:rsidRDefault="00205CE9" w:rsidP="00FB645A">
      <w:pPr>
        <w:pStyle w:val="Book0"/>
        <w:ind w:left="0" w:firstLine="993"/>
        <w:rPr>
          <w:noProof/>
        </w:rPr>
      </w:pPr>
      <w:r w:rsidRPr="000F0248">
        <w:rPr>
          <w:noProof/>
        </w:rPr>
        <w:lastRenderedPageBreak/>
        <w:drawing>
          <wp:inline distT="0" distB="0" distL="0" distR="0" wp14:anchorId="160BAC6B" wp14:editId="0C88FCAD">
            <wp:extent cx="4856480" cy="1936115"/>
            <wp:effectExtent l="0" t="0" r="0" b="0"/>
            <wp:docPr id="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6480" cy="1936115"/>
                    </a:xfrm>
                    <a:prstGeom prst="rect">
                      <a:avLst/>
                    </a:prstGeom>
                    <a:noFill/>
                    <a:ln>
                      <a:noFill/>
                    </a:ln>
                  </pic:spPr>
                </pic:pic>
              </a:graphicData>
            </a:graphic>
          </wp:inline>
        </w:drawing>
      </w:r>
    </w:p>
    <w:p w14:paraId="24C0ADD4" w14:textId="77777777" w:rsidR="00B52E0A" w:rsidRDefault="00B52E0A" w:rsidP="00FB645A">
      <w:pPr>
        <w:pStyle w:val="Book0"/>
        <w:ind w:left="0" w:firstLine="993"/>
        <w:rPr>
          <w:noProof/>
        </w:rPr>
      </w:pPr>
    </w:p>
    <w:p w14:paraId="444E66F8" w14:textId="77777777" w:rsidR="00B52E0A" w:rsidRDefault="00B52E0A" w:rsidP="00FB645A">
      <w:pPr>
        <w:pStyle w:val="Book0"/>
        <w:ind w:left="0" w:firstLine="993"/>
        <w:rPr>
          <w:noProof/>
        </w:rPr>
      </w:pPr>
    </w:p>
    <w:p w14:paraId="4B9E9F0A" w14:textId="77777777" w:rsidR="00EB0544" w:rsidRDefault="00EB0544" w:rsidP="00EB0544">
      <w:pPr>
        <w:pStyle w:val="Book0"/>
        <w:ind w:left="0" w:firstLine="284"/>
      </w:pPr>
      <w:r>
        <w:tab/>
      </w:r>
      <w:r w:rsidRPr="00EB0544">
        <w:t>Рис. 9.1 Вид</w:t>
      </w:r>
      <w:r w:rsidR="00F035BE">
        <w:rPr>
          <w:lang w:val="ru-RU"/>
        </w:rPr>
        <w:t>ы</w:t>
      </w:r>
      <w:r w:rsidRPr="00EB0544">
        <w:t xml:space="preserve"> </w:t>
      </w:r>
      <w:r>
        <w:rPr>
          <w:lang w:val="ru-RU"/>
        </w:rPr>
        <w:t xml:space="preserve">графов </w:t>
      </w:r>
      <w:r w:rsidRPr="00EB0544">
        <w:t xml:space="preserve">а) - неориентированный; </w:t>
      </w:r>
      <w:r w:rsidR="00F035BE">
        <w:rPr>
          <w:lang w:val="ru-RU"/>
        </w:rPr>
        <w:t>б</w:t>
      </w:r>
      <w:r w:rsidRPr="00EB0544">
        <w:t xml:space="preserve">) </w:t>
      </w:r>
      <w:r w:rsidR="00CE0B8A">
        <w:t>–</w:t>
      </w:r>
      <w:r w:rsidRPr="00EB0544">
        <w:t xml:space="preserve"> направленный</w:t>
      </w:r>
    </w:p>
    <w:p w14:paraId="1F481428" w14:textId="77777777" w:rsidR="00CE0B8A" w:rsidRDefault="00CE0B8A" w:rsidP="00EB0544">
      <w:pPr>
        <w:pStyle w:val="Book0"/>
        <w:ind w:left="0" w:firstLine="284"/>
      </w:pPr>
      <w:r w:rsidRPr="00CE0B8A">
        <w:t xml:space="preserve">Вершины и рёбра называются элементами графа, число вершин в графе является порядком, число рёбер - размером графа. </w:t>
      </w:r>
      <w:proofErr w:type="gramStart"/>
      <w:r w:rsidRPr="00CE0B8A">
        <w:t>Вершины  (</w:t>
      </w:r>
      <w:proofErr w:type="spellStart"/>
      <w:proofErr w:type="gramEnd"/>
      <w:r w:rsidRPr="00CE0B8A">
        <w:t>u,v</w:t>
      </w:r>
      <w:proofErr w:type="spellEnd"/>
      <w:r w:rsidRPr="00CE0B8A">
        <w:t>)   называются конечными точками e = {u,</w:t>
      </w:r>
      <w:r w:rsidRPr="00CE0B8A">
        <w:rPr>
          <w:lang w:val="ru-RU"/>
        </w:rPr>
        <w:t xml:space="preserve"> </w:t>
      </w:r>
      <w:r w:rsidRPr="00CE0B8A">
        <w:t xml:space="preserve">v}, а две конечные точки одного ребра называются смежными. Рёбра называются смежными, если они имеют общую конечную точку. Рёбра называются кратными, если наборы конечных точек одинаковы. Ребро называется петлей, если его концы совпадают, то есть </w:t>
      </w:r>
      <w:r>
        <w:rPr>
          <w:lang w:val="en-US"/>
        </w:rPr>
        <w:t>e</w:t>
      </w:r>
      <w:r w:rsidRPr="00CE0B8A">
        <w:t xml:space="preserve"> = {u,</w:t>
      </w:r>
      <w:r w:rsidRPr="00CE0B8A">
        <w:rPr>
          <w:lang w:val="ru-RU"/>
        </w:rPr>
        <w:t xml:space="preserve"> </w:t>
      </w:r>
      <w:r w:rsidRPr="00CE0B8A">
        <w:t>u}. Если вершина является началом или концом ребра, то они (вершина и ребро) инцидентны. Число рёбер, инцидентных вершине, называется степенью вершины (рис</w:t>
      </w:r>
      <w:r w:rsidR="003D5948">
        <w:rPr>
          <w:lang w:val="ru-RU"/>
        </w:rPr>
        <w:t>.</w:t>
      </w:r>
      <w:r w:rsidRPr="00CE0B8A">
        <w:t xml:space="preserve"> 9.2).</w:t>
      </w:r>
    </w:p>
    <w:p w14:paraId="2B3A0DFC" w14:textId="4DD27C33" w:rsidR="00CE0B8A" w:rsidRDefault="00205CE9" w:rsidP="00091694">
      <w:pPr>
        <w:pStyle w:val="Book0"/>
        <w:ind w:left="0" w:firstLine="1701"/>
      </w:pPr>
      <w:r>
        <w:rPr>
          <w:noProof/>
        </w:rPr>
        <w:lastRenderedPageBreak/>
        <w:drawing>
          <wp:inline distT="0" distB="0" distL="0" distR="0" wp14:anchorId="58E23E44" wp14:editId="2F7F9DB9">
            <wp:extent cx="4625975" cy="3534410"/>
            <wp:effectExtent l="0" t="0" r="0" b="0"/>
            <wp:docPr id="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5975" cy="3534410"/>
                    </a:xfrm>
                    <a:prstGeom prst="rect">
                      <a:avLst/>
                    </a:prstGeom>
                    <a:noFill/>
                    <a:ln>
                      <a:noFill/>
                    </a:ln>
                  </pic:spPr>
                </pic:pic>
              </a:graphicData>
            </a:graphic>
          </wp:inline>
        </w:drawing>
      </w:r>
    </w:p>
    <w:p w14:paraId="6D375303" w14:textId="77777777" w:rsidR="00091694" w:rsidRPr="00F2314F" w:rsidRDefault="00091694" w:rsidP="00091694">
      <w:pPr>
        <w:pStyle w:val="Book0"/>
        <w:ind w:left="0" w:firstLine="1701"/>
        <w:rPr>
          <w:lang w:val="ru-RU"/>
        </w:rPr>
      </w:pPr>
      <w:r>
        <w:rPr>
          <w:lang w:val="ru-RU"/>
        </w:rPr>
        <w:t xml:space="preserve">Рис. </w:t>
      </w:r>
      <w:r w:rsidR="00F2314F">
        <w:rPr>
          <w:lang w:val="ru-RU"/>
        </w:rPr>
        <w:t>9.2. Основные параметры графа</w:t>
      </w:r>
    </w:p>
    <w:p w14:paraId="7E788B74" w14:textId="77777777" w:rsidR="00F81A8D" w:rsidRDefault="00B12418">
      <w:pPr>
        <w:pStyle w:val="Book0"/>
        <w:ind w:left="0" w:firstLine="851"/>
      </w:pPr>
      <w:r>
        <w:rPr>
          <w:b/>
          <w:bCs/>
          <w:lang w:val="ru-RU"/>
        </w:rPr>
        <w:t>9.2. Методы представления графов</w:t>
      </w:r>
    </w:p>
    <w:p w14:paraId="718ADA99" w14:textId="64D5B3A2" w:rsidR="00F81A8D" w:rsidRDefault="00B12418" w:rsidP="00F2314F">
      <w:pPr>
        <w:pStyle w:val="Book0"/>
        <w:ind w:left="0" w:firstLine="567"/>
      </w:pPr>
      <w:r>
        <w:rPr>
          <w:lang w:val="ru-RU"/>
        </w:rPr>
        <w:t xml:space="preserve">Решение задач, связанных с обработкой совокупности </w:t>
      </w:r>
      <w:r w:rsidR="00F2314F">
        <w:rPr>
          <w:lang w:val="ru-RU"/>
        </w:rPr>
        <w:t>данных</w:t>
      </w:r>
      <w:r>
        <w:rPr>
          <w:lang w:val="ru-RU"/>
        </w:rPr>
        <w:t xml:space="preserve">, организованных в </w:t>
      </w:r>
      <w:r w:rsidR="00F2314F">
        <w:rPr>
          <w:lang w:val="ru-RU"/>
        </w:rPr>
        <w:t xml:space="preserve">виде </w:t>
      </w:r>
      <w:r>
        <w:rPr>
          <w:lang w:val="ru-RU"/>
        </w:rPr>
        <w:t>граф</w:t>
      </w:r>
      <w:r w:rsidR="00F2314F">
        <w:rPr>
          <w:lang w:val="ru-RU"/>
        </w:rPr>
        <w:t>ов</w:t>
      </w:r>
      <w:r>
        <w:rPr>
          <w:lang w:val="ru-RU"/>
        </w:rPr>
        <w:t xml:space="preserve">, требует </w:t>
      </w:r>
      <w:r w:rsidR="00F2314F">
        <w:rPr>
          <w:lang w:val="ru-RU"/>
        </w:rPr>
        <w:t xml:space="preserve">их моделирования </w:t>
      </w:r>
      <w:r>
        <w:rPr>
          <w:lang w:val="ru-RU"/>
        </w:rPr>
        <w:t>в компьютерных программах</w:t>
      </w:r>
      <w:r w:rsidR="00F2314F">
        <w:rPr>
          <w:lang w:val="ru-RU"/>
        </w:rPr>
        <w:t>.</w:t>
      </w:r>
      <w:r w:rsidR="00627FAB" w:rsidRPr="00627FAB">
        <w:rPr>
          <w:lang w:val="ru-RU"/>
        </w:rPr>
        <w:t xml:space="preserve"> </w:t>
      </w:r>
      <w:r w:rsidR="00F2314F">
        <w:rPr>
          <w:lang w:val="ru-RU"/>
        </w:rPr>
        <w:t>В принципе с</w:t>
      </w:r>
      <w:r>
        <w:rPr>
          <w:lang w:val="ru-RU"/>
        </w:rPr>
        <w:t xml:space="preserve">овокупность вершин можно хранить в массиве и обращаться к ним по индексу. </w:t>
      </w:r>
      <w:r w:rsidR="00F2314F">
        <w:rPr>
          <w:lang w:val="ru-RU"/>
        </w:rPr>
        <w:t>Х</w:t>
      </w:r>
      <w:r>
        <w:rPr>
          <w:lang w:val="ru-RU"/>
        </w:rPr>
        <w:t xml:space="preserve">ранение вершин также можно </w:t>
      </w:r>
      <w:r w:rsidR="00040116">
        <w:rPr>
          <w:lang w:val="ru-RU"/>
        </w:rPr>
        <w:t xml:space="preserve">организовать с помощью </w:t>
      </w:r>
      <w:r>
        <w:rPr>
          <w:lang w:val="ru-RU"/>
        </w:rPr>
        <w:t>односвязн</w:t>
      </w:r>
      <w:r w:rsidR="00040116">
        <w:rPr>
          <w:lang w:val="ru-RU"/>
        </w:rPr>
        <w:t>ого</w:t>
      </w:r>
      <w:r>
        <w:rPr>
          <w:lang w:val="ru-RU"/>
        </w:rPr>
        <w:t xml:space="preserve"> списк</w:t>
      </w:r>
      <w:r w:rsidR="00040116">
        <w:rPr>
          <w:lang w:val="ru-RU"/>
        </w:rPr>
        <w:t>а</w:t>
      </w:r>
      <w:r>
        <w:rPr>
          <w:lang w:val="ru-RU"/>
        </w:rPr>
        <w:t xml:space="preserve"> или друг</w:t>
      </w:r>
      <w:r w:rsidR="00040116">
        <w:rPr>
          <w:lang w:val="ru-RU"/>
        </w:rPr>
        <w:t>ой</w:t>
      </w:r>
      <w:r>
        <w:rPr>
          <w:lang w:val="ru-RU"/>
        </w:rPr>
        <w:t xml:space="preserve"> </w:t>
      </w:r>
      <w:proofErr w:type="spellStart"/>
      <w:r>
        <w:rPr>
          <w:lang w:val="ru-RU"/>
        </w:rPr>
        <w:t>структур</w:t>
      </w:r>
      <w:r w:rsidR="00040116">
        <w:rPr>
          <w:lang w:val="ru-RU"/>
        </w:rPr>
        <w:t>и</w:t>
      </w:r>
      <w:proofErr w:type="spellEnd"/>
      <w:r>
        <w:rPr>
          <w:lang w:val="ru-RU"/>
        </w:rPr>
        <w:t xml:space="preserve"> данных. </w:t>
      </w:r>
      <w:r w:rsidR="00040116">
        <w:rPr>
          <w:lang w:val="ru-RU"/>
        </w:rPr>
        <w:t xml:space="preserve">На практике </w:t>
      </w:r>
      <w:r>
        <w:rPr>
          <w:lang w:val="uk-UA"/>
        </w:rPr>
        <w:t xml:space="preserve">для </w:t>
      </w:r>
      <w:r>
        <w:rPr>
          <w:lang w:val="ru-RU"/>
        </w:rPr>
        <w:t xml:space="preserve">моделирования </w:t>
      </w:r>
      <w:r w:rsidR="00040116">
        <w:rPr>
          <w:lang w:val="uk-UA"/>
        </w:rPr>
        <w:t>структур</w:t>
      </w:r>
      <w:r w:rsidR="00040116">
        <w:rPr>
          <w:lang w:val="ru-RU"/>
        </w:rPr>
        <w:t>ы</w:t>
      </w:r>
      <w:r w:rsidR="00040116">
        <w:rPr>
          <w:lang w:val="uk-UA"/>
        </w:rPr>
        <w:t xml:space="preserve"> </w:t>
      </w:r>
      <w:r>
        <w:rPr>
          <w:lang w:val="ru-RU"/>
        </w:rPr>
        <w:t xml:space="preserve">графа обычно применяются две структуры: </w:t>
      </w:r>
      <w:r>
        <w:rPr>
          <w:i/>
          <w:iCs w:val="0"/>
          <w:lang w:val="ru-RU"/>
        </w:rPr>
        <w:t>матрица смежности</w:t>
      </w:r>
      <w:r>
        <w:rPr>
          <w:lang w:val="ru-RU"/>
        </w:rPr>
        <w:t xml:space="preserve"> и </w:t>
      </w:r>
      <w:r>
        <w:rPr>
          <w:i/>
          <w:iCs w:val="0"/>
          <w:lang w:val="ru-RU"/>
        </w:rPr>
        <w:t>список смежности</w:t>
      </w:r>
      <w:r>
        <w:rPr>
          <w:lang w:val="ru-RU"/>
        </w:rPr>
        <w:t xml:space="preserve">. Смежными в том </w:t>
      </w:r>
      <w:proofErr w:type="gramStart"/>
      <w:r>
        <w:rPr>
          <w:lang w:val="ru-RU"/>
        </w:rPr>
        <w:t>смысле,  что</w:t>
      </w:r>
      <w:proofErr w:type="gramEnd"/>
      <w:r>
        <w:rPr>
          <w:lang w:val="ru-RU"/>
        </w:rPr>
        <w:t xml:space="preserve"> такие вершины соединены одним ребром. </w:t>
      </w:r>
    </w:p>
    <w:p w14:paraId="76F10A5A" w14:textId="02F763E6" w:rsidR="00F81A8D" w:rsidRDefault="00B12418">
      <w:pPr>
        <w:pStyle w:val="Book0"/>
        <w:ind w:left="0" w:firstLine="851"/>
      </w:pPr>
      <w:r>
        <w:rPr>
          <w:lang w:val="ru-RU"/>
        </w:rPr>
        <w:t xml:space="preserve">Матрица смежности представляет собой двумерный массив, элементы которого обозначают наличие связи между двумя вершинами. Если граф содержит </w:t>
      </w:r>
      <w:r>
        <w:t>V</w:t>
      </w:r>
      <w:r>
        <w:rPr>
          <w:lang w:val="ru-RU"/>
        </w:rPr>
        <w:t xml:space="preserve"> вершин, то матрица смежности представляет собой массив </w:t>
      </w:r>
      <w:r>
        <w:t>V</w:t>
      </w:r>
      <w:r>
        <w:rPr>
          <w:lang w:val="ru-RU"/>
        </w:rPr>
        <w:t xml:space="preserve"> × </w:t>
      </w:r>
      <w:r>
        <w:t>V</w:t>
      </w:r>
      <w:r>
        <w:rPr>
          <w:lang w:val="ru-RU"/>
        </w:rPr>
        <w:t xml:space="preserve">.  На рис. 9.3. показан </w:t>
      </w:r>
      <w:r w:rsidR="006143BA">
        <w:rPr>
          <w:lang w:val="ru-RU"/>
        </w:rPr>
        <w:t xml:space="preserve">неориентированный и </w:t>
      </w:r>
      <w:r>
        <w:rPr>
          <w:lang w:val="ru-RU"/>
        </w:rPr>
        <w:t>ориентированный граф</w:t>
      </w:r>
      <w:r w:rsidR="006143BA">
        <w:rPr>
          <w:lang w:val="ru-RU"/>
        </w:rPr>
        <w:t>ы</w:t>
      </w:r>
      <w:r>
        <w:rPr>
          <w:lang w:val="ru-RU"/>
        </w:rPr>
        <w:t xml:space="preserve"> и </w:t>
      </w:r>
      <w:r w:rsidR="006143BA">
        <w:rPr>
          <w:lang w:val="ru-RU"/>
        </w:rPr>
        <w:lastRenderedPageBreak/>
        <w:t xml:space="preserve">соответствующие </w:t>
      </w:r>
      <w:bookmarkStart w:id="0" w:name="_Hlk162268280"/>
      <w:r>
        <w:rPr>
          <w:lang w:val="ru-RU"/>
        </w:rPr>
        <w:t>матриц</w:t>
      </w:r>
      <w:r w:rsidR="006143BA">
        <w:rPr>
          <w:lang w:val="ru-RU"/>
        </w:rPr>
        <w:t>ы</w:t>
      </w:r>
      <w:r>
        <w:rPr>
          <w:lang w:val="ru-RU"/>
        </w:rPr>
        <w:t xml:space="preserve"> смежности</w:t>
      </w:r>
      <w:bookmarkEnd w:id="0"/>
      <w:r w:rsidR="006143BA">
        <w:rPr>
          <w:lang w:val="ru-RU"/>
        </w:rPr>
        <w:t>.</w:t>
      </w:r>
      <w:r w:rsidR="006143BA" w:rsidRPr="00615571">
        <w:rPr>
          <w:lang w:val="ru-RU"/>
        </w:rPr>
        <w:t xml:space="preserve"> </w:t>
      </w:r>
      <w:r w:rsidR="006143BA">
        <w:rPr>
          <w:lang w:val="ru-RU"/>
        </w:rPr>
        <w:t xml:space="preserve">В частности, для </w:t>
      </w:r>
      <w:r>
        <w:rPr>
          <w:lang w:val="ru-RU"/>
        </w:rPr>
        <w:t xml:space="preserve">ориентированного графа </w:t>
      </w:r>
      <w:r w:rsidR="006143BA">
        <w:rPr>
          <w:lang w:val="ru-RU"/>
        </w:rPr>
        <w:t xml:space="preserve">матрица смежности </w:t>
      </w:r>
      <w:r>
        <w:rPr>
          <w:lang w:val="ru-RU"/>
        </w:rPr>
        <w:t>строится таким образом, что 1 обозначает наличие связи между вершинами</w:t>
      </w:r>
      <w:r w:rsidR="006143BA">
        <w:rPr>
          <w:lang w:val="ru-RU"/>
        </w:rPr>
        <w:t>, 0 – ее отсутствие</w:t>
      </w:r>
      <w:r>
        <w:rPr>
          <w:lang w:val="ru-RU"/>
        </w:rPr>
        <w:t xml:space="preserve">. Так, для вершины (2) смежными вершинами являются вершины (1) и (3), а для вершины (5) – вершина (2). </w:t>
      </w:r>
    </w:p>
    <w:p w14:paraId="182718C2" w14:textId="0316F4FC" w:rsidR="00F81A8D" w:rsidRDefault="00E96488" w:rsidP="00E96488">
      <w:pPr>
        <w:pStyle w:val="Book0"/>
        <w:ind w:left="0" w:firstLine="0"/>
        <w:rPr>
          <w:lang w:val="ru-RU"/>
        </w:rPr>
      </w:pPr>
      <w:r>
        <w:rPr>
          <w:noProof/>
          <w:lang w:val="ru-RU"/>
        </w:rPr>
        <w:drawing>
          <wp:inline distT="0" distB="0" distL="0" distR="0" wp14:anchorId="22C1090B" wp14:editId="2D41DC79">
            <wp:extent cx="6119495" cy="2016125"/>
            <wp:effectExtent l="0" t="0" r="0" b="3175"/>
            <wp:docPr id="1348443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43291" name="Рисунок 1348443291"/>
                    <pic:cNvPicPr/>
                  </pic:nvPicPr>
                  <pic:blipFill>
                    <a:blip r:embed="rId11">
                      <a:extLst>
                        <a:ext uri="{28A0092B-C50C-407E-A947-70E740481C1C}">
                          <a14:useLocalDpi xmlns:a14="http://schemas.microsoft.com/office/drawing/2010/main" val="0"/>
                        </a:ext>
                      </a:extLst>
                    </a:blip>
                    <a:stretch>
                      <a:fillRect/>
                    </a:stretch>
                  </pic:blipFill>
                  <pic:spPr>
                    <a:xfrm>
                      <a:off x="0" y="0"/>
                      <a:ext cx="6119495" cy="2016125"/>
                    </a:xfrm>
                    <a:prstGeom prst="rect">
                      <a:avLst/>
                    </a:prstGeom>
                  </pic:spPr>
                </pic:pic>
              </a:graphicData>
            </a:graphic>
          </wp:inline>
        </w:drawing>
      </w:r>
    </w:p>
    <w:p w14:paraId="2EED79E8" w14:textId="6FE8BE59" w:rsidR="00F81A8D" w:rsidRDefault="00B12418">
      <w:pPr>
        <w:pStyle w:val="Book0"/>
        <w:ind w:left="0" w:firstLine="851"/>
      </w:pPr>
      <w:r>
        <w:rPr>
          <w:lang w:val="ru-RU"/>
        </w:rPr>
        <w:t>Рис. 9.3. Представление графа в матрице смежности</w:t>
      </w:r>
    </w:p>
    <w:p w14:paraId="676A924B" w14:textId="77777777" w:rsidR="00F81A8D" w:rsidRDefault="00B12418">
      <w:pPr>
        <w:pStyle w:val="Book0"/>
        <w:ind w:left="0" w:firstLine="851"/>
      </w:pPr>
      <w:r>
        <w:rPr>
          <w:lang w:val="ru-RU"/>
        </w:rPr>
        <w:t>Представление графа в матрице смежностей связано с определенными проблемами. Прежде всего при построении матрицы нужно заранее знать количество вершин в графе, что приводит к необходимости каждый раз строить новую матрицу при внесении новых вершин.  Кроме того, матрица смежностей состоит в основном из нулей, что приводит к неэффективному использованию памяти, если граф содержит </w:t>
      </w:r>
      <w:r>
        <w:rPr>
          <w:i/>
          <w:iCs w:val="0"/>
        </w:rPr>
        <w:t>V</w:t>
      </w:r>
      <w:r>
        <w:rPr>
          <w:i/>
          <w:iCs w:val="0"/>
          <w:lang w:val="ru-RU"/>
        </w:rPr>
        <w:t xml:space="preserve"> </w:t>
      </w:r>
      <w:r>
        <w:rPr>
          <w:lang w:val="ru-RU"/>
        </w:rPr>
        <w:t>вершин, то должна быть отведена память для </w:t>
      </w:r>
      <w:r>
        <w:t>V</w:t>
      </w:r>
      <w:r>
        <w:rPr>
          <w:vertAlign w:val="superscript"/>
          <w:lang w:val="ru-RU"/>
        </w:rPr>
        <w:t>2</w:t>
      </w:r>
      <w:r>
        <w:rPr>
          <w:lang w:val="ru-RU"/>
        </w:rPr>
        <w:t xml:space="preserve"> элементов. </w:t>
      </w:r>
    </w:p>
    <w:p w14:paraId="333D3D74" w14:textId="7D091F87" w:rsidR="00B556FC" w:rsidRDefault="0034013F">
      <w:pPr>
        <w:pStyle w:val="Book0"/>
        <w:ind w:left="0" w:firstLine="851"/>
        <w:rPr>
          <w:lang w:val="ru-RU"/>
        </w:rPr>
      </w:pPr>
      <w:r>
        <w:rPr>
          <w:lang w:val="ru-RU"/>
        </w:rPr>
        <w:t xml:space="preserve">Во многих случаях более </w:t>
      </w:r>
      <w:r w:rsidR="00B12418">
        <w:rPr>
          <w:lang w:val="ru-RU"/>
        </w:rPr>
        <w:t xml:space="preserve">эффективным способом представления графа </w:t>
      </w:r>
      <w:r>
        <w:rPr>
          <w:lang w:val="ru-RU"/>
        </w:rPr>
        <w:t xml:space="preserve">является </w:t>
      </w:r>
      <w:r w:rsidR="00B12418">
        <w:rPr>
          <w:lang w:val="ru-RU"/>
        </w:rPr>
        <w:t>использовани</w:t>
      </w:r>
      <w:r>
        <w:rPr>
          <w:lang w:val="ru-RU"/>
        </w:rPr>
        <w:t>е</w:t>
      </w:r>
      <w:r w:rsidR="00B12418">
        <w:rPr>
          <w:lang w:val="ru-RU"/>
        </w:rPr>
        <w:t xml:space="preserve"> списка смежностей. </w:t>
      </w:r>
      <w:r w:rsidR="00B556FC">
        <w:t>Неориентированный и ориентированный графы и их списки смежности изображены на рисунке 9.4.</w:t>
      </w:r>
    </w:p>
    <w:p w14:paraId="593A666A" w14:textId="456F3A70" w:rsidR="00F81A8D" w:rsidRDefault="00045D7B">
      <w:pPr>
        <w:pStyle w:val="Book0"/>
        <w:ind w:left="0" w:firstLine="709"/>
        <w:rPr>
          <w:lang w:val="ru-RU"/>
        </w:rPr>
      </w:pPr>
      <w:r>
        <w:rPr>
          <w:noProof/>
          <w:lang w:val="ru-RU"/>
        </w:rPr>
        <w:lastRenderedPageBreak/>
        <w:drawing>
          <wp:inline distT="0" distB="0" distL="0" distR="0" wp14:anchorId="5721C097" wp14:editId="00EFB2DE">
            <wp:extent cx="4764024" cy="1801368"/>
            <wp:effectExtent l="0" t="0" r="0" b="8890"/>
            <wp:docPr id="2019530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30969" name="Рисунок 20195309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4024" cy="1801368"/>
                    </a:xfrm>
                    <a:prstGeom prst="rect">
                      <a:avLst/>
                    </a:prstGeom>
                  </pic:spPr>
                </pic:pic>
              </a:graphicData>
            </a:graphic>
          </wp:inline>
        </w:drawing>
      </w:r>
    </w:p>
    <w:p w14:paraId="3077E120" w14:textId="3A59BBD9" w:rsidR="00F81A8D" w:rsidRPr="00E74A7F" w:rsidRDefault="00B12418">
      <w:pPr>
        <w:pStyle w:val="Book0"/>
        <w:ind w:left="0" w:firstLine="851"/>
        <w:rPr>
          <w:lang w:val="ru-RU"/>
        </w:rPr>
      </w:pPr>
      <w:r>
        <w:rPr>
          <w:lang w:val="ru-RU"/>
        </w:rPr>
        <w:tab/>
        <w:t>Рис. 9.4. Представление графа в списке смежносте</w:t>
      </w:r>
      <w:r w:rsidR="00E74A7F">
        <w:rPr>
          <w:lang w:val="ru-RU"/>
        </w:rPr>
        <w:t>й</w:t>
      </w:r>
    </w:p>
    <w:p w14:paraId="711959EA" w14:textId="77777777" w:rsidR="00045D7B" w:rsidRPr="00D007A6" w:rsidRDefault="00B12418">
      <w:pPr>
        <w:pStyle w:val="Book0"/>
        <w:ind w:left="0" w:firstLine="851"/>
        <w:rPr>
          <w:lang w:val="ru-RU"/>
        </w:rPr>
      </w:pPr>
      <w:r>
        <w:rPr>
          <w:lang w:val="ru-RU"/>
        </w:rPr>
        <w:t xml:space="preserve">Матрица и список смежности для ненаправленного графа отличаются от направленного </w:t>
      </w:r>
      <w:proofErr w:type="gramStart"/>
      <w:r>
        <w:rPr>
          <w:lang w:val="ru-RU"/>
        </w:rPr>
        <w:t>тем,  что</w:t>
      </w:r>
      <w:proofErr w:type="gramEnd"/>
      <w:r>
        <w:rPr>
          <w:lang w:val="ru-RU"/>
        </w:rPr>
        <w:t xml:space="preserve"> метки </w:t>
      </w:r>
      <w:r w:rsidR="00045D7B" w:rsidRPr="00045D7B">
        <w:rPr>
          <w:lang w:val="ru-RU"/>
        </w:rPr>
        <w:t>‘</w:t>
      </w:r>
      <w:r>
        <w:rPr>
          <w:lang w:val="ru-RU"/>
        </w:rPr>
        <w:t>1</w:t>
      </w:r>
      <w:r w:rsidR="00045D7B" w:rsidRPr="00045D7B">
        <w:rPr>
          <w:lang w:val="ru-RU"/>
        </w:rPr>
        <w:t>’</w:t>
      </w:r>
      <w:r>
        <w:rPr>
          <w:lang w:val="ru-RU"/>
        </w:rPr>
        <w:t xml:space="preserve"> в матрице проставляются для всех смежных вершин (рис.9.</w:t>
      </w:r>
      <w:r w:rsidR="00045D7B" w:rsidRPr="00045D7B">
        <w:rPr>
          <w:lang w:val="ru-RU"/>
        </w:rPr>
        <w:t>4</w:t>
      </w:r>
      <w:r>
        <w:rPr>
          <w:lang w:val="ru-RU"/>
        </w:rPr>
        <w:t xml:space="preserve">.). </w:t>
      </w:r>
    </w:p>
    <w:p w14:paraId="452854DE" w14:textId="77777777" w:rsidR="006A00C2" w:rsidRPr="006A00C2" w:rsidRDefault="00563CE3" w:rsidP="006A00C2">
      <w:pPr>
        <w:pStyle w:val="Book0"/>
        <w:ind w:left="0" w:firstLine="851"/>
        <w:rPr>
          <w:lang w:val="ru-RU"/>
        </w:rPr>
      </w:pPr>
      <w:bookmarkStart w:id="1" w:name="_Hlk163293701"/>
      <w:r>
        <w:rPr>
          <w:lang w:val="ru-RU"/>
        </w:rPr>
        <w:t>В большинстве практических случаев задачи</w:t>
      </w:r>
      <w:r w:rsidR="00597975">
        <w:rPr>
          <w:lang w:val="ru-RU"/>
        </w:rPr>
        <w:t xml:space="preserve"> обработки </w:t>
      </w:r>
      <w:r>
        <w:rPr>
          <w:lang w:val="ru-RU"/>
        </w:rPr>
        <w:t>граф</w:t>
      </w:r>
      <w:r w:rsidR="00597975">
        <w:rPr>
          <w:lang w:val="ru-RU"/>
        </w:rPr>
        <w:t>ов содержат значения, которые связаны с либо с вершинами графа, либо с его ребрами. Например, в задаче поиска оптимального пути между двумя пунктами</w:t>
      </w:r>
      <w:r>
        <w:rPr>
          <w:lang w:val="ru-RU"/>
        </w:rPr>
        <w:t>,</w:t>
      </w:r>
      <w:r w:rsidR="00597975">
        <w:rPr>
          <w:lang w:val="ru-RU"/>
        </w:rPr>
        <w:t xml:space="preserve"> ребра графа нужно нагрузить такими данными как расстояние между этими вершинами и стоимостью проезда за 1 км</w:t>
      </w:r>
      <w:r w:rsidR="001B69AC" w:rsidRPr="001B69AC">
        <w:rPr>
          <w:lang w:val="ru-RU"/>
        </w:rPr>
        <w:t xml:space="preserve"> (</w:t>
      </w:r>
      <w:r w:rsidR="001B69AC">
        <w:rPr>
          <w:lang w:val="ru-RU"/>
        </w:rPr>
        <w:t xml:space="preserve">Рис. </w:t>
      </w:r>
      <w:r w:rsidR="001B69AC" w:rsidRPr="001B69AC">
        <w:rPr>
          <w:lang w:val="ru-RU"/>
        </w:rPr>
        <w:t>9</w:t>
      </w:r>
      <w:r w:rsidR="001B69AC">
        <w:rPr>
          <w:lang w:val="ru-RU"/>
        </w:rPr>
        <w:t>.</w:t>
      </w:r>
      <w:r w:rsidR="001B69AC" w:rsidRPr="001B69AC">
        <w:rPr>
          <w:lang w:val="ru-RU"/>
        </w:rPr>
        <w:t>5</w:t>
      </w:r>
      <w:r w:rsidR="001B69AC">
        <w:rPr>
          <w:lang w:val="ru-RU"/>
        </w:rPr>
        <w:t>)</w:t>
      </w:r>
      <w:r w:rsidR="00597975">
        <w:rPr>
          <w:lang w:val="ru-RU"/>
        </w:rPr>
        <w:t>:</w:t>
      </w:r>
    </w:p>
    <w:bookmarkEnd w:id="1"/>
    <w:p w14:paraId="0503E187" w14:textId="091D54AF" w:rsidR="00045D7B" w:rsidRDefault="006A00C2" w:rsidP="00854765">
      <w:pPr>
        <w:pStyle w:val="Book0"/>
        <w:ind w:left="0" w:firstLine="2127"/>
        <w:rPr>
          <w:lang w:val="ru-RU"/>
        </w:rPr>
      </w:pPr>
      <w:r>
        <w:rPr>
          <w:noProof/>
          <w:lang w:val="ru-RU"/>
        </w:rPr>
        <w:drawing>
          <wp:inline distT="0" distB="0" distL="0" distR="0" wp14:anchorId="1216862E" wp14:editId="3F1049FD">
            <wp:extent cx="2843037" cy="2767476"/>
            <wp:effectExtent l="0" t="0" r="0" b="0"/>
            <wp:docPr id="173366606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66068" name="Рисунок 1733666068"/>
                    <pic:cNvPicPr/>
                  </pic:nvPicPr>
                  <pic:blipFill>
                    <a:blip r:embed="rId13">
                      <a:extLst>
                        <a:ext uri="{28A0092B-C50C-407E-A947-70E740481C1C}">
                          <a14:useLocalDpi xmlns:a14="http://schemas.microsoft.com/office/drawing/2010/main" val="0"/>
                        </a:ext>
                      </a:extLst>
                    </a:blip>
                    <a:stretch>
                      <a:fillRect/>
                    </a:stretch>
                  </pic:blipFill>
                  <pic:spPr>
                    <a:xfrm>
                      <a:off x="0" y="0"/>
                      <a:ext cx="2908351" cy="2831054"/>
                    </a:xfrm>
                    <a:prstGeom prst="rect">
                      <a:avLst/>
                    </a:prstGeom>
                  </pic:spPr>
                </pic:pic>
              </a:graphicData>
            </a:graphic>
          </wp:inline>
        </w:drawing>
      </w:r>
      <w:r w:rsidRPr="006A00C2">
        <w:rPr>
          <w:lang w:val="ru-RU"/>
        </w:rPr>
        <w:t xml:space="preserve"> </w:t>
      </w:r>
      <w:r w:rsidR="00597975">
        <w:rPr>
          <w:lang w:val="ru-RU"/>
        </w:rPr>
        <w:t xml:space="preserve"> </w:t>
      </w:r>
      <w:r w:rsidR="00563CE3">
        <w:rPr>
          <w:lang w:val="ru-RU"/>
        </w:rPr>
        <w:t xml:space="preserve"> </w:t>
      </w:r>
    </w:p>
    <w:p w14:paraId="4D26692A" w14:textId="6550D1EB" w:rsidR="001B69AC" w:rsidRPr="00563CE3" w:rsidRDefault="001B69AC" w:rsidP="001B69AC">
      <w:pPr>
        <w:pStyle w:val="Book0"/>
        <w:ind w:left="0" w:firstLine="1985"/>
        <w:rPr>
          <w:lang w:val="ru-RU"/>
        </w:rPr>
      </w:pPr>
      <w:r>
        <w:rPr>
          <w:lang w:val="ru-RU"/>
        </w:rPr>
        <w:t xml:space="preserve">             Рис. 9.5. Нагруженный граф</w:t>
      </w:r>
    </w:p>
    <w:p w14:paraId="1D86B038" w14:textId="175011D4" w:rsidR="00F81A8D" w:rsidRDefault="00B12418">
      <w:pPr>
        <w:pStyle w:val="Book0"/>
        <w:ind w:left="0" w:firstLine="851"/>
      </w:pPr>
      <w:r>
        <w:rPr>
          <w:b/>
          <w:bCs/>
          <w:lang w:val="ru-RU"/>
        </w:rPr>
        <w:lastRenderedPageBreak/>
        <w:t xml:space="preserve">9.3. </w:t>
      </w:r>
      <w:r w:rsidR="009B2CE0">
        <w:rPr>
          <w:b/>
          <w:bCs/>
          <w:lang w:val="ru-RU"/>
        </w:rPr>
        <w:t>Интерфейс</w:t>
      </w:r>
      <w:r w:rsidR="002A3999">
        <w:rPr>
          <w:b/>
          <w:bCs/>
          <w:lang w:val="ru-RU"/>
        </w:rPr>
        <w:t>ы</w:t>
      </w:r>
      <w:r w:rsidR="009B2CE0">
        <w:rPr>
          <w:b/>
          <w:bCs/>
          <w:lang w:val="ru-RU"/>
        </w:rPr>
        <w:t xml:space="preserve"> </w:t>
      </w:r>
      <w:r>
        <w:rPr>
          <w:b/>
          <w:bCs/>
          <w:lang w:val="ru-RU"/>
        </w:rPr>
        <w:t>графов</w:t>
      </w:r>
    </w:p>
    <w:p w14:paraId="6FAF5FB3" w14:textId="306217AC" w:rsidR="002A3999" w:rsidRDefault="002A3999" w:rsidP="002A3999">
      <w:pPr>
        <w:pStyle w:val="Book0"/>
        <w:ind w:left="-142" w:firstLine="993"/>
      </w:pPr>
      <w:bookmarkStart w:id="2" w:name="_Hlk163298303"/>
      <w:r w:rsidRPr="002A3999">
        <w:t>Интерфейс графа как структуры данных</w:t>
      </w:r>
      <w:r w:rsidRPr="00FB38ED">
        <w:t xml:space="preserve"> представляет собой набор методов, которые определяют базовые операции, доступные для работы с графом. Этот интерфейс включает в себя методы для получения количества вершин и рёбер в графе, доступа к конкретному ребру между вершинами, добавления и удаления вершин и рёбер, а также методы для работы с итераторами, позволяющие получить информацию о входящих и исходящих рёбрах для конкретной вершины. Интерфейс графа позволяет работать с </w:t>
      </w:r>
      <w:proofErr w:type="spellStart"/>
      <w:r w:rsidRPr="00FB38ED">
        <w:t>графовыми</w:t>
      </w:r>
      <w:proofErr w:type="spellEnd"/>
      <w:r w:rsidRPr="00FB38ED">
        <w:t xml:space="preserve"> структурами данных и реализовывать их в соответствии с требованиями конкретной задачи.</w:t>
      </w:r>
    </w:p>
    <w:p w14:paraId="7700AB0F" w14:textId="69973C0B" w:rsidR="002A3999" w:rsidRPr="002A3999" w:rsidRDefault="002A3999">
      <w:pPr>
        <w:pStyle w:val="Book0"/>
        <w:ind w:left="0" w:firstLine="851"/>
      </w:pPr>
      <w:bookmarkStart w:id="3" w:name="_Hlk163299025"/>
      <w:bookmarkEnd w:id="2"/>
      <w:r w:rsidRPr="00FB38ED">
        <w:rPr>
          <w:szCs w:val="28"/>
          <w:lang w:val="uk-UA"/>
        </w:rPr>
        <w:t xml:space="preserve">В </w:t>
      </w:r>
      <w:proofErr w:type="spellStart"/>
      <w:r w:rsidRPr="00FB38ED">
        <w:rPr>
          <w:szCs w:val="28"/>
          <w:lang w:val="uk-UA"/>
        </w:rPr>
        <w:t>языке</w:t>
      </w:r>
      <w:proofErr w:type="spellEnd"/>
      <w:r w:rsidRPr="00FB38ED">
        <w:rPr>
          <w:szCs w:val="28"/>
          <w:lang w:val="uk-UA"/>
        </w:rPr>
        <w:t xml:space="preserve"> </w:t>
      </w:r>
      <w:proofErr w:type="spellStart"/>
      <w:r w:rsidRPr="00FB38ED">
        <w:rPr>
          <w:szCs w:val="28"/>
          <w:lang w:val="uk-UA"/>
        </w:rPr>
        <w:t>Golang</w:t>
      </w:r>
      <w:proofErr w:type="spellEnd"/>
      <w:r w:rsidRPr="00FB38ED">
        <w:rPr>
          <w:szCs w:val="28"/>
          <w:lang w:val="uk-UA"/>
        </w:rPr>
        <w:t xml:space="preserve"> </w:t>
      </w:r>
      <w:proofErr w:type="spellStart"/>
      <w:r w:rsidRPr="00FB38ED">
        <w:rPr>
          <w:szCs w:val="28"/>
          <w:lang w:val="uk-UA"/>
        </w:rPr>
        <w:t>интерфейс</w:t>
      </w:r>
      <w:proofErr w:type="spellEnd"/>
      <w:r w:rsidRPr="00FB38ED">
        <w:rPr>
          <w:szCs w:val="28"/>
          <w:lang w:val="uk-UA"/>
        </w:rPr>
        <w:t xml:space="preserve"> графа </w:t>
      </w:r>
      <w:proofErr w:type="spellStart"/>
      <w:r w:rsidRPr="00FB38ED">
        <w:rPr>
          <w:szCs w:val="28"/>
          <w:lang w:val="uk-UA"/>
        </w:rPr>
        <w:t>может</w:t>
      </w:r>
      <w:proofErr w:type="spellEnd"/>
      <w:r w:rsidRPr="00FB38ED">
        <w:rPr>
          <w:szCs w:val="28"/>
          <w:lang w:val="uk-UA"/>
        </w:rPr>
        <w:t xml:space="preserve"> </w:t>
      </w:r>
      <w:proofErr w:type="spellStart"/>
      <w:r w:rsidRPr="00FB38ED">
        <w:rPr>
          <w:szCs w:val="28"/>
          <w:lang w:val="uk-UA"/>
        </w:rPr>
        <w:t>быть</w:t>
      </w:r>
      <w:proofErr w:type="spellEnd"/>
      <w:r w:rsidRPr="00FB38ED">
        <w:rPr>
          <w:szCs w:val="28"/>
          <w:lang w:val="uk-UA"/>
        </w:rPr>
        <w:t xml:space="preserve"> </w:t>
      </w:r>
      <w:proofErr w:type="spellStart"/>
      <w:r w:rsidRPr="00FB38ED">
        <w:rPr>
          <w:szCs w:val="28"/>
          <w:lang w:val="uk-UA"/>
        </w:rPr>
        <w:t>реализован</w:t>
      </w:r>
      <w:proofErr w:type="spellEnd"/>
      <w:r w:rsidRPr="00FB38ED">
        <w:rPr>
          <w:szCs w:val="28"/>
          <w:lang w:val="uk-UA"/>
        </w:rPr>
        <w:t xml:space="preserve"> с </w:t>
      </w:r>
      <w:proofErr w:type="spellStart"/>
      <w:r w:rsidRPr="00FB38ED">
        <w:rPr>
          <w:szCs w:val="28"/>
          <w:lang w:val="uk-UA"/>
        </w:rPr>
        <w:t>использованием</w:t>
      </w:r>
      <w:proofErr w:type="spellEnd"/>
      <w:r w:rsidRPr="00FB38ED">
        <w:rPr>
          <w:szCs w:val="28"/>
          <w:lang w:val="uk-UA"/>
        </w:rPr>
        <w:t xml:space="preserve"> структур и </w:t>
      </w:r>
      <w:proofErr w:type="spellStart"/>
      <w:r w:rsidRPr="00FB38ED">
        <w:rPr>
          <w:szCs w:val="28"/>
          <w:lang w:val="uk-UA"/>
        </w:rPr>
        <w:t>методов</w:t>
      </w:r>
      <w:proofErr w:type="spellEnd"/>
      <w:r>
        <w:rPr>
          <w:lang w:val="ru-RU"/>
        </w:rPr>
        <w:t xml:space="preserve">, содержание которых определяется конкретной задачей и выбором базовых структур данных, из которых будут создаваться новые типы. В простейшем случае для работы с графами требуется включение в структуру графа полей для отображения вершин и/или ребер. Для создания типа </w:t>
      </w:r>
      <w:proofErr w:type="spellStart"/>
      <w:r>
        <w:rPr>
          <w:rStyle w:val="Code"/>
        </w:rPr>
        <w:t>Graph</w:t>
      </w:r>
      <w:proofErr w:type="spellEnd"/>
      <w:r>
        <w:rPr>
          <w:lang w:val="ru-RU"/>
        </w:rPr>
        <w:t xml:space="preserve"> с поддержкой представления графа с помощью списка смежностей используют различные базовые структуры языка </w:t>
      </w:r>
      <w:proofErr w:type="spellStart"/>
      <w:r w:rsidR="00C864ED">
        <w:t>G</w:t>
      </w:r>
      <w:r>
        <w:t>olang</w:t>
      </w:r>
      <w:proofErr w:type="spellEnd"/>
      <w:r>
        <w:rPr>
          <w:lang w:val="ru-RU"/>
        </w:rPr>
        <w:t xml:space="preserve"> (срезы, элементами которых являются односвязные списки (</w:t>
      </w:r>
      <w:r>
        <w:rPr>
          <w:lang w:val="en-US"/>
        </w:rPr>
        <w:t>Linked</w:t>
      </w:r>
      <w:r w:rsidRPr="002A3999">
        <w:rPr>
          <w:lang w:val="ru-RU"/>
        </w:rPr>
        <w:t xml:space="preserve"> </w:t>
      </w:r>
      <w:r>
        <w:rPr>
          <w:lang w:val="en-US"/>
        </w:rPr>
        <w:t>List</w:t>
      </w:r>
      <w:r w:rsidRPr="002A3999">
        <w:rPr>
          <w:lang w:val="ru-RU"/>
        </w:rPr>
        <w:t>)</w:t>
      </w:r>
      <w:r>
        <w:rPr>
          <w:lang w:val="ru-RU"/>
        </w:rPr>
        <w:t>, карты</w:t>
      </w:r>
      <w:r w:rsidRPr="002A3999">
        <w:rPr>
          <w:lang w:val="ru-RU"/>
        </w:rPr>
        <w:t xml:space="preserve"> (</w:t>
      </w:r>
      <w:r>
        <w:rPr>
          <w:lang w:val="en-US"/>
        </w:rPr>
        <w:t>map</w:t>
      </w:r>
      <w:r w:rsidRPr="002A3999">
        <w:rPr>
          <w:lang w:val="ru-RU"/>
        </w:rPr>
        <w:t>)</w:t>
      </w:r>
      <w:r>
        <w:rPr>
          <w:lang w:val="ru-RU"/>
        </w:rPr>
        <w:t>, двумерный срез</w:t>
      </w:r>
      <w:r w:rsidRPr="002A3999">
        <w:rPr>
          <w:lang w:val="ru-RU"/>
        </w:rPr>
        <w:t xml:space="preserve"> [] []</w:t>
      </w:r>
      <w:r>
        <w:rPr>
          <w:lang w:val="ru-RU"/>
        </w:rPr>
        <w:t>.</w:t>
      </w:r>
    </w:p>
    <w:p w14:paraId="4409D8B1" w14:textId="377BB5D5" w:rsidR="002A3999" w:rsidRDefault="00B12235">
      <w:pPr>
        <w:pStyle w:val="Book0"/>
        <w:ind w:left="0" w:firstLine="851"/>
        <w:rPr>
          <w:lang w:val="ru-RU"/>
        </w:rPr>
      </w:pPr>
      <w:bookmarkStart w:id="4" w:name="_Hlk163299125"/>
      <w:bookmarkEnd w:id="3"/>
      <w:r>
        <w:rPr>
          <w:lang w:val="ru-RU"/>
        </w:rPr>
        <w:t xml:space="preserve">Покажем примеры построения </w:t>
      </w:r>
      <w:r w:rsidR="00722D73">
        <w:rPr>
          <w:lang w:val="ru-RU"/>
        </w:rPr>
        <w:t xml:space="preserve">ориентированного </w:t>
      </w:r>
      <w:r>
        <w:rPr>
          <w:lang w:val="ru-RU"/>
        </w:rPr>
        <w:t>графа, приведенного на рис. 9.</w:t>
      </w:r>
      <w:r w:rsidR="00616915" w:rsidRPr="00616915">
        <w:rPr>
          <w:lang w:val="ru-RU"/>
        </w:rPr>
        <w:t>6.</w:t>
      </w:r>
      <w:r>
        <w:rPr>
          <w:lang w:val="ru-RU"/>
        </w:rPr>
        <w:t xml:space="preserve">, с помощью указанных </w:t>
      </w:r>
      <w:proofErr w:type="gramStart"/>
      <w:r>
        <w:rPr>
          <w:lang w:val="ru-RU"/>
        </w:rPr>
        <w:t>выше  базовых</w:t>
      </w:r>
      <w:proofErr w:type="gramEnd"/>
      <w:r>
        <w:rPr>
          <w:lang w:val="ru-RU"/>
        </w:rPr>
        <w:t xml:space="preserve"> структур</w:t>
      </w:r>
      <w:r w:rsidR="00722D73">
        <w:rPr>
          <w:lang w:val="ru-RU"/>
        </w:rPr>
        <w:t xml:space="preserve"> (Табл. 9.1.)</w:t>
      </w:r>
      <w:r>
        <w:rPr>
          <w:lang w:val="ru-RU"/>
        </w:rPr>
        <w:t xml:space="preserve">. </w:t>
      </w:r>
    </w:p>
    <w:bookmarkEnd w:id="4"/>
    <w:p w14:paraId="0816531A" w14:textId="7E921D2C" w:rsidR="00B12235" w:rsidRPr="00B12235" w:rsidRDefault="00722D73" w:rsidP="00B12235">
      <w:pPr>
        <w:pStyle w:val="Book0"/>
        <w:ind w:left="0" w:firstLine="2552"/>
        <w:rPr>
          <w:lang w:val="ru-RU"/>
        </w:rPr>
      </w:pPr>
      <w:r>
        <w:rPr>
          <w:noProof/>
          <w:lang w:val="ru-RU"/>
        </w:rPr>
        <w:lastRenderedPageBreak/>
        <w:drawing>
          <wp:inline distT="0" distB="0" distL="0" distR="0" wp14:anchorId="46760B02" wp14:editId="107D7BCD">
            <wp:extent cx="2190750" cy="1619250"/>
            <wp:effectExtent l="0" t="0" r="0" b="0"/>
            <wp:docPr id="3062138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3846" name="Рисунок 306213846"/>
                    <pic:cNvPicPr/>
                  </pic:nvPicPr>
                  <pic:blipFill>
                    <a:blip r:embed="rId14">
                      <a:extLst>
                        <a:ext uri="{28A0092B-C50C-407E-A947-70E740481C1C}">
                          <a14:useLocalDpi xmlns:a14="http://schemas.microsoft.com/office/drawing/2010/main" val="0"/>
                        </a:ext>
                      </a:extLst>
                    </a:blip>
                    <a:stretch>
                      <a:fillRect/>
                    </a:stretch>
                  </pic:blipFill>
                  <pic:spPr>
                    <a:xfrm>
                      <a:off x="0" y="0"/>
                      <a:ext cx="2190750" cy="1619250"/>
                    </a:xfrm>
                    <a:prstGeom prst="rect">
                      <a:avLst/>
                    </a:prstGeom>
                  </pic:spPr>
                </pic:pic>
              </a:graphicData>
            </a:graphic>
          </wp:inline>
        </w:drawing>
      </w:r>
    </w:p>
    <w:p w14:paraId="2665CAB0" w14:textId="6C305E44" w:rsidR="002A3999" w:rsidRDefault="00B12235" w:rsidP="00B12235">
      <w:pPr>
        <w:pStyle w:val="Book0"/>
        <w:rPr>
          <w:lang w:val="ru-RU"/>
        </w:rPr>
      </w:pPr>
      <w:bookmarkStart w:id="5" w:name="_Hlk163299345"/>
      <w:r>
        <w:rPr>
          <w:lang w:val="ru-RU"/>
        </w:rPr>
        <w:t xml:space="preserve">Рис. 9.6. </w:t>
      </w:r>
      <w:r w:rsidR="00722D73">
        <w:rPr>
          <w:lang w:val="ru-RU"/>
        </w:rPr>
        <w:t>О</w:t>
      </w:r>
      <w:r>
        <w:rPr>
          <w:lang w:val="ru-RU"/>
        </w:rPr>
        <w:t>риентированный граф для иллюстрации интерфейса</w:t>
      </w:r>
    </w:p>
    <w:bookmarkEnd w:id="5"/>
    <w:p w14:paraId="0F6C0977" w14:textId="77777777" w:rsidR="005A0D45" w:rsidRPr="007A4813" w:rsidRDefault="005A0D45">
      <w:pPr>
        <w:suppressAutoHyphens w:val="0"/>
        <w:spacing w:after="0" w:line="240" w:lineRule="auto"/>
      </w:pPr>
    </w:p>
    <w:p w14:paraId="112B7ABD" w14:textId="77777777" w:rsidR="00B75200" w:rsidRPr="0026231D" w:rsidRDefault="00B75200" w:rsidP="00B75200">
      <w:pPr>
        <w:pStyle w:val="Book0"/>
        <w:ind w:left="0" w:firstLine="851"/>
      </w:pPr>
      <w:bookmarkStart w:id="6" w:name="_Hlk163299479"/>
      <w:r w:rsidRPr="0026231D">
        <w:t xml:space="preserve">При выборе способа реализации интерфейса графа средствами языка </w:t>
      </w:r>
      <w:r w:rsidRPr="0026231D">
        <w:rPr>
          <w:lang w:val="en-US"/>
        </w:rPr>
        <w:t>Golang</w:t>
      </w:r>
      <w:r w:rsidRPr="0026231D">
        <w:t xml:space="preserve"> следует руководствоваться следующими критериями:</w:t>
      </w:r>
    </w:p>
    <w:p w14:paraId="28E15619" w14:textId="77777777" w:rsidR="00B75200" w:rsidRPr="0026231D" w:rsidRDefault="00B75200" w:rsidP="00B75200">
      <w:pPr>
        <w:pStyle w:val="Book0"/>
        <w:ind w:left="0" w:firstLine="851"/>
      </w:pPr>
      <w:bookmarkStart w:id="7" w:name="_Hlk163299595"/>
      <w:bookmarkEnd w:id="6"/>
      <w:r w:rsidRPr="0026231D">
        <w:t xml:space="preserve">1. </w:t>
      </w:r>
      <w:r w:rsidRPr="0026231D">
        <w:rPr>
          <w:lang w:val="en-US"/>
        </w:rPr>
        <w:t>Linked</w:t>
      </w:r>
      <w:r w:rsidRPr="0026231D">
        <w:t xml:space="preserve"> </w:t>
      </w:r>
      <w:r w:rsidRPr="0026231D">
        <w:rPr>
          <w:lang w:val="en-US"/>
        </w:rPr>
        <w:t>List</w:t>
      </w:r>
      <w:r w:rsidRPr="0026231D">
        <w:t>:</w:t>
      </w:r>
    </w:p>
    <w:p w14:paraId="67B0BEF1" w14:textId="77777777" w:rsidR="00B75200" w:rsidRPr="0026231D" w:rsidRDefault="00B75200" w:rsidP="00B75200">
      <w:pPr>
        <w:pStyle w:val="Book0"/>
        <w:ind w:left="0" w:firstLine="851"/>
      </w:pPr>
      <w:r w:rsidRPr="0026231D">
        <w:t xml:space="preserve">   - Используется, если необходимо хранить связи между вершинами графа в виде списка смежности.</w:t>
      </w:r>
    </w:p>
    <w:p w14:paraId="029A16CB" w14:textId="77777777" w:rsidR="00B75200" w:rsidRPr="0026231D" w:rsidRDefault="00B75200" w:rsidP="00B75200">
      <w:pPr>
        <w:pStyle w:val="Book0"/>
        <w:ind w:left="0" w:firstLine="851"/>
      </w:pPr>
      <w:r w:rsidRPr="0026231D">
        <w:t xml:space="preserve">   - Подходит для реализации графов с большим количеством ребер и небольшим количеством вершин.</w:t>
      </w:r>
    </w:p>
    <w:p w14:paraId="6C692B28" w14:textId="77777777" w:rsidR="00B75200" w:rsidRPr="0026231D" w:rsidRDefault="00B75200" w:rsidP="00B75200">
      <w:pPr>
        <w:pStyle w:val="Book0"/>
        <w:ind w:left="0" w:firstLine="851"/>
      </w:pPr>
      <w:r w:rsidRPr="0026231D">
        <w:t xml:space="preserve">   - Позволяет эффективно добавлять и удалять ребра между вершинами.</w:t>
      </w:r>
    </w:p>
    <w:bookmarkEnd w:id="7"/>
    <w:p w14:paraId="19A98D54" w14:textId="77777777" w:rsidR="00B75200" w:rsidRPr="0026231D" w:rsidRDefault="00B75200" w:rsidP="00B75200">
      <w:pPr>
        <w:pStyle w:val="Book0"/>
        <w:ind w:left="0" w:firstLine="851"/>
      </w:pPr>
    </w:p>
    <w:p w14:paraId="189F9A5F" w14:textId="77777777" w:rsidR="00B75200" w:rsidRPr="0026231D" w:rsidRDefault="00B75200" w:rsidP="00B75200">
      <w:pPr>
        <w:pStyle w:val="Book0"/>
        <w:ind w:left="0" w:firstLine="851"/>
      </w:pPr>
      <w:bookmarkStart w:id="8" w:name="_Hlk163299700"/>
      <w:r w:rsidRPr="0026231D">
        <w:t xml:space="preserve">2. </w:t>
      </w:r>
      <w:r w:rsidRPr="0026231D">
        <w:rPr>
          <w:lang w:val="en-US"/>
        </w:rPr>
        <w:t>Map</w:t>
      </w:r>
      <w:r w:rsidRPr="0026231D">
        <w:t>:</w:t>
      </w:r>
    </w:p>
    <w:p w14:paraId="3DF1F399" w14:textId="77777777" w:rsidR="00B75200" w:rsidRPr="0026231D" w:rsidRDefault="00B75200" w:rsidP="00B75200">
      <w:pPr>
        <w:pStyle w:val="Book0"/>
        <w:ind w:left="0" w:firstLine="851"/>
      </w:pPr>
      <w:r w:rsidRPr="0026231D">
        <w:t xml:space="preserve">   - Используется, если необходимо хранить связи между вершинами графа в виде словаря, где ключами являются вершины, а значениями - их соседи.</w:t>
      </w:r>
    </w:p>
    <w:p w14:paraId="061AFA32" w14:textId="77777777" w:rsidR="00B75200" w:rsidRPr="0026231D" w:rsidRDefault="00B75200" w:rsidP="00B75200">
      <w:pPr>
        <w:pStyle w:val="Book0"/>
        <w:ind w:left="0" w:firstLine="851"/>
      </w:pPr>
      <w:r w:rsidRPr="0026231D">
        <w:t xml:space="preserve">   - Подходит для реализации графов с произвольным количеством вершин и ребер.</w:t>
      </w:r>
    </w:p>
    <w:p w14:paraId="53FCF9D3" w14:textId="77777777" w:rsidR="00B75200" w:rsidRPr="0026231D" w:rsidRDefault="00B75200" w:rsidP="00B75200">
      <w:pPr>
        <w:pStyle w:val="Book0"/>
        <w:ind w:left="0" w:firstLine="851"/>
      </w:pPr>
      <w:r w:rsidRPr="0026231D">
        <w:lastRenderedPageBreak/>
        <w:t xml:space="preserve">   - Позволяет быстро получать список соседей для заданной вершины.</w:t>
      </w:r>
    </w:p>
    <w:p w14:paraId="10804CF7" w14:textId="77777777" w:rsidR="00B75200" w:rsidRPr="0026231D" w:rsidRDefault="00B75200" w:rsidP="00B75200">
      <w:pPr>
        <w:pStyle w:val="Book0"/>
        <w:ind w:left="0" w:firstLine="851"/>
      </w:pPr>
      <w:bookmarkStart w:id="9" w:name="_Hlk163299775"/>
      <w:bookmarkEnd w:id="8"/>
      <w:r w:rsidRPr="0026231D">
        <w:t xml:space="preserve">3. </w:t>
      </w:r>
      <w:r w:rsidRPr="0026231D">
        <w:rPr>
          <w:lang w:val="en-US"/>
        </w:rPr>
        <w:t>Slice</w:t>
      </w:r>
      <w:r w:rsidRPr="0026231D">
        <w:t>:</w:t>
      </w:r>
    </w:p>
    <w:p w14:paraId="2515633E" w14:textId="77777777" w:rsidR="00B75200" w:rsidRPr="0026231D" w:rsidRDefault="00B75200" w:rsidP="00B75200">
      <w:pPr>
        <w:pStyle w:val="Book0"/>
        <w:ind w:left="0" w:firstLine="851"/>
      </w:pPr>
      <w:r w:rsidRPr="0026231D">
        <w:t xml:space="preserve">   - Используется, если необходимо хранить связи между вершинами графа в виде срезов, где индексы срезов соответствуют вершинам, а значения - их соседи.</w:t>
      </w:r>
    </w:p>
    <w:p w14:paraId="408D0E40" w14:textId="77777777" w:rsidR="00B75200" w:rsidRPr="0026231D" w:rsidRDefault="00B75200" w:rsidP="00B75200">
      <w:pPr>
        <w:pStyle w:val="Book0"/>
        <w:ind w:left="0" w:firstLine="851"/>
      </w:pPr>
      <w:r w:rsidRPr="0026231D">
        <w:t xml:space="preserve">   - Подходит для реализации графов с фиксированным количеством вершин.</w:t>
      </w:r>
    </w:p>
    <w:p w14:paraId="7E688716" w14:textId="77777777" w:rsidR="00B75200" w:rsidRPr="0026231D" w:rsidRDefault="00B75200" w:rsidP="00B75200">
      <w:pPr>
        <w:pStyle w:val="Book0"/>
        <w:ind w:left="0" w:firstLine="851"/>
      </w:pPr>
      <w:r w:rsidRPr="0026231D">
        <w:t xml:space="preserve">   - Позволяет эффективно получать список соседей для заданной вершины.</w:t>
      </w:r>
    </w:p>
    <w:p w14:paraId="7ECB9914" w14:textId="39030F69" w:rsidR="00B75200" w:rsidRPr="00722D73" w:rsidRDefault="00B75200" w:rsidP="00B75200">
      <w:pPr>
        <w:pStyle w:val="Book0"/>
        <w:ind w:left="0" w:firstLine="851"/>
        <w:rPr>
          <w:lang w:val="ru-RU"/>
        </w:rPr>
      </w:pPr>
      <w:r w:rsidRPr="0026231D">
        <w:t>Выбор конкретного способа реализации зависит от конкретных требований к графу, таких как количество вершин и ребер, операции, которые чаще всего будут выполняться (добавление вершин, добавление ребер, поиск соседей и т.д.), а также от особенностей самой задачи, в которой будет использоваться граф.</w:t>
      </w:r>
    </w:p>
    <w:bookmarkEnd w:id="9"/>
    <w:p w14:paraId="100FC142" w14:textId="77777777" w:rsidR="00B75200" w:rsidRPr="00B75200" w:rsidRDefault="00B75200">
      <w:pPr>
        <w:suppressAutoHyphens w:val="0"/>
        <w:spacing w:after="0" w:line="240" w:lineRule="auto"/>
        <w:sectPr w:rsidR="00B75200" w:rsidRPr="00B75200" w:rsidSect="00593335">
          <w:pgSz w:w="11906" w:h="16838"/>
          <w:pgMar w:top="851" w:right="851" w:bottom="2268" w:left="1418" w:header="708" w:footer="708" w:gutter="0"/>
          <w:cols w:space="720"/>
          <w:docGrid w:linePitch="360" w:charSpace="4096"/>
        </w:sectPr>
      </w:pPr>
    </w:p>
    <w:tbl>
      <w:tblPr>
        <w:tblStyle w:val="af3"/>
        <w:tblW w:w="0" w:type="auto"/>
        <w:shd w:val="clear" w:color="auto" w:fill="FFFFFF" w:themeFill="background1"/>
        <w:tblLook w:val="04A0" w:firstRow="1" w:lastRow="0" w:firstColumn="1" w:lastColumn="0" w:noHBand="0" w:noVBand="1"/>
      </w:tblPr>
      <w:tblGrid>
        <w:gridCol w:w="4786"/>
        <w:gridCol w:w="4678"/>
        <w:gridCol w:w="4471"/>
      </w:tblGrid>
      <w:tr w:rsidR="00F57D72" w:rsidRPr="00616915" w14:paraId="5B6F703C" w14:textId="77777777" w:rsidTr="00F57D72">
        <w:tc>
          <w:tcPr>
            <w:tcW w:w="13935" w:type="dxa"/>
            <w:gridSpan w:val="3"/>
            <w:tcBorders>
              <w:top w:val="nil"/>
              <w:left w:val="nil"/>
              <w:bottom w:val="single" w:sz="4" w:space="0" w:color="auto"/>
              <w:right w:val="nil"/>
            </w:tcBorders>
            <w:shd w:val="clear" w:color="auto" w:fill="FFFFFF" w:themeFill="background1"/>
          </w:tcPr>
          <w:p w14:paraId="6A084C99" w14:textId="2A731FDD" w:rsidR="00F57D72" w:rsidRPr="00F57D72" w:rsidRDefault="00F57D72" w:rsidP="00F57D72">
            <w:pPr>
              <w:pStyle w:val="Book0"/>
              <w:jc w:val="right"/>
              <w:rPr>
                <w:lang w:val="ru-RU"/>
              </w:rPr>
            </w:pPr>
            <w:bookmarkStart w:id="10" w:name="_Hlk163299960"/>
            <w:r w:rsidRPr="00F57D72">
              <w:lastRenderedPageBreak/>
              <w:t>Табл. 9.1.</w:t>
            </w:r>
            <w:r>
              <w:rPr>
                <w:lang w:val="uk-UA"/>
              </w:rPr>
              <w:t xml:space="preserve"> </w:t>
            </w:r>
            <w:proofErr w:type="spellStart"/>
            <w:r>
              <w:rPr>
                <w:lang w:val="uk-UA"/>
              </w:rPr>
              <w:t>Базовые</w:t>
            </w:r>
            <w:proofErr w:type="spellEnd"/>
            <w:r>
              <w:rPr>
                <w:lang w:val="uk-UA"/>
              </w:rPr>
              <w:t xml:space="preserve"> </w:t>
            </w:r>
            <w:proofErr w:type="spellStart"/>
            <w:r>
              <w:rPr>
                <w:lang w:val="uk-UA"/>
              </w:rPr>
              <w:t>структуры</w:t>
            </w:r>
            <w:proofErr w:type="spellEnd"/>
            <w:r>
              <w:rPr>
                <w:lang w:val="uk-UA"/>
              </w:rPr>
              <w:t xml:space="preserve"> </w:t>
            </w:r>
            <w:proofErr w:type="spellStart"/>
            <w:r>
              <w:rPr>
                <w:lang w:val="uk-UA"/>
              </w:rPr>
              <w:t>создания</w:t>
            </w:r>
            <w:proofErr w:type="spellEnd"/>
            <w:r>
              <w:rPr>
                <w:lang w:val="uk-UA"/>
              </w:rPr>
              <w:t xml:space="preserve"> </w:t>
            </w:r>
            <w:proofErr w:type="spellStart"/>
            <w:r>
              <w:rPr>
                <w:lang w:val="uk-UA"/>
              </w:rPr>
              <w:t>интерфейсов</w:t>
            </w:r>
            <w:proofErr w:type="spellEnd"/>
            <w:r>
              <w:rPr>
                <w:lang w:val="uk-UA"/>
              </w:rPr>
              <w:t xml:space="preserve"> графа</w:t>
            </w:r>
            <w:r>
              <w:rPr>
                <w:lang w:val="ru-RU"/>
              </w:rPr>
              <w:t xml:space="preserve"> </w:t>
            </w:r>
            <w:bookmarkEnd w:id="10"/>
          </w:p>
        </w:tc>
      </w:tr>
      <w:tr w:rsidR="002A7371" w:rsidRPr="00616915" w14:paraId="5939F7A0" w14:textId="77777777" w:rsidTr="00F57D72">
        <w:tc>
          <w:tcPr>
            <w:tcW w:w="4786" w:type="dxa"/>
            <w:tcBorders>
              <w:top w:val="single" w:sz="4" w:space="0" w:color="auto"/>
            </w:tcBorders>
            <w:shd w:val="clear" w:color="auto" w:fill="FFFFFF" w:themeFill="background1"/>
          </w:tcPr>
          <w:p w14:paraId="2701C0AA" w14:textId="6F39AF88" w:rsidR="002A7371" w:rsidRPr="00A02ECE" w:rsidRDefault="002A7371" w:rsidP="00BB2A2D">
            <w:pPr>
              <w:pStyle w:val="Book0"/>
              <w:spacing w:line="200" w:lineRule="exact"/>
              <w:jc w:val="left"/>
              <w:rPr>
                <w:rFonts w:ascii="Consolas" w:hAnsi="Consolas"/>
                <w:sz w:val="20"/>
                <w:szCs w:val="20"/>
                <w:lang w:val="ru-RU"/>
              </w:rPr>
            </w:pPr>
            <w:bookmarkStart w:id="11" w:name="_Hlk163300056"/>
            <w:proofErr w:type="spellStart"/>
            <w:r w:rsidRPr="00A02ECE">
              <w:rPr>
                <w:rFonts w:ascii="Consolas" w:hAnsi="Consolas"/>
                <w:sz w:val="20"/>
                <w:szCs w:val="20"/>
              </w:rPr>
              <w:t>Linked</w:t>
            </w:r>
            <w:proofErr w:type="spellEnd"/>
            <w:r w:rsidRPr="00A02ECE">
              <w:rPr>
                <w:rFonts w:ascii="Consolas" w:hAnsi="Consolas"/>
                <w:sz w:val="20"/>
                <w:szCs w:val="20"/>
                <w:lang w:val="ru-RU"/>
              </w:rPr>
              <w:t xml:space="preserve"> </w:t>
            </w:r>
            <w:r w:rsidRPr="00A02ECE">
              <w:rPr>
                <w:rFonts w:ascii="Consolas" w:hAnsi="Consolas"/>
                <w:sz w:val="20"/>
                <w:szCs w:val="20"/>
              </w:rPr>
              <w:t>List</w:t>
            </w:r>
          </w:p>
        </w:tc>
        <w:tc>
          <w:tcPr>
            <w:tcW w:w="4678" w:type="dxa"/>
            <w:tcBorders>
              <w:top w:val="single" w:sz="4" w:space="0" w:color="auto"/>
            </w:tcBorders>
            <w:shd w:val="clear" w:color="auto" w:fill="FFFFFF" w:themeFill="background1"/>
          </w:tcPr>
          <w:p w14:paraId="094911CD" w14:textId="1E61F7E6" w:rsidR="002A7371" w:rsidRPr="00A02ECE" w:rsidRDefault="002A7371" w:rsidP="00BB2A2D">
            <w:pPr>
              <w:pStyle w:val="Book0"/>
              <w:spacing w:line="200" w:lineRule="exact"/>
              <w:jc w:val="left"/>
              <w:rPr>
                <w:rFonts w:ascii="Consolas" w:hAnsi="Consolas"/>
                <w:sz w:val="20"/>
                <w:szCs w:val="20"/>
              </w:rPr>
            </w:pPr>
            <w:proofErr w:type="spellStart"/>
            <w:r w:rsidRPr="00A02ECE">
              <w:rPr>
                <w:rFonts w:ascii="Consolas" w:hAnsi="Consolas"/>
                <w:sz w:val="20"/>
                <w:szCs w:val="20"/>
              </w:rPr>
              <w:t>map</w:t>
            </w:r>
            <w:proofErr w:type="spellEnd"/>
          </w:p>
        </w:tc>
        <w:tc>
          <w:tcPr>
            <w:tcW w:w="4471" w:type="dxa"/>
            <w:tcBorders>
              <w:top w:val="single" w:sz="4" w:space="0" w:color="auto"/>
            </w:tcBorders>
            <w:shd w:val="clear" w:color="auto" w:fill="FFFFFF" w:themeFill="background1"/>
          </w:tcPr>
          <w:p w14:paraId="533CA95B" w14:textId="1F2B0CC6" w:rsidR="002A7371" w:rsidRPr="00616915" w:rsidRDefault="002A7371" w:rsidP="00BB2A2D">
            <w:pPr>
              <w:pStyle w:val="Book0"/>
              <w:shd w:val="clear" w:color="auto" w:fill="auto"/>
              <w:spacing w:line="160" w:lineRule="exact"/>
              <w:ind w:left="0" w:firstLine="0"/>
              <w:jc w:val="left"/>
              <w:rPr>
                <w:rFonts w:ascii="Consolas" w:hAnsi="Consolas" w:cstheme="minorHAnsi"/>
                <w:sz w:val="20"/>
                <w:szCs w:val="20"/>
                <w:lang w:val="en-US"/>
              </w:rPr>
            </w:pPr>
            <w:r w:rsidRPr="00616915">
              <w:rPr>
                <w:rFonts w:ascii="Consolas" w:hAnsi="Consolas" w:cstheme="minorHAnsi"/>
                <w:sz w:val="20"/>
                <w:szCs w:val="20"/>
                <w:lang w:val="en-US"/>
              </w:rPr>
              <w:t xml:space="preserve">                        Slice </w:t>
            </w:r>
          </w:p>
        </w:tc>
      </w:tr>
      <w:tr w:rsidR="002A7371" w:rsidRPr="00BA2DC5" w14:paraId="5C99AF68" w14:textId="77777777" w:rsidTr="00557890">
        <w:tc>
          <w:tcPr>
            <w:tcW w:w="4786" w:type="dxa"/>
            <w:shd w:val="clear" w:color="auto" w:fill="FFFFFF" w:themeFill="background1"/>
          </w:tcPr>
          <w:p w14:paraId="7F7836C5" w14:textId="77777777" w:rsidR="005A0D45" w:rsidRPr="00A02ECE" w:rsidRDefault="005A0D45" w:rsidP="00BB2A2D">
            <w:pPr>
              <w:pStyle w:val="Book0"/>
              <w:spacing w:line="200" w:lineRule="exact"/>
              <w:ind w:left="0" w:firstLine="0"/>
              <w:jc w:val="left"/>
              <w:rPr>
                <w:rFonts w:ascii="Consolas" w:hAnsi="Consolas"/>
                <w:sz w:val="20"/>
                <w:szCs w:val="20"/>
              </w:rPr>
            </w:pPr>
            <w:proofErr w:type="spellStart"/>
            <w:r w:rsidRPr="00A02ECE">
              <w:rPr>
                <w:rFonts w:ascii="Consolas" w:hAnsi="Consolas"/>
                <w:sz w:val="20"/>
                <w:szCs w:val="20"/>
              </w:rPr>
              <w:t>package</w:t>
            </w:r>
            <w:proofErr w:type="spellEnd"/>
            <w:r w:rsidRPr="00A02ECE">
              <w:rPr>
                <w:rFonts w:ascii="Consolas" w:hAnsi="Consolas"/>
                <w:sz w:val="20"/>
                <w:szCs w:val="20"/>
              </w:rPr>
              <w:t xml:space="preserve"> </w:t>
            </w:r>
            <w:proofErr w:type="spellStart"/>
            <w:r w:rsidRPr="00A02ECE">
              <w:rPr>
                <w:rFonts w:ascii="Consolas" w:hAnsi="Consolas"/>
                <w:sz w:val="20"/>
                <w:szCs w:val="20"/>
              </w:rPr>
              <w:t>main</w:t>
            </w:r>
            <w:proofErr w:type="spellEnd"/>
          </w:p>
          <w:p w14:paraId="41DA17B5" w14:textId="77777777" w:rsidR="005A0D45" w:rsidRPr="00A02ECE" w:rsidRDefault="005A0D45" w:rsidP="00BB2A2D">
            <w:pPr>
              <w:pStyle w:val="Book0"/>
              <w:spacing w:line="200" w:lineRule="exact"/>
              <w:ind w:left="0" w:firstLine="0"/>
              <w:jc w:val="left"/>
              <w:rPr>
                <w:rFonts w:ascii="Consolas" w:hAnsi="Consolas"/>
                <w:sz w:val="20"/>
                <w:szCs w:val="20"/>
              </w:rPr>
            </w:pPr>
            <w:proofErr w:type="spellStart"/>
            <w:r w:rsidRPr="00A02ECE">
              <w:rPr>
                <w:rFonts w:ascii="Consolas" w:hAnsi="Consolas"/>
                <w:sz w:val="20"/>
                <w:szCs w:val="20"/>
              </w:rPr>
              <w:t>import</w:t>
            </w:r>
            <w:proofErr w:type="spellEnd"/>
            <w:r w:rsidRPr="00A02ECE">
              <w:rPr>
                <w:rFonts w:ascii="Consolas" w:hAnsi="Consolas"/>
                <w:sz w:val="20"/>
                <w:szCs w:val="20"/>
              </w:rPr>
              <w:t xml:space="preserve"> "</w:t>
            </w:r>
            <w:proofErr w:type="spellStart"/>
            <w:r w:rsidRPr="00A02ECE">
              <w:rPr>
                <w:rFonts w:ascii="Consolas" w:hAnsi="Consolas"/>
                <w:sz w:val="20"/>
                <w:szCs w:val="20"/>
              </w:rPr>
              <w:t>fmt</w:t>
            </w:r>
            <w:proofErr w:type="spellEnd"/>
            <w:r w:rsidRPr="00A02ECE">
              <w:rPr>
                <w:rFonts w:ascii="Consolas" w:hAnsi="Consolas"/>
                <w:sz w:val="20"/>
                <w:szCs w:val="20"/>
              </w:rPr>
              <w:t>"</w:t>
            </w:r>
          </w:p>
          <w:p w14:paraId="66CC4335" w14:textId="77777777" w:rsidR="005A0D45" w:rsidRPr="00A02ECE" w:rsidRDefault="005A0D45" w:rsidP="00BB2A2D">
            <w:pPr>
              <w:pStyle w:val="Book0"/>
              <w:spacing w:line="200" w:lineRule="exact"/>
              <w:ind w:left="0" w:firstLine="0"/>
              <w:jc w:val="left"/>
              <w:rPr>
                <w:rFonts w:ascii="Consolas" w:hAnsi="Consolas"/>
                <w:sz w:val="20"/>
                <w:szCs w:val="20"/>
              </w:rPr>
            </w:pPr>
            <w:proofErr w:type="spellStart"/>
            <w:r w:rsidRPr="00A02ECE">
              <w:rPr>
                <w:rFonts w:ascii="Consolas" w:hAnsi="Consolas"/>
                <w:sz w:val="20"/>
                <w:szCs w:val="20"/>
              </w:rPr>
              <w:t>type</w:t>
            </w:r>
            <w:proofErr w:type="spellEnd"/>
            <w:r w:rsidRPr="00A02ECE">
              <w:rPr>
                <w:rFonts w:ascii="Consolas" w:hAnsi="Consolas"/>
                <w:sz w:val="20"/>
                <w:szCs w:val="20"/>
              </w:rPr>
              <w:t xml:space="preserve"> </w:t>
            </w:r>
            <w:proofErr w:type="spellStart"/>
            <w:r w:rsidRPr="00A02ECE">
              <w:rPr>
                <w:rFonts w:ascii="Consolas" w:hAnsi="Consolas"/>
                <w:sz w:val="20"/>
                <w:szCs w:val="20"/>
              </w:rPr>
              <w:t>Node</w:t>
            </w:r>
            <w:proofErr w:type="spellEnd"/>
            <w:r w:rsidRPr="00A02ECE">
              <w:rPr>
                <w:rFonts w:ascii="Consolas" w:hAnsi="Consolas"/>
                <w:sz w:val="20"/>
                <w:szCs w:val="20"/>
              </w:rPr>
              <w:t xml:space="preserve"> </w:t>
            </w:r>
            <w:proofErr w:type="spellStart"/>
            <w:r w:rsidRPr="00A02ECE">
              <w:rPr>
                <w:rFonts w:ascii="Consolas" w:hAnsi="Consolas"/>
                <w:sz w:val="20"/>
                <w:szCs w:val="20"/>
              </w:rPr>
              <w:t>struct</w:t>
            </w:r>
            <w:proofErr w:type="spellEnd"/>
            <w:r w:rsidRPr="00A02ECE">
              <w:rPr>
                <w:rFonts w:ascii="Consolas" w:hAnsi="Consolas"/>
                <w:sz w:val="20"/>
                <w:szCs w:val="20"/>
              </w:rPr>
              <w:t xml:space="preserve"> {</w:t>
            </w:r>
          </w:p>
          <w:p w14:paraId="453B3AE5" w14:textId="298A10D2" w:rsidR="005A0D45" w:rsidRPr="00A02ECE" w:rsidRDefault="005A0D45" w:rsidP="00BB2A2D">
            <w:pPr>
              <w:pStyle w:val="Book0"/>
              <w:spacing w:line="200" w:lineRule="exact"/>
              <w:ind w:left="0" w:firstLine="0"/>
              <w:jc w:val="left"/>
              <w:rPr>
                <w:rFonts w:ascii="Consolas" w:hAnsi="Consolas"/>
                <w:sz w:val="20"/>
                <w:szCs w:val="20"/>
              </w:rPr>
            </w:pPr>
            <w:proofErr w:type="spellStart"/>
            <w:r w:rsidRPr="00A02ECE">
              <w:rPr>
                <w:rFonts w:ascii="Consolas" w:hAnsi="Consolas"/>
                <w:sz w:val="20"/>
                <w:szCs w:val="20"/>
              </w:rPr>
              <w:t>value</w:t>
            </w:r>
            <w:proofErr w:type="spellEnd"/>
            <w:r w:rsidRPr="00A02ECE">
              <w:rPr>
                <w:rFonts w:ascii="Consolas" w:hAnsi="Consolas"/>
                <w:sz w:val="20"/>
                <w:szCs w:val="20"/>
              </w:rPr>
              <w:t xml:space="preserve"> </w:t>
            </w:r>
            <w:proofErr w:type="spellStart"/>
            <w:r w:rsidRPr="00A02ECE">
              <w:rPr>
                <w:rFonts w:ascii="Consolas" w:hAnsi="Consolas"/>
                <w:sz w:val="20"/>
                <w:szCs w:val="20"/>
              </w:rPr>
              <w:t>int</w:t>
            </w:r>
            <w:proofErr w:type="spellEnd"/>
          </w:p>
          <w:p w14:paraId="0C4F3996" w14:textId="30B40582" w:rsidR="005A0D45" w:rsidRPr="00A02ECE" w:rsidRDefault="005A0D45" w:rsidP="00BB2A2D">
            <w:pPr>
              <w:pStyle w:val="Book0"/>
              <w:spacing w:line="200" w:lineRule="exact"/>
              <w:ind w:left="0" w:firstLine="0"/>
              <w:jc w:val="left"/>
              <w:rPr>
                <w:rFonts w:ascii="Consolas" w:hAnsi="Consolas"/>
                <w:sz w:val="20"/>
                <w:szCs w:val="20"/>
              </w:rPr>
            </w:pPr>
            <w:proofErr w:type="spellStart"/>
            <w:r w:rsidRPr="00A02ECE">
              <w:rPr>
                <w:rFonts w:ascii="Consolas" w:hAnsi="Consolas"/>
                <w:sz w:val="20"/>
                <w:szCs w:val="20"/>
              </w:rPr>
              <w:t>next</w:t>
            </w:r>
            <w:proofErr w:type="spellEnd"/>
            <w:r w:rsidRPr="00A02ECE">
              <w:rPr>
                <w:rFonts w:ascii="Consolas" w:hAnsi="Consolas"/>
                <w:sz w:val="20"/>
                <w:szCs w:val="20"/>
              </w:rPr>
              <w:t xml:space="preserve"> *</w:t>
            </w:r>
            <w:proofErr w:type="spellStart"/>
            <w:r w:rsidRPr="00A02ECE">
              <w:rPr>
                <w:rFonts w:ascii="Consolas" w:hAnsi="Consolas"/>
                <w:sz w:val="20"/>
                <w:szCs w:val="20"/>
              </w:rPr>
              <w:t>Node</w:t>
            </w:r>
            <w:proofErr w:type="spellEnd"/>
          </w:p>
          <w:p w14:paraId="5660F387" w14:textId="77777777" w:rsidR="005A0D45" w:rsidRPr="00A02ECE" w:rsidRDefault="005A0D45" w:rsidP="00BB2A2D">
            <w:pPr>
              <w:pStyle w:val="Book0"/>
              <w:spacing w:line="200" w:lineRule="exact"/>
              <w:ind w:left="0" w:firstLine="0"/>
              <w:jc w:val="left"/>
              <w:rPr>
                <w:rFonts w:ascii="Consolas" w:hAnsi="Consolas"/>
                <w:sz w:val="20"/>
                <w:szCs w:val="20"/>
              </w:rPr>
            </w:pPr>
            <w:r w:rsidRPr="00A02ECE">
              <w:rPr>
                <w:rFonts w:ascii="Consolas" w:hAnsi="Consolas"/>
                <w:sz w:val="20"/>
                <w:szCs w:val="20"/>
              </w:rPr>
              <w:t>}</w:t>
            </w:r>
          </w:p>
          <w:p w14:paraId="606B592F" w14:textId="77777777" w:rsidR="005A0D45" w:rsidRPr="00A02ECE" w:rsidRDefault="005A0D45" w:rsidP="00BB2A2D">
            <w:pPr>
              <w:pStyle w:val="Book0"/>
              <w:spacing w:line="200" w:lineRule="exact"/>
              <w:ind w:left="0" w:firstLine="0"/>
              <w:jc w:val="left"/>
              <w:rPr>
                <w:rFonts w:ascii="Consolas" w:hAnsi="Consolas"/>
                <w:sz w:val="20"/>
                <w:szCs w:val="20"/>
              </w:rPr>
            </w:pPr>
            <w:proofErr w:type="spellStart"/>
            <w:r w:rsidRPr="00A02ECE">
              <w:rPr>
                <w:rFonts w:ascii="Consolas" w:hAnsi="Consolas"/>
                <w:sz w:val="20"/>
                <w:szCs w:val="20"/>
              </w:rPr>
              <w:t>type</w:t>
            </w:r>
            <w:proofErr w:type="spellEnd"/>
            <w:r w:rsidRPr="00A02ECE">
              <w:rPr>
                <w:rFonts w:ascii="Consolas" w:hAnsi="Consolas"/>
                <w:sz w:val="20"/>
                <w:szCs w:val="20"/>
              </w:rPr>
              <w:t xml:space="preserve"> </w:t>
            </w:r>
            <w:proofErr w:type="spellStart"/>
            <w:r w:rsidRPr="00A02ECE">
              <w:rPr>
                <w:rFonts w:ascii="Consolas" w:hAnsi="Consolas"/>
                <w:sz w:val="20"/>
                <w:szCs w:val="20"/>
              </w:rPr>
              <w:t>Graph</w:t>
            </w:r>
            <w:proofErr w:type="spellEnd"/>
            <w:r w:rsidRPr="00A02ECE">
              <w:rPr>
                <w:rFonts w:ascii="Consolas" w:hAnsi="Consolas"/>
                <w:sz w:val="20"/>
                <w:szCs w:val="20"/>
              </w:rPr>
              <w:t xml:space="preserve"> </w:t>
            </w:r>
            <w:proofErr w:type="spellStart"/>
            <w:r w:rsidRPr="00A02ECE">
              <w:rPr>
                <w:rFonts w:ascii="Consolas" w:hAnsi="Consolas"/>
                <w:sz w:val="20"/>
                <w:szCs w:val="20"/>
              </w:rPr>
              <w:t>struct</w:t>
            </w:r>
            <w:proofErr w:type="spellEnd"/>
            <w:r w:rsidRPr="00A02ECE">
              <w:rPr>
                <w:rFonts w:ascii="Consolas" w:hAnsi="Consolas"/>
                <w:sz w:val="20"/>
                <w:szCs w:val="20"/>
              </w:rPr>
              <w:t xml:space="preserve"> {</w:t>
            </w:r>
          </w:p>
          <w:p w14:paraId="1149436F" w14:textId="05440F11" w:rsidR="005A0D45" w:rsidRPr="00A02ECE" w:rsidRDefault="005A0D45" w:rsidP="00BB2A2D">
            <w:pPr>
              <w:pStyle w:val="Book0"/>
              <w:spacing w:line="200" w:lineRule="exact"/>
              <w:ind w:left="0" w:firstLine="0"/>
              <w:jc w:val="left"/>
              <w:rPr>
                <w:rFonts w:ascii="Consolas" w:hAnsi="Consolas"/>
                <w:sz w:val="20"/>
                <w:szCs w:val="20"/>
              </w:rPr>
            </w:pPr>
            <w:proofErr w:type="spellStart"/>
            <w:r w:rsidRPr="00A02ECE">
              <w:rPr>
                <w:rFonts w:ascii="Consolas" w:hAnsi="Consolas"/>
                <w:sz w:val="20"/>
                <w:szCs w:val="20"/>
              </w:rPr>
              <w:t>vertices</w:t>
            </w:r>
            <w:proofErr w:type="spellEnd"/>
            <w:r w:rsidRPr="00A02ECE">
              <w:rPr>
                <w:rFonts w:ascii="Consolas" w:hAnsi="Consolas"/>
                <w:sz w:val="20"/>
                <w:szCs w:val="20"/>
              </w:rPr>
              <w:t xml:space="preserve"> </w:t>
            </w:r>
            <w:proofErr w:type="gramStart"/>
            <w:r w:rsidRPr="00A02ECE">
              <w:rPr>
                <w:rFonts w:ascii="Consolas" w:hAnsi="Consolas"/>
                <w:sz w:val="20"/>
                <w:szCs w:val="20"/>
              </w:rPr>
              <w:t>[]*</w:t>
            </w:r>
            <w:proofErr w:type="spellStart"/>
            <w:proofErr w:type="gramEnd"/>
            <w:r w:rsidRPr="00A02ECE">
              <w:rPr>
                <w:rFonts w:ascii="Consolas" w:hAnsi="Consolas"/>
                <w:sz w:val="20"/>
                <w:szCs w:val="20"/>
              </w:rPr>
              <w:t>Node</w:t>
            </w:r>
            <w:proofErr w:type="spellEnd"/>
          </w:p>
          <w:p w14:paraId="42ACA741" w14:textId="77777777" w:rsidR="005A0D45" w:rsidRPr="00A02ECE" w:rsidRDefault="005A0D45" w:rsidP="00BB2A2D">
            <w:pPr>
              <w:pStyle w:val="Book0"/>
              <w:spacing w:line="200" w:lineRule="exact"/>
              <w:ind w:left="0" w:firstLine="0"/>
              <w:jc w:val="left"/>
              <w:rPr>
                <w:rFonts w:ascii="Consolas" w:hAnsi="Consolas"/>
                <w:sz w:val="20"/>
                <w:szCs w:val="20"/>
              </w:rPr>
            </w:pPr>
            <w:r w:rsidRPr="00A02ECE">
              <w:rPr>
                <w:rFonts w:ascii="Consolas" w:hAnsi="Consolas"/>
                <w:sz w:val="20"/>
                <w:szCs w:val="20"/>
              </w:rPr>
              <w:t>}</w:t>
            </w:r>
          </w:p>
          <w:p w14:paraId="74994FB6" w14:textId="204E8F5F" w:rsidR="005A0D45" w:rsidRPr="00A02ECE" w:rsidRDefault="005A0D45" w:rsidP="00BB2A2D">
            <w:pPr>
              <w:pStyle w:val="Book0"/>
              <w:spacing w:line="200" w:lineRule="exact"/>
              <w:ind w:left="0" w:firstLine="0"/>
              <w:jc w:val="left"/>
              <w:rPr>
                <w:rFonts w:ascii="Consolas" w:hAnsi="Consolas"/>
                <w:sz w:val="20"/>
                <w:szCs w:val="20"/>
              </w:rPr>
            </w:pPr>
            <w:proofErr w:type="spellStart"/>
            <w:r w:rsidRPr="00A02ECE">
              <w:rPr>
                <w:rFonts w:ascii="Consolas" w:hAnsi="Consolas"/>
                <w:sz w:val="20"/>
                <w:szCs w:val="20"/>
              </w:rPr>
              <w:t>func</w:t>
            </w:r>
            <w:proofErr w:type="spellEnd"/>
            <w:r w:rsidRPr="00A02ECE">
              <w:rPr>
                <w:rFonts w:ascii="Consolas" w:hAnsi="Consolas"/>
                <w:sz w:val="20"/>
                <w:szCs w:val="20"/>
              </w:rPr>
              <w:t xml:space="preserve"> (g *</w:t>
            </w:r>
            <w:proofErr w:type="spellStart"/>
            <w:r w:rsidRPr="00A02ECE">
              <w:rPr>
                <w:rFonts w:ascii="Consolas" w:hAnsi="Consolas"/>
                <w:sz w:val="20"/>
                <w:szCs w:val="20"/>
              </w:rPr>
              <w:t>Graph</w:t>
            </w:r>
            <w:proofErr w:type="spellEnd"/>
            <w:r w:rsidRPr="00A02ECE">
              <w:rPr>
                <w:rFonts w:ascii="Consolas" w:hAnsi="Consolas"/>
                <w:sz w:val="20"/>
                <w:szCs w:val="20"/>
              </w:rPr>
              <w:t xml:space="preserve">) </w:t>
            </w:r>
            <w:proofErr w:type="spellStart"/>
            <w:proofErr w:type="gramStart"/>
            <w:r w:rsidR="00BA2DC5" w:rsidRPr="00A02ECE">
              <w:rPr>
                <w:rFonts w:ascii="Consolas" w:hAnsi="Consolas"/>
                <w:sz w:val="20"/>
                <w:szCs w:val="20"/>
              </w:rPr>
              <w:t>add</w:t>
            </w:r>
            <w:r w:rsidRPr="00A02ECE">
              <w:rPr>
                <w:rFonts w:ascii="Consolas" w:hAnsi="Consolas"/>
                <w:sz w:val="20"/>
                <w:szCs w:val="20"/>
              </w:rPr>
              <w:t>Vertex</w:t>
            </w:r>
            <w:proofErr w:type="spellEnd"/>
            <w:r w:rsidRPr="00A02ECE">
              <w:rPr>
                <w:rFonts w:ascii="Consolas" w:hAnsi="Consolas"/>
                <w:sz w:val="20"/>
                <w:szCs w:val="20"/>
              </w:rPr>
              <w:t>(</w:t>
            </w:r>
            <w:proofErr w:type="spellStart"/>
            <w:proofErr w:type="gramEnd"/>
            <w:r w:rsidRPr="00A02ECE">
              <w:rPr>
                <w:rFonts w:ascii="Consolas" w:hAnsi="Consolas"/>
                <w:sz w:val="20"/>
                <w:szCs w:val="20"/>
              </w:rPr>
              <w:t>value</w:t>
            </w:r>
            <w:proofErr w:type="spellEnd"/>
            <w:r w:rsidRPr="00A02ECE">
              <w:rPr>
                <w:rFonts w:ascii="Consolas" w:hAnsi="Consolas"/>
                <w:sz w:val="20"/>
                <w:szCs w:val="20"/>
              </w:rPr>
              <w:t xml:space="preserve"> </w:t>
            </w:r>
            <w:proofErr w:type="spellStart"/>
            <w:r w:rsidRPr="00A02ECE">
              <w:rPr>
                <w:rFonts w:ascii="Consolas" w:hAnsi="Consolas"/>
                <w:sz w:val="20"/>
                <w:szCs w:val="20"/>
              </w:rPr>
              <w:t>int</w:t>
            </w:r>
            <w:proofErr w:type="spellEnd"/>
            <w:r w:rsidRPr="00A02ECE">
              <w:rPr>
                <w:rFonts w:ascii="Consolas" w:hAnsi="Consolas"/>
                <w:sz w:val="20"/>
                <w:szCs w:val="20"/>
              </w:rPr>
              <w:t>) {</w:t>
            </w:r>
          </w:p>
          <w:p w14:paraId="3893F6EC" w14:textId="1F02B38E" w:rsidR="005A0D45" w:rsidRPr="00A02ECE" w:rsidRDefault="005A0D45" w:rsidP="00BB2A2D">
            <w:pPr>
              <w:pStyle w:val="Book0"/>
              <w:spacing w:line="200" w:lineRule="exact"/>
              <w:ind w:left="0" w:firstLine="0"/>
              <w:jc w:val="left"/>
              <w:rPr>
                <w:rFonts w:ascii="Consolas" w:hAnsi="Consolas"/>
                <w:sz w:val="20"/>
                <w:szCs w:val="20"/>
              </w:rPr>
            </w:pPr>
            <w:proofErr w:type="spellStart"/>
            <w:proofErr w:type="gramStart"/>
            <w:r w:rsidRPr="00A02ECE">
              <w:rPr>
                <w:rFonts w:ascii="Consolas" w:hAnsi="Consolas"/>
                <w:sz w:val="20"/>
                <w:szCs w:val="20"/>
              </w:rPr>
              <w:t>newNode</w:t>
            </w:r>
            <w:proofErr w:type="spellEnd"/>
            <w:r w:rsidRPr="00A02ECE">
              <w:rPr>
                <w:rFonts w:ascii="Consolas" w:hAnsi="Consolas"/>
                <w:sz w:val="20"/>
                <w:szCs w:val="20"/>
              </w:rPr>
              <w:t xml:space="preserve"> :</w:t>
            </w:r>
            <w:proofErr w:type="gramEnd"/>
            <w:r w:rsidRPr="00A02ECE">
              <w:rPr>
                <w:rFonts w:ascii="Consolas" w:hAnsi="Consolas"/>
                <w:sz w:val="20"/>
                <w:szCs w:val="20"/>
              </w:rPr>
              <w:t>= &amp;</w:t>
            </w:r>
            <w:proofErr w:type="spellStart"/>
            <w:r w:rsidRPr="00A02ECE">
              <w:rPr>
                <w:rFonts w:ascii="Consolas" w:hAnsi="Consolas"/>
                <w:sz w:val="20"/>
                <w:szCs w:val="20"/>
              </w:rPr>
              <w:t>Node</w:t>
            </w:r>
            <w:proofErr w:type="spellEnd"/>
            <w:r w:rsidRPr="00A02ECE">
              <w:rPr>
                <w:rFonts w:ascii="Consolas" w:hAnsi="Consolas"/>
                <w:sz w:val="20"/>
                <w:szCs w:val="20"/>
              </w:rPr>
              <w:t>{</w:t>
            </w:r>
            <w:proofErr w:type="spellStart"/>
            <w:r w:rsidRPr="00A02ECE">
              <w:rPr>
                <w:rFonts w:ascii="Consolas" w:hAnsi="Consolas"/>
                <w:sz w:val="20"/>
                <w:szCs w:val="20"/>
              </w:rPr>
              <w:t>value</w:t>
            </w:r>
            <w:proofErr w:type="spellEnd"/>
            <w:r w:rsidRPr="00A02ECE">
              <w:rPr>
                <w:rFonts w:ascii="Consolas" w:hAnsi="Consolas"/>
                <w:sz w:val="20"/>
                <w:szCs w:val="20"/>
              </w:rPr>
              <w:t xml:space="preserve">: </w:t>
            </w:r>
            <w:proofErr w:type="spellStart"/>
            <w:r w:rsidRPr="00A02ECE">
              <w:rPr>
                <w:rFonts w:ascii="Consolas" w:hAnsi="Consolas"/>
                <w:sz w:val="20"/>
                <w:szCs w:val="20"/>
              </w:rPr>
              <w:t>value</w:t>
            </w:r>
            <w:proofErr w:type="spellEnd"/>
            <w:r w:rsidRPr="00A02ECE">
              <w:rPr>
                <w:rFonts w:ascii="Consolas" w:hAnsi="Consolas"/>
                <w:sz w:val="20"/>
                <w:szCs w:val="20"/>
              </w:rPr>
              <w:t>}</w:t>
            </w:r>
          </w:p>
          <w:p w14:paraId="1F7494AD" w14:textId="45AF00CA" w:rsidR="005A0D45" w:rsidRPr="00A02ECE" w:rsidRDefault="005A0D45" w:rsidP="00BB2A2D">
            <w:pPr>
              <w:pStyle w:val="Book0"/>
              <w:spacing w:line="200" w:lineRule="exact"/>
              <w:ind w:left="0" w:firstLine="0"/>
              <w:jc w:val="left"/>
              <w:rPr>
                <w:rFonts w:ascii="Consolas" w:hAnsi="Consolas"/>
                <w:sz w:val="20"/>
                <w:szCs w:val="20"/>
              </w:rPr>
            </w:pPr>
            <w:proofErr w:type="spellStart"/>
            <w:proofErr w:type="gramStart"/>
            <w:r w:rsidRPr="00A02ECE">
              <w:rPr>
                <w:rFonts w:ascii="Consolas" w:hAnsi="Consolas"/>
                <w:sz w:val="20"/>
                <w:szCs w:val="20"/>
              </w:rPr>
              <w:t>g.vertices</w:t>
            </w:r>
            <w:proofErr w:type="spellEnd"/>
            <w:proofErr w:type="gramEnd"/>
            <w:r w:rsidRPr="00A02ECE">
              <w:rPr>
                <w:rFonts w:ascii="Consolas" w:hAnsi="Consolas"/>
                <w:sz w:val="20"/>
                <w:szCs w:val="20"/>
              </w:rPr>
              <w:t xml:space="preserve"> = </w:t>
            </w:r>
            <w:proofErr w:type="spellStart"/>
            <w:r w:rsidRPr="00A02ECE">
              <w:rPr>
                <w:rFonts w:ascii="Consolas" w:hAnsi="Consolas"/>
                <w:sz w:val="20"/>
                <w:szCs w:val="20"/>
              </w:rPr>
              <w:t>append</w:t>
            </w:r>
            <w:proofErr w:type="spellEnd"/>
            <w:r w:rsidRPr="00A02ECE">
              <w:rPr>
                <w:rFonts w:ascii="Consolas" w:hAnsi="Consolas"/>
                <w:sz w:val="20"/>
                <w:szCs w:val="20"/>
              </w:rPr>
              <w:t>(</w:t>
            </w:r>
            <w:proofErr w:type="spellStart"/>
            <w:r w:rsidRPr="00A02ECE">
              <w:rPr>
                <w:rFonts w:ascii="Consolas" w:hAnsi="Consolas"/>
                <w:sz w:val="20"/>
                <w:szCs w:val="20"/>
              </w:rPr>
              <w:t>g.vertices</w:t>
            </w:r>
            <w:proofErr w:type="spellEnd"/>
            <w:r w:rsidRPr="00A02ECE">
              <w:rPr>
                <w:rFonts w:ascii="Consolas" w:hAnsi="Consolas"/>
                <w:sz w:val="20"/>
                <w:szCs w:val="20"/>
              </w:rPr>
              <w:t xml:space="preserve">, </w:t>
            </w:r>
            <w:proofErr w:type="spellStart"/>
            <w:r w:rsidRPr="00A02ECE">
              <w:rPr>
                <w:rFonts w:ascii="Consolas" w:hAnsi="Consolas"/>
                <w:sz w:val="20"/>
                <w:szCs w:val="20"/>
              </w:rPr>
              <w:t>newNode</w:t>
            </w:r>
            <w:proofErr w:type="spellEnd"/>
            <w:r w:rsidRPr="00A02ECE">
              <w:rPr>
                <w:rFonts w:ascii="Consolas" w:hAnsi="Consolas"/>
                <w:sz w:val="20"/>
                <w:szCs w:val="20"/>
              </w:rPr>
              <w:t>)</w:t>
            </w:r>
          </w:p>
          <w:p w14:paraId="56787BA0" w14:textId="77777777" w:rsidR="005A0D45" w:rsidRPr="00A02ECE" w:rsidRDefault="005A0D45" w:rsidP="00BB2A2D">
            <w:pPr>
              <w:pStyle w:val="Book0"/>
              <w:spacing w:line="200" w:lineRule="exact"/>
              <w:ind w:left="0" w:firstLine="0"/>
              <w:jc w:val="left"/>
              <w:rPr>
                <w:rFonts w:ascii="Consolas" w:hAnsi="Consolas"/>
                <w:sz w:val="20"/>
                <w:szCs w:val="20"/>
              </w:rPr>
            </w:pPr>
            <w:r w:rsidRPr="00A02ECE">
              <w:rPr>
                <w:rFonts w:ascii="Consolas" w:hAnsi="Consolas"/>
                <w:sz w:val="20"/>
                <w:szCs w:val="20"/>
              </w:rPr>
              <w:t>}</w:t>
            </w:r>
          </w:p>
          <w:p w14:paraId="0CE43D0B" w14:textId="0402AB24" w:rsidR="005A0D45" w:rsidRPr="00A02ECE" w:rsidRDefault="005A0D45" w:rsidP="00BB2A2D">
            <w:pPr>
              <w:pStyle w:val="Book0"/>
              <w:spacing w:line="200" w:lineRule="exact"/>
              <w:ind w:left="0" w:firstLine="0"/>
              <w:jc w:val="left"/>
              <w:rPr>
                <w:rFonts w:ascii="Consolas" w:hAnsi="Consolas"/>
                <w:sz w:val="20"/>
                <w:szCs w:val="20"/>
              </w:rPr>
            </w:pPr>
            <w:proofErr w:type="spellStart"/>
            <w:r w:rsidRPr="00A02ECE">
              <w:rPr>
                <w:rFonts w:ascii="Consolas" w:hAnsi="Consolas"/>
                <w:sz w:val="20"/>
                <w:szCs w:val="20"/>
              </w:rPr>
              <w:t>func</w:t>
            </w:r>
            <w:proofErr w:type="spellEnd"/>
            <w:r w:rsidRPr="00A02ECE">
              <w:rPr>
                <w:rFonts w:ascii="Consolas" w:hAnsi="Consolas"/>
                <w:sz w:val="20"/>
                <w:szCs w:val="20"/>
              </w:rPr>
              <w:t xml:space="preserve"> (g *</w:t>
            </w:r>
            <w:proofErr w:type="spellStart"/>
            <w:r w:rsidRPr="00A02ECE">
              <w:rPr>
                <w:rFonts w:ascii="Consolas" w:hAnsi="Consolas"/>
                <w:sz w:val="20"/>
                <w:szCs w:val="20"/>
              </w:rPr>
              <w:t>Graph</w:t>
            </w:r>
            <w:proofErr w:type="spellEnd"/>
            <w:r w:rsidRPr="00A02ECE">
              <w:rPr>
                <w:rFonts w:ascii="Consolas" w:hAnsi="Consolas"/>
                <w:sz w:val="20"/>
                <w:szCs w:val="20"/>
              </w:rPr>
              <w:t xml:space="preserve">) </w:t>
            </w:r>
            <w:proofErr w:type="spellStart"/>
            <w:proofErr w:type="gramStart"/>
            <w:r w:rsidR="00BA2DC5" w:rsidRPr="00A02ECE">
              <w:rPr>
                <w:rFonts w:ascii="Consolas" w:hAnsi="Consolas"/>
                <w:sz w:val="20"/>
                <w:szCs w:val="20"/>
              </w:rPr>
              <w:t>add</w:t>
            </w:r>
            <w:r w:rsidRPr="00A02ECE">
              <w:rPr>
                <w:rFonts w:ascii="Consolas" w:hAnsi="Consolas"/>
                <w:sz w:val="20"/>
                <w:szCs w:val="20"/>
              </w:rPr>
              <w:t>Edge</w:t>
            </w:r>
            <w:proofErr w:type="spellEnd"/>
            <w:r w:rsidRPr="00A02ECE">
              <w:rPr>
                <w:rFonts w:ascii="Consolas" w:hAnsi="Consolas"/>
                <w:sz w:val="20"/>
                <w:szCs w:val="20"/>
              </w:rPr>
              <w:t>(</w:t>
            </w:r>
            <w:proofErr w:type="gramEnd"/>
            <w:r w:rsidRPr="00A02ECE">
              <w:rPr>
                <w:rFonts w:ascii="Consolas" w:hAnsi="Consolas"/>
                <w:sz w:val="20"/>
                <w:szCs w:val="20"/>
              </w:rPr>
              <w:t xml:space="preserve">v1, v2 </w:t>
            </w:r>
            <w:proofErr w:type="spellStart"/>
            <w:r w:rsidRPr="00A02ECE">
              <w:rPr>
                <w:rFonts w:ascii="Consolas" w:hAnsi="Consolas"/>
                <w:sz w:val="20"/>
                <w:szCs w:val="20"/>
              </w:rPr>
              <w:t>int</w:t>
            </w:r>
            <w:proofErr w:type="spellEnd"/>
            <w:r w:rsidRPr="00A02ECE">
              <w:rPr>
                <w:rFonts w:ascii="Consolas" w:hAnsi="Consolas"/>
                <w:sz w:val="20"/>
                <w:szCs w:val="20"/>
              </w:rPr>
              <w:t>) {</w:t>
            </w:r>
          </w:p>
          <w:p w14:paraId="2B067848" w14:textId="65BE13AE" w:rsidR="005A0D45" w:rsidRPr="00A02ECE" w:rsidRDefault="005A0D45" w:rsidP="00BB2A2D">
            <w:pPr>
              <w:pStyle w:val="Book0"/>
              <w:spacing w:line="200" w:lineRule="exact"/>
              <w:ind w:left="0" w:firstLine="0"/>
              <w:jc w:val="left"/>
              <w:rPr>
                <w:rFonts w:ascii="Consolas" w:hAnsi="Consolas"/>
                <w:sz w:val="20"/>
                <w:szCs w:val="20"/>
              </w:rPr>
            </w:pPr>
            <w:r w:rsidRPr="00A02ECE">
              <w:rPr>
                <w:rFonts w:ascii="Consolas" w:hAnsi="Consolas"/>
                <w:sz w:val="20"/>
                <w:szCs w:val="20"/>
              </w:rPr>
              <w:t>node</w:t>
            </w:r>
            <w:proofErr w:type="gramStart"/>
            <w:r w:rsidRPr="00A02ECE">
              <w:rPr>
                <w:rFonts w:ascii="Consolas" w:hAnsi="Consolas"/>
                <w:sz w:val="20"/>
                <w:szCs w:val="20"/>
              </w:rPr>
              <w:t>1 :</w:t>
            </w:r>
            <w:proofErr w:type="gramEnd"/>
            <w:r w:rsidRPr="00A02ECE">
              <w:rPr>
                <w:rFonts w:ascii="Consolas" w:hAnsi="Consolas"/>
                <w:sz w:val="20"/>
                <w:szCs w:val="20"/>
              </w:rPr>
              <w:t xml:space="preserve">= </w:t>
            </w:r>
            <w:proofErr w:type="spellStart"/>
            <w:r w:rsidRPr="00A02ECE">
              <w:rPr>
                <w:rFonts w:ascii="Consolas" w:hAnsi="Consolas"/>
                <w:sz w:val="20"/>
                <w:szCs w:val="20"/>
              </w:rPr>
              <w:t>g.vertices</w:t>
            </w:r>
            <w:proofErr w:type="spellEnd"/>
            <w:r w:rsidRPr="00A02ECE">
              <w:rPr>
                <w:rFonts w:ascii="Consolas" w:hAnsi="Consolas"/>
                <w:sz w:val="20"/>
                <w:szCs w:val="20"/>
              </w:rPr>
              <w:t>[v1]</w:t>
            </w:r>
          </w:p>
          <w:p w14:paraId="32413F38" w14:textId="4805F34B" w:rsidR="005A0D45" w:rsidRPr="00A02ECE" w:rsidRDefault="005A0D45" w:rsidP="00BB2A2D">
            <w:pPr>
              <w:pStyle w:val="Book0"/>
              <w:spacing w:line="200" w:lineRule="exact"/>
              <w:ind w:left="0" w:firstLine="0"/>
              <w:jc w:val="left"/>
              <w:rPr>
                <w:rFonts w:ascii="Consolas" w:hAnsi="Consolas"/>
                <w:sz w:val="20"/>
                <w:szCs w:val="20"/>
              </w:rPr>
            </w:pPr>
            <w:r w:rsidRPr="00A02ECE">
              <w:rPr>
                <w:rFonts w:ascii="Consolas" w:hAnsi="Consolas"/>
                <w:sz w:val="20"/>
                <w:szCs w:val="20"/>
              </w:rPr>
              <w:lastRenderedPageBreak/>
              <w:t>node</w:t>
            </w:r>
            <w:proofErr w:type="gramStart"/>
            <w:r w:rsidRPr="00A02ECE">
              <w:rPr>
                <w:rFonts w:ascii="Consolas" w:hAnsi="Consolas"/>
                <w:sz w:val="20"/>
                <w:szCs w:val="20"/>
              </w:rPr>
              <w:t>2 :</w:t>
            </w:r>
            <w:proofErr w:type="gramEnd"/>
            <w:r w:rsidRPr="00A02ECE">
              <w:rPr>
                <w:rFonts w:ascii="Consolas" w:hAnsi="Consolas"/>
                <w:sz w:val="20"/>
                <w:szCs w:val="20"/>
              </w:rPr>
              <w:t xml:space="preserve">= </w:t>
            </w:r>
            <w:proofErr w:type="spellStart"/>
            <w:r w:rsidRPr="00A02ECE">
              <w:rPr>
                <w:rFonts w:ascii="Consolas" w:hAnsi="Consolas"/>
                <w:sz w:val="20"/>
                <w:szCs w:val="20"/>
              </w:rPr>
              <w:t>g.vertices</w:t>
            </w:r>
            <w:proofErr w:type="spellEnd"/>
            <w:r w:rsidRPr="00A02ECE">
              <w:rPr>
                <w:rFonts w:ascii="Consolas" w:hAnsi="Consolas"/>
                <w:sz w:val="20"/>
                <w:szCs w:val="20"/>
              </w:rPr>
              <w:t>[v2]</w:t>
            </w:r>
          </w:p>
          <w:p w14:paraId="386CB463" w14:textId="27537278" w:rsidR="005A0D45" w:rsidRPr="00A02ECE" w:rsidRDefault="005A0D45" w:rsidP="00BB2A2D">
            <w:pPr>
              <w:pStyle w:val="Book0"/>
              <w:spacing w:line="200" w:lineRule="exact"/>
              <w:ind w:left="0" w:firstLine="0"/>
              <w:jc w:val="left"/>
              <w:rPr>
                <w:rFonts w:ascii="Consolas" w:hAnsi="Consolas"/>
                <w:sz w:val="20"/>
                <w:szCs w:val="20"/>
              </w:rPr>
            </w:pPr>
            <w:proofErr w:type="spellStart"/>
            <w:proofErr w:type="gramStart"/>
            <w:r w:rsidRPr="00A02ECE">
              <w:rPr>
                <w:rFonts w:ascii="Consolas" w:hAnsi="Consolas"/>
                <w:sz w:val="20"/>
                <w:szCs w:val="20"/>
              </w:rPr>
              <w:t>newNode</w:t>
            </w:r>
            <w:proofErr w:type="spellEnd"/>
            <w:r w:rsidRPr="00A02ECE">
              <w:rPr>
                <w:rFonts w:ascii="Consolas" w:hAnsi="Consolas"/>
                <w:sz w:val="20"/>
                <w:szCs w:val="20"/>
              </w:rPr>
              <w:t xml:space="preserve"> :</w:t>
            </w:r>
            <w:proofErr w:type="gramEnd"/>
            <w:r w:rsidRPr="00A02ECE">
              <w:rPr>
                <w:rFonts w:ascii="Consolas" w:hAnsi="Consolas"/>
                <w:sz w:val="20"/>
                <w:szCs w:val="20"/>
              </w:rPr>
              <w:t>= &amp;</w:t>
            </w:r>
            <w:proofErr w:type="spellStart"/>
            <w:r w:rsidRPr="00A02ECE">
              <w:rPr>
                <w:rFonts w:ascii="Consolas" w:hAnsi="Consolas"/>
                <w:sz w:val="20"/>
                <w:szCs w:val="20"/>
              </w:rPr>
              <w:t>Node</w:t>
            </w:r>
            <w:proofErr w:type="spellEnd"/>
            <w:r w:rsidRPr="00A02ECE">
              <w:rPr>
                <w:rFonts w:ascii="Consolas" w:hAnsi="Consolas"/>
                <w:sz w:val="20"/>
                <w:szCs w:val="20"/>
              </w:rPr>
              <w:t>{</w:t>
            </w:r>
            <w:proofErr w:type="spellStart"/>
            <w:r w:rsidRPr="00A02ECE">
              <w:rPr>
                <w:rFonts w:ascii="Consolas" w:hAnsi="Consolas"/>
                <w:sz w:val="20"/>
                <w:szCs w:val="20"/>
              </w:rPr>
              <w:t>value</w:t>
            </w:r>
            <w:proofErr w:type="spellEnd"/>
            <w:r w:rsidRPr="00A02ECE">
              <w:rPr>
                <w:rFonts w:ascii="Consolas" w:hAnsi="Consolas"/>
                <w:sz w:val="20"/>
                <w:szCs w:val="20"/>
              </w:rPr>
              <w:t>: v2}</w:t>
            </w:r>
          </w:p>
          <w:p w14:paraId="3D51184D" w14:textId="475B207D" w:rsidR="005A0D45" w:rsidRPr="00A02ECE" w:rsidRDefault="005A0D45" w:rsidP="00BB2A2D">
            <w:pPr>
              <w:pStyle w:val="Book0"/>
              <w:spacing w:line="200" w:lineRule="exact"/>
              <w:ind w:left="0" w:firstLine="0"/>
              <w:jc w:val="left"/>
              <w:rPr>
                <w:rFonts w:ascii="Consolas" w:hAnsi="Consolas"/>
                <w:sz w:val="20"/>
                <w:szCs w:val="20"/>
              </w:rPr>
            </w:pPr>
            <w:proofErr w:type="spellStart"/>
            <w:r w:rsidRPr="00A02ECE">
              <w:rPr>
                <w:rFonts w:ascii="Consolas" w:hAnsi="Consolas"/>
                <w:sz w:val="20"/>
                <w:szCs w:val="20"/>
              </w:rPr>
              <w:t>newNode.next</w:t>
            </w:r>
            <w:proofErr w:type="spellEnd"/>
            <w:r w:rsidRPr="00A02ECE">
              <w:rPr>
                <w:rFonts w:ascii="Consolas" w:hAnsi="Consolas"/>
                <w:sz w:val="20"/>
                <w:szCs w:val="20"/>
              </w:rPr>
              <w:t xml:space="preserve"> = node1.next</w:t>
            </w:r>
          </w:p>
          <w:p w14:paraId="6B1E0FBF" w14:textId="0DFA2C69" w:rsidR="005A0D45" w:rsidRPr="00A02ECE" w:rsidRDefault="005A0D45" w:rsidP="00BB2A2D">
            <w:pPr>
              <w:pStyle w:val="Book0"/>
              <w:spacing w:line="200" w:lineRule="exact"/>
              <w:ind w:left="0" w:firstLine="0"/>
              <w:jc w:val="left"/>
              <w:rPr>
                <w:rFonts w:ascii="Consolas" w:hAnsi="Consolas"/>
                <w:sz w:val="20"/>
                <w:szCs w:val="20"/>
              </w:rPr>
            </w:pPr>
            <w:r w:rsidRPr="00A02ECE">
              <w:rPr>
                <w:rFonts w:ascii="Consolas" w:hAnsi="Consolas"/>
                <w:sz w:val="20"/>
                <w:szCs w:val="20"/>
              </w:rPr>
              <w:t xml:space="preserve">node1.next = </w:t>
            </w:r>
            <w:proofErr w:type="spellStart"/>
            <w:r w:rsidRPr="00A02ECE">
              <w:rPr>
                <w:rFonts w:ascii="Consolas" w:hAnsi="Consolas"/>
                <w:sz w:val="20"/>
                <w:szCs w:val="20"/>
              </w:rPr>
              <w:t>newNode</w:t>
            </w:r>
            <w:proofErr w:type="spellEnd"/>
          </w:p>
          <w:p w14:paraId="20E85ADE" w14:textId="5186792E" w:rsidR="005A0D45" w:rsidRPr="00A02ECE" w:rsidRDefault="005A0D45" w:rsidP="00BB2A2D">
            <w:pPr>
              <w:pStyle w:val="Book0"/>
              <w:spacing w:line="200" w:lineRule="exact"/>
              <w:ind w:left="0" w:firstLine="0"/>
              <w:jc w:val="left"/>
              <w:rPr>
                <w:rFonts w:ascii="Consolas" w:hAnsi="Consolas"/>
                <w:sz w:val="20"/>
                <w:szCs w:val="20"/>
              </w:rPr>
            </w:pPr>
            <w:proofErr w:type="spellStart"/>
            <w:r w:rsidRPr="00A02ECE">
              <w:rPr>
                <w:rFonts w:ascii="Consolas" w:hAnsi="Consolas"/>
                <w:sz w:val="20"/>
                <w:szCs w:val="20"/>
              </w:rPr>
              <w:t>newNode</w:t>
            </w:r>
            <w:proofErr w:type="spellEnd"/>
            <w:r w:rsidRPr="00A02ECE">
              <w:rPr>
                <w:rFonts w:ascii="Consolas" w:hAnsi="Consolas"/>
                <w:sz w:val="20"/>
                <w:szCs w:val="20"/>
              </w:rPr>
              <w:t xml:space="preserve"> = &amp;</w:t>
            </w:r>
            <w:proofErr w:type="spellStart"/>
            <w:proofErr w:type="gramStart"/>
            <w:r w:rsidRPr="00A02ECE">
              <w:rPr>
                <w:rFonts w:ascii="Consolas" w:hAnsi="Consolas"/>
                <w:sz w:val="20"/>
                <w:szCs w:val="20"/>
              </w:rPr>
              <w:t>Node</w:t>
            </w:r>
            <w:proofErr w:type="spellEnd"/>
            <w:r w:rsidRPr="00A02ECE">
              <w:rPr>
                <w:rFonts w:ascii="Consolas" w:hAnsi="Consolas"/>
                <w:sz w:val="20"/>
                <w:szCs w:val="20"/>
              </w:rPr>
              <w:t>{</w:t>
            </w:r>
            <w:proofErr w:type="spellStart"/>
            <w:proofErr w:type="gramEnd"/>
            <w:r w:rsidRPr="00A02ECE">
              <w:rPr>
                <w:rFonts w:ascii="Consolas" w:hAnsi="Consolas"/>
                <w:sz w:val="20"/>
                <w:szCs w:val="20"/>
              </w:rPr>
              <w:t>value</w:t>
            </w:r>
            <w:proofErr w:type="spellEnd"/>
            <w:r w:rsidRPr="00A02ECE">
              <w:rPr>
                <w:rFonts w:ascii="Consolas" w:hAnsi="Consolas"/>
                <w:sz w:val="20"/>
                <w:szCs w:val="20"/>
              </w:rPr>
              <w:t>: v1}</w:t>
            </w:r>
          </w:p>
          <w:p w14:paraId="563B8ADD" w14:textId="2FC3E671" w:rsidR="005A0D45" w:rsidRPr="00A02ECE" w:rsidRDefault="005A0D45" w:rsidP="00BB2A2D">
            <w:pPr>
              <w:pStyle w:val="Book0"/>
              <w:spacing w:line="200" w:lineRule="exact"/>
              <w:ind w:left="0" w:firstLine="0"/>
              <w:jc w:val="left"/>
              <w:rPr>
                <w:rFonts w:ascii="Consolas" w:hAnsi="Consolas"/>
                <w:sz w:val="20"/>
                <w:szCs w:val="20"/>
              </w:rPr>
            </w:pPr>
            <w:proofErr w:type="spellStart"/>
            <w:r w:rsidRPr="00A02ECE">
              <w:rPr>
                <w:rFonts w:ascii="Consolas" w:hAnsi="Consolas"/>
                <w:sz w:val="20"/>
                <w:szCs w:val="20"/>
              </w:rPr>
              <w:t>newNode.next</w:t>
            </w:r>
            <w:proofErr w:type="spellEnd"/>
            <w:r w:rsidRPr="00A02ECE">
              <w:rPr>
                <w:rFonts w:ascii="Consolas" w:hAnsi="Consolas"/>
                <w:sz w:val="20"/>
                <w:szCs w:val="20"/>
              </w:rPr>
              <w:t xml:space="preserve"> = node2.nextnode</w:t>
            </w:r>
            <w:proofErr w:type="gramStart"/>
            <w:r w:rsidRPr="00A02ECE">
              <w:rPr>
                <w:rFonts w:ascii="Consolas" w:hAnsi="Consolas"/>
                <w:sz w:val="20"/>
                <w:szCs w:val="20"/>
              </w:rPr>
              <w:t>2.next</w:t>
            </w:r>
            <w:proofErr w:type="gramEnd"/>
            <w:r w:rsidRPr="00A02ECE">
              <w:rPr>
                <w:rFonts w:ascii="Consolas" w:hAnsi="Consolas"/>
                <w:sz w:val="20"/>
                <w:szCs w:val="20"/>
              </w:rPr>
              <w:t xml:space="preserve"> = </w:t>
            </w:r>
            <w:proofErr w:type="spellStart"/>
            <w:r w:rsidRPr="00A02ECE">
              <w:rPr>
                <w:rFonts w:ascii="Consolas" w:hAnsi="Consolas"/>
                <w:sz w:val="20"/>
                <w:szCs w:val="20"/>
              </w:rPr>
              <w:t>newNode</w:t>
            </w:r>
            <w:proofErr w:type="spellEnd"/>
          </w:p>
          <w:p w14:paraId="4028FF20" w14:textId="528ACA7E" w:rsidR="005A0D45" w:rsidRPr="00A02ECE" w:rsidRDefault="005A0D45" w:rsidP="00BB2A2D">
            <w:pPr>
              <w:pStyle w:val="Book0"/>
              <w:spacing w:line="200" w:lineRule="exact"/>
              <w:ind w:left="0" w:firstLine="0"/>
              <w:jc w:val="left"/>
              <w:rPr>
                <w:rFonts w:ascii="Consolas" w:hAnsi="Consolas"/>
                <w:sz w:val="20"/>
                <w:szCs w:val="20"/>
              </w:rPr>
            </w:pPr>
            <w:proofErr w:type="spellStart"/>
            <w:r w:rsidRPr="00A02ECE">
              <w:rPr>
                <w:rFonts w:ascii="Consolas" w:hAnsi="Consolas"/>
                <w:sz w:val="20"/>
                <w:szCs w:val="20"/>
              </w:rPr>
              <w:t>func</w:t>
            </w:r>
            <w:proofErr w:type="spellEnd"/>
            <w:r w:rsidRPr="00A02ECE">
              <w:rPr>
                <w:rFonts w:ascii="Consolas" w:hAnsi="Consolas"/>
                <w:sz w:val="20"/>
                <w:szCs w:val="20"/>
              </w:rPr>
              <w:t xml:space="preserve"> (g *</w:t>
            </w:r>
            <w:proofErr w:type="spellStart"/>
            <w:r w:rsidRPr="00A02ECE">
              <w:rPr>
                <w:rFonts w:ascii="Consolas" w:hAnsi="Consolas"/>
                <w:sz w:val="20"/>
                <w:szCs w:val="20"/>
              </w:rPr>
              <w:t>Graph</w:t>
            </w:r>
            <w:proofErr w:type="spellEnd"/>
            <w:r w:rsidRPr="00A02ECE">
              <w:rPr>
                <w:rFonts w:ascii="Consolas" w:hAnsi="Consolas"/>
                <w:sz w:val="20"/>
                <w:szCs w:val="20"/>
              </w:rPr>
              <w:t xml:space="preserve">) </w:t>
            </w:r>
            <w:proofErr w:type="spellStart"/>
            <w:proofErr w:type="gramStart"/>
            <w:r w:rsidR="00557890">
              <w:rPr>
                <w:rFonts w:ascii="Consolas" w:hAnsi="Consolas"/>
                <w:sz w:val="20"/>
                <w:szCs w:val="20"/>
              </w:rPr>
              <w:t>g</w:t>
            </w:r>
            <w:r w:rsidRPr="00A02ECE">
              <w:rPr>
                <w:rFonts w:ascii="Consolas" w:hAnsi="Consolas"/>
                <w:sz w:val="20"/>
                <w:szCs w:val="20"/>
              </w:rPr>
              <w:t>etNeighbors</w:t>
            </w:r>
            <w:proofErr w:type="spellEnd"/>
            <w:r w:rsidRPr="00A02ECE">
              <w:rPr>
                <w:rFonts w:ascii="Consolas" w:hAnsi="Consolas"/>
                <w:sz w:val="20"/>
                <w:szCs w:val="20"/>
              </w:rPr>
              <w:t>(</w:t>
            </w:r>
            <w:proofErr w:type="spellStart"/>
            <w:proofErr w:type="gramEnd"/>
            <w:r w:rsidRPr="00A02ECE">
              <w:rPr>
                <w:rFonts w:ascii="Consolas" w:hAnsi="Consolas"/>
                <w:sz w:val="20"/>
                <w:szCs w:val="20"/>
              </w:rPr>
              <w:t>vertex</w:t>
            </w:r>
            <w:proofErr w:type="spellEnd"/>
            <w:r w:rsidRPr="00A02ECE">
              <w:rPr>
                <w:rFonts w:ascii="Consolas" w:hAnsi="Consolas"/>
                <w:sz w:val="20"/>
                <w:szCs w:val="20"/>
              </w:rPr>
              <w:t xml:space="preserve"> </w:t>
            </w:r>
            <w:proofErr w:type="spellStart"/>
            <w:r w:rsidRPr="00A02ECE">
              <w:rPr>
                <w:rFonts w:ascii="Consolas" w:hAnsi="Consolas"/>
                <w:sz w:val="20"/>
                <w:szCs w:val="20"/>
              </w:rPr>
              <w:t>int</w:t>
            </w:r>
            <w:proofErr w:type="spellEnd"/>
            <w:r w:rsidRPr="00A02ECE">
              <w:rPr>
                <w:rFonts w:ascii="Consolas" w:hAnsi="Consolas"/>
                <w:sz w:val="20"/>
                <w:szCs w:val="20"/>
              </w:rPr>
              <w:t>) {</w:t>
            </w:r>
          </w:p>
          <w:p w14:paraId="7FD03FEB" w14:textId="6EE34267" w:rsidR="005A0D45" w:rsidRPr="00A02ECE" w:rsidRDefault="005A0D45" w:rsidP="00BB2A2D">
            <w:pPr>
              <w:pStyle w:val="Book0"/>
              <w:spacing w:line="200" w:lineRule="exact"/>
              <w:ind w:left="0" w:firstLine="0"/>
              <w:jc w:val="left"/>
              <w:rPr>
                <w:rFonts w:ascii="Consolas" w:hAnsi="Consolas"/>
                <w:sz w:val="20"/>
                <w:szCs w:val="20"/>
              </w:rPr>
            </w:pPr>
            <w:proofErr w:type="spellStart"/>
            <w:proofErr w:type="gramStart"/>
            <w:r w:rsidRPr="00A02ECE">
              <w:rPr>
                <w:rFonts w:ascii="Consolas" w:hAnsi="Consolas"/>
                <w:sz w:val="20"/>
                <w:szCs w:val="20"/>
              </w:rPr>
              <w:t>node</w:t>
            </w:r>
            <w:proofErr w:type="spellEnd"/>
            <w:r w:rsidRPr="00A02ECE">
              <w:rPr>
                <w:rFonts w:ascii="Consolas" w:hAnsi="Consolas"/>
                <w:sz w:val="20"/>
                <w:szCs w:val="20"/>
              </w:rPr>
              <w:t xml:space="preserve"> :</w:t>
            </w:r>
            <w:proofErr w:type="gramEnd"/>
            <w:r w:rsidRPr="00A02ECE">
              <w:rPr>
                <w:rFonts w:ascii="Consolas" w:hAnsi="Consolas"/>
                <w:sz w:val="20"/>
                <w:szCs w:val="20"/>
              </w:rPr>
              <w:t xml:space="preserve">= </w:t>
            </w:r>
            <w:proofErr w:type="spellStart"/>
            <w:r w:rsidRPr="00A02ECE">
              <w:rPr>
                <w:rFonts w:ascii="Consolas" w:hAnsi="Consolas"/>
                <w:sz w:val="20"/>
                <w:szCs w:val="20"/>
              </w:rPr>
              <w:t>g.vertices</w:t>
            </w:r>
            <w:proofErr w:type="spellEnd"/>
            <w:r w:rsidRPr="00A02ECE">
              <w:rPr>
                <w:rFonts w:ascii="Consolas" w:hAnsi="Consolas"/>
                <w:sz w:val="20"/>
                <w:szCs w:val="20"/>
              </w:rPr>
              <w:t>[</w:t>
            </w:r>
            <w:proofErr w:type="spellStart"/>
            <w:r w:rsidRPr="00A02ECE">
              <w:rPr>
                <w:rFonts w:ascii="Consolas" w:hAnsi="Consolas"/>
                <w:sz w:val="20"/>
                <w:szCs w:val="20"/>
              </w:rPr>
              <w:t>vertex</w:t>
            </w:r>
            <w:proofErr w:type="spellEnd"/>
            <w:r w:rsidRPr="00A02ECE">
              <w:rPr>
                <w:rFonts w:ascii="Consolas" w:hAnsi="Consolas"/>
                <w:sz w:val="20"/>
                <w:szCs w:val="20"/>
              </w:rPr>
              <w:t>]</w:t>
            </w:r>
          </w:p>
          <w:p w14:paraId="73311DA5" w14:textId="1F776A5F" w:rsidR="005A0D45" w:rsidRPr="00A02ECE" w:rsidRDefault="005A0D45" w:rsidP="00BB2A2D">
            <w:pPr>
              <w:pStyle w:val="Book0"/>
              <w:spacing w:line="200" w:lineRule="exact"/>
              <w:ind w:left="0" w:firstLine="0"/>
              <w:jc w:val="left"/>
              <w:rPr>
                <w:rFonts w:ascii="Consolas" w:hAnsi="Consolas"/>
                <w:sz w:val="20"/>
                <w:szCs w:val="20"/>
              </w:rPr>
            </w:pPr>
            <w:proofErr w:type="spellStart"/>
            <w:r w:rsidRPr="00A02ECE">
              <w:rPr>
                <w:rFonts w:ascii="Consolas" w:hAnsi="Consolas"/>
                <w:sz w:val="20"/>
                <w:szCs w:val="20"/>
              </w:rPr>
              <w:t>for</w:t>
            </w:r>
            <w:proofErr w:type="spellEnd"/>
            <w:r w:rsidRPr="00A02ECE">
              <w:rPr>
                <w:rFonts w:ascii="Consolas" w:hAnsi="Consolas"/>
                <w:sz w:val="20"/>
                <w:szCs w:val="20"/>
              </w:rPr>
              <w:t xml:space="preserve"> </w:t>
            </w:r>
            <w:proofErr w:type="spellStart"/>
            <w:proofErr w:type="gramStart"/>
            <w:r w:rsidRPr="00A02ECE">
              <w:rPr>
                <w:rFonts w:ascii="Consolas" w:hAnsi="Consolas"/>
                <w:sz w:val="20"/>
                <w:szCs w:val="20"/>
              </w:rPr>
              <w:t>node</w:t>
            </w:r>
            <w:proofErr w:type="spellEnd"/>
            <w:r w:rsidRPr="00A02ECE">
              <w:rPr>
                <w:rFonts w:ascii="Consolas" w:hAnsi="Consolas"/>
                <w:sz w:val="20"/>
                <w:szCs w:val="20"/>
              </w:rPr>
              <w:t xml:space="preserve"> !</w:t>
            </w:r>
            <w:proofErr w:type="gramEnd"/>
            <w:r w:rsidRPr="00A02ECE">
              <w:rPr>
                <w:rFonts w:ascii="Consolas" w:hAnsi="Consolas"/>
                <w:sz w:val="20"/>
                <w:szCs w:val="20"/>
              </w:rPr>
              <w:t xml:space="preserve">= </w:t>
            </w:r>
            <w:proofErr w:type="spellStart"/>
            <w:r w:rsidRPr="00A02ECE">
              <w:rPr>
                <w:rFonts w:ascii="Consolas" w:hAnsi="Consolas"/>
                <w:sz w:val="20"/>
                <w:szCs w:val="20"/>
              </w:rPr>
              <w:t>nil</w:t>
            </w:r>
            <w:proofErr w:type="spellEnd"/>
            <w:r w:rsidRPr="00A02ECE">
              <w:rPr>
                <w:rFonts w:ascii="Consolas" w:hAnsi="Consolas"/>
                <w:sz w:val="20"/>
                <w:szCs w:val="20"/>
              </w:rPr>
              <w:t xml:space="preserve"> {</w:t>
            </w:r>
          </w:p>
          <w:p w14:paraId="3E4B25C6" w14:textId="43388937" w:rsidR="005A0D45" w:rsidRPr="00A02ECE" w:rsidRDefault="005A0D45" w:rsidP="00BB2A2D">
            <w:pPr>
              <w:pStyle w:val="Book0"/>
              <w:spacing w:line="200" w:lineRule="exact"/>
              <w:ind w:left="0" w:firstLine="0"/>
              <w:jc w:val="left"/>
              <w:rPr>
                <w:rFonts w:ascii="Consolas" w:hAnsi="Consolas"/>
                <w:sz w:val="20"/>
                <w:szCs w:val="20"/>
              </w:rPr>
            </w:pPr>
            <w:proofErr w:type="spellStart"/>
            <w:proofErr w:type="gramStart"/>
            <w:r w:rsidRPr="00A02ECE">
              <w:rPr>
                <w:rFonts w:ascii="Consolas" w:hAnsi="Consolas"/>
                <w:sz w:val="20"/>
                <w:szCs w:val="20"/>
              </w:rPr>
              <w:t>fmt.Println</w:t>
            </w:r>
            <w:proofErr w:type="spellEnd"/>
            <w:proofErr w:type="gramEnd"/>
            <w:r w:rsidRPr="00A02ECE">
              <w:rPr>
                <w:rFonts w:ascii="Consolas" w:hAnsi="Consolas"/>
                <w:sz w:val="20"/>
                <w:szCs w:val="20"/>
              </w:rPr>
              <w:t>(</w:t>
            </w:r>
            <w:proofErr w:type="spellStart"/>
            <w:r w:rsidRPr="00A02ECE">
              <w:rPr>
                <w:rFonts w:ascii="Consolas" w:hAnsi="Consolas"/>
                <w:sz w:val="20"/>
                <w:szCs w:val="20"/>
              </w:rPr>
              <w:t>node.value</w:t>
            </w:r>
            <w:proofErr w:type="spellEnd"/>
            <w:r w:rsidRPr="00A02ECE">
              <w:rPr>
                <w:rFonts w:ascii="Consolas" w:hAnsi="Consolas"/>
                <w:sz w:val="20"/>
                <w:szCs w:val="20"/>
              </w:rPr>
              <w:t>)</w:t>
            </w:r>
          </w:p>
          <w:p w14:paraId="63F4E6E2" w14:textId="6AF4E07D" w:rsidR="005A0D45" w:rsidRPr="00A02ECE" w:rsidRDefault="005A0D45" w:rsidP="00BB2A2D">
            <w:pPr>
              <w:pStyle w:val="Book0"/>
              <w:spacing w:line="200" w:lineRule="exact"/>
              <w:ind w:left="0" w:firstLine="0"/>
              <w:jc w:val="left"/>
              <w:rPr>
                <w:rFonts w:ascii="Consolas" w:hAnsi="Consolas"/>
                <w:sz w:val="20"/>
                <w:szCs w:val="20"/>
              </w:rPr>
            </w:pPr>
            <w:proofErr w:type="spellStart"/>
            <w:r w:rsidRPr="00A02ECE">
              <w:rPr>
                <w:rFonts w:ascii="Consolas" w:hAnsi="Consolas"/>
                <w:sz w:val="20"/>
                <w:szCs w:val="20"/>
              </w:rPr>
              <w:t>node</w:t>
            </w:r>
            <w:proofErr w:type="spellEnd"/>
            <w:r w:rsidRPr="00A02ECE">
              <w:rPr>
                <w:rFonts w:ascii="Consolas" w:hAnsi="Consolas"/>
                <w:sz w:val="20"/>
                <w:szCs w:val="20"/>
              </w:rPr>
              <w:t xml:space="preserve"> = </w:t>
            </w:r>
            <w:proofErr w:type="spellStart"/>
            <w:proofErr w:type="gramStart"/>
            <w:r w:rsidRPr="00A02ECE">
              <w:rPr>
                <w:rFonts w:ascii="Consolas" w:hAnsi="Consolas"/>
                <w:sz w:val="20"/>
                <w:szCs w:val="20"/>
              </w:rPr>
              <w:t>node.next</w:t>
            </w:r>
            <w:proofErr w:type="spellEnd"/>
            <w:proofErr w:type="gramEnd"/>
          </w:p>
          <w:p w14:paraId="454A50A8" w14:textId="4F550FA0" w:rsidR="005A0D45" w:rsidRPr="00A02ECE" w:rsidRDefault="005A0D45" w:rsidP="00BB2A2D">
            <w:pPr>
              <w:pStyle w:val="Book0"/>
              <w:spacing w:line="200" w:lineRule="exact"/>
              <w:ind w:left="0" w:firstLine="0"/>
              <w:jc w:val="left"/>
              <w:rPr>
                <w:rFonts w:ascii="Consolas" w:hAnsi="Consolas"/>
                <w:sz w:val="20"/>
                <w:szCs w:val="20"/>
              </w:rPr>
            </w:pPr>
            <w:r w:rsidRPr="00A02ECE">
              <w:rPr>
                <w:rFonts w:ascii="Consolas" w:hAnsi="Consolas"/>
                <w:sz w:val="20"/>
                <w:szCs w:val="20"/>
              </w:rPr>
              <w:t>}</w:t>
            </w:r>
          </w:p>
          <w:p w14:paraId="4F050DBA" w14:textId="77777777" w:rsidR="005A0D45" w:rsidRPr="00A02ECE" w:rsidRDefault="005A0D45" w:rsidP="00BB2A2D">
            <w:pPr>
              <w:pStyle w:val="Book0"/>
              <w:spacing w:line="200" w:lineRule="exact"/>
              <w:ind w:left="0" w:firstLine="0"/>
              <w:jc w:val="left"/>
              <w:rPr>
                <w:rFonts w:ascii="Consolas" w:hAnsi="Consolas"/>
                <w:sz w:val="20"/>
                <w:szCs w:val="20"/>
              </w:rPr>
            </w:pPr>
            <w:r w:rsidRPr="00A02ECE">
              <w:rPr>
                <w:rFonts w:ascii="Consolas" w:hAnsi="Consolas"/>
                <w:sz w:val="20"/>
                <w:szCs w:val="20"/>
              </w:rPr>
              <w:t>}</w:t>
            </w:r>
          </w:p>
          <w:p w14:paraId="02173F9B" w14:textId="77777777" w:rsidR="0054373C" w:rsidRPr="00A02ECE" w:rsidRDefault="0054373C" w:rsidP="00BB2A2D">
            <w:pPr>
              <w:pStyle w:val="Book0"/>
              <w:spacing w:line="200" w:lineRule="exact"/>
              <w:ind w:left="0" w:firstLine="0"/>
              <w:jc w:val="left"/>
              <w:rPr>
                <w:rFonts w:ascii="Consolas" w:hAnsi="Consolas" w:cs="Times New Roman"/>
                <w:sz w:val="20"/>
                <w:szCs w:val="20"/>
                <w:lang w:val="uk-UA"/>
              </w:rPr>
            </w:pPr>
            <w:proofErr w:type="spellStart"/>
            <w:r w:rsidRPr="00A02ECE">
              <w:rPr>
                <w:rFonts w:ascii="Consolas" w:hAnsi="Consolas" w:cs="Times New Roman"/>
                <w:sz w:val="20"/>
                <w:szCs w:val="20"/>
                <w:lang w:val="uk-UA"/>
              </w:rPr>
              <w:t>func</w:t>
            </w:r>
            <w:proofErr w:type="spellEnd"/>
            <w:r w:rsidRPr="00A02ECE">
              <w:rPr>
                <w:rFonts w:ascii="Consolas" w:hAnsi="Consolas" w:cs="Times New Roman"/>
                <w:sz w:val="20"/>
                <w:szCs w:val="20"/>
                <w:lang w:val="uk-UA"/>
              </w:rPr>
              <w:t xml:space="preserve"> </w:t>
            </w:r>
            <w:proofErr w:type="spellStart"/>
            <w:r w:rsidRPr="00A02ECE">
              <w:rPr>
                <w:rFonts w:ascii="Consolas" w:hAnsi="Consolas" w:cs="Times New Roman"/>
                <w:sz w:val="20"/>
                <w:szCs w:val="20"/>
                <w:lang w:val="uk-UA"/>
              </w:rPr>
              <w:t>main</w:t>
            </w:r>
            <w:proofErr w:type="spellEnd"/>
            <w:r w:rsidRPr="00A02ECE">
              <w:rPr>
                <w:rFonts w:ascii="Consolas" w:hAnsi="Consolas" w:cs="Times New Roman"/>
                <w:sz w:val="20"/>
                <w:szCs w:val="20"/>
                <w:lang w:val="uk-UA"/>
              </w:rPr>
              <w:t>() {</w:t>
            </w:r>
          </w:p>
          <w:p w14:paraId="50EFDAF9" w14:textId="0D453C7A" w:rsidR="0054373C" w:rsidRPr="00A02ECE" w:rsidRDefault="0054373C" w:rsidP="00BB2A2D">
            <w:pPr>
              <w:pStyle w:val="Book0"/>
              <w:spacing w:line="200" w:lineRule="exact"/>
              <w:ind w:left="0" w:firstLine="0"/>
              <w:jc w:val="left"/>
              <w:rPr>
                <w:rFonts w:ascii="Consolas" w:hAnsi="Consolas" w:cs="Times New Roman"/>
                <w:sz w:val="20"/>
                <w:szCs w:val="20"/>
                <w:lang w:val="uk-UA"/>
              </w:rPr>
            </w:pPr>
            <w:proofErr w:type="spellStart"/>
            <w:r w:rsidRPr="00A02ECE">
              <w:rPr>
                <w:rFonts w:ascii="Consolas" w:hAnsi="Consolas" w:cs="Times New Roman"/>
                <w:sz w:val="20"/>
                <w:szCs w:val="20"/>
                <w:lang w:val="uk-UA"/>
              </w:rPr>
              <w:t>graph</w:t>
            </w:r>
            <w:proofErr w:type="spellEnd"/>
            <w:r w:rsidRPr="00A02ECE">
              <w:rPr>
                <w:rFonts w:ascii="Consolas" w:hAnsi="Consolas" w:cs="Times New Roman"/>
                <w:sz w:val="20"/>
                <w:szCs w:val="20"/>
                <w:lang w:val="uk-UA"/>
              </w:rPr>
              <w:t xml:space="preserve"> := </w:t>
            </w:r>
            <w:proofErr w:type="spellStart"/>
            <w:r w:rsidRPr="00A02ECE">
              <w:rPr>
                <w:rFonts w:ascii="Consolas" w:hAnsi="Consolas" w:cs="Times New Roman"/>
                <w:sz w:val="20"/>
                <w:szCs w:val="20"/>
                <w:u w:val="single"/>
                <w:lang w:val="uk-UA"/>
              </w:rPr>
              <w:t>Graph</w:t>
            </w:r>
            <w:proofErr w:type="spellEnd"/>
            <w:r w:rsidRPr="00A02ECE">
              <w:rPr>
                <w:rFonts w:ascii="Consolas" w:hAnsi="Consolas" w:cs="Times New Roman"/>
                <w:sz w:val="20"/>
                <w:szCs w:val="20"/>
                <w:lang w:val="uk-UA"/>
              </w:rPr>
              <w:t>{}</w:t>
            </w:r>
          </w:p>
          <w:p w14:paraId="1CB06F1C" w14:textId="342DD582" w:rsidR="0054373C" w:rsidRPr="00A02ECE" w:rsidRDefault="0054373C" w:rsidP="00BB2A2D">
            <w:pPr>
              <w:pStyle w:val="Book0"/>
              <w:spacing w:line="200" w:lineRule="exact"/>
              <w:ind w:left="0" w:firstLine="0"/>
              <w:jc w:val="left"/>
              <w:rPr>
                <w:rFonts w:ascii="Consolas" w:hAnsi="Consolas" w:cs="Times New Roman"/>
                <w:sz w:val="20"/>
                <w:szCs w:val="20"/>
                <w:lang w:val="uk-UA"/>
              </w:rPr>
            </w:pPr>
            <w:proofErr w:type="spellStart"/>
            <w:r w:rsidRPr="00A02ECE">
              <w:rPr>
                <w:rFonts w:ascii="Consolas" w:hAnsi="Consolas" w:cs="Times New Roman"/>
                <w:sz w:val="20"/>
                <w:szCs w:val="20"/>
                <w:lang w:val="uk-UA"/>
              </w:rPr>
              <w:t>graph.AddVertex</w:t>
            </w:r>
            <w:proofErr w:type="spellEnd"/>
            <w:r w:rsidRPr="00A02ECE">
              <w:rPr>
                <w:rFonts w:ascii="Consolas" w:hAnsi="Consolas" w:cs="Times New Roman"/>
                <w:sz w:val="20"/>
                <w:szCs w:val="20"/>
                <w:lang w:val="uk-UA"/>
              </w:rPr>
              <w:t>(0)</w:t>
            </w:r>
          </w:p>
          <w:p w14:paraId="37A337D3" w14:textId="5D64B71D" w:rsidR="0054373C" w:rsidRPr="00A02ECE" w:rsidRDefault="0054373C" w:rsidP="00BB2A2D">
            <w:pPr>
              <w:pStyle w:val="Book0"/>
              <w:spacing w:line="200" w:lineRule="exact"/>
              <w:ind w:left="0" w:firstLine="0"/>
              <w:jc w:val="left"/>
              <w:rPr>
                <w:rFonts w:ascii="Consolas" w:hAnsi="Consolas" w:cs="Times New Roman"/>
                <w:sz w:val="20"/>
                <w:szCs w:val="20"/>
                <w:lang w:val="uk-UA"/>
              </w:rPr>
            </w:pPr>
            <w:proofErr w:type="spellStart"/>
            <w:r w:rsidRPr="00A02ECE">
              <w:rPr>
                <w:rFonts w:ascii="Consolas" w:hAnsi="Consolas" w:cs="Times New Roman"/>
                <w:sz w:val="20"/>
                <w:szCs w:val="20"/>
                <w:lang w:val="uk-UA"/>
              </w:rPr>
              <w:t>graph.AddVertex</w:t>
            </w:r>
            <w:proofErr w:type="spellEnd"/>
            <w:r w:rsidRPr="00A02ECE">
              <w:rPr>
                <w:rFonts w:ascii="Consolas" w:hAnsi="Consolas" w:cs="Times New Roman"/>
                <w:sz w:val="20"/>
                <w:szCs w:val="20"/>
                <w:lang w:val="uk-UA"/>
              </w:rPr>
              <w:t>(1)</w:t>
            </w:r>
          </w:p>
          <w:p w14:paraId="0BA16B67" w14:textId="7BD1BA09" w:rsidR="0054373C" w:rsidRPr="00A02ECE" w:rsidRDefault="0054373C" w:rsidP="00BB2A2D">
            <w:pPr>
              <w:pStyle w:val="Book0"/>
              <w:spacing w:line="200" w:lineRule="exact"/>
              <w:ind w:left="0" w:firstLine="0"/>
              <w:jc w:val="left"/>
              <w:rPr>
                <w:rFonts w:ascii="Consolas" w:hAnsi="Consolas" w:cs="Times New Roman"/>
                <w:sz w:val="20"/>
                <w:szCs w:val="20"/>
                <w:lang w:val="uk-UA"/>
              </w:rPr>
            </w:pPr>
            <w:proofErr w:type="spellStart"/>
            <w:r w:rsidRPr="00A02ECE">
              <w:rPr>
                <w:rFonts w:ascii="Consolas" w:hAnsi="Consolas" w:cs="Times New Roman"/>
                <w:sz w:val="20"/>
                <w:szCs w:val="20"/>
                <w:lang w:val="uk-UA"/>
              </w:rPr>
              <w:t>graph.AddVertex</w:t>
            </w:r>
            <w:proofErr w:type="spellEnd"/>
            <w:r w:rsidRPr="00A02ECE">
              <w:rPr>
                <w:rFonts w:ascii="Consolas" w:hAnsi="Consolas" w:cs="Times New Roman"/>
                <w:sz w:val="20"/>
                <w:szCs w:val="20"/>
                <w:lang w:val="uk-UA"/>
              </w:rPr>
              <w:t>(2)</w:t>
            </w:r>
          </w:p>
          <w:p w14:paraId="4AA2086A" w14:textId="37DAD7B1" w:rsidR="0054373C" w:rsidRPr="00A02ECE" w:rsidRDefault="0054373C" w:rsidP="00BB2A2D">
            <w:pPr>
              <w:pStyle w:val="Book0"/>
              <w:spacing w:line="200" w:lineRule="exact"/>
              <w:ind w:left="0" w:firstLine="0"/>
              <w:jc w:val="left"/>
              <w:rPr>
                <w:rFonts w:ascii="Consolas" w:hAnsi="Consolas" w:cs="Times New Roman"/>
                <w:sz w:val="20"/>
                <w:szCs w:val="20"/>
                <w:lang w:val="uk-UA"/>
              </w:rPr>
            </w:pPr>
            <w:proofErr w:type="spellStart"/>
            <w:r w:rsidRPr="00A02ECE">
              <w:rPr>
                <w:rFonts w:ascii="Consolas" w:hAnsi="Consolas" w:cs="Times New Roman"/>
                <w:sz w:val="20"/>
                <w:szCs w:val="20"/>
                <w:lang w:val="uk-UA"/>
              </w:rPr>
              <w:t>graph.AddVertex</w:t>
            </w:r>
            <w:proofErr w:type="spellEnd"/>
            <w:r w:rsidRPr="00A02ECE">
              <w:rPr>
                <w:rFonts w:ascii="Consolas" w:hAnsi="Consolas" w:cs="Times New Roman"/>
                <w:sz w:val="20"/>
                <w:szCs w:val="20"/>
                <w:lang w:val="uk-UA"/>
              </w:rPr>
              <w:t>(3)</w:t>
            </w:r>
          </w:p>
          <w:p w14:paraId="4529949D" w14:textId="619174D8" w:rsidR="0054373C" w:rsidRPr="00A02ECE" w:rsidRDefault="0054373C" w:rsidP="00BB2A2D">
            <w:pPr>
              <w:pStyle w:val="Book0"/>
              <w:spacing w:line="200" w:lineRule="exact"/>
              <w:ind w:left="0" w:firstLine="0"/>
              <w:jc w:val="left"/>
              <w:rPr>
                <w:rFonts w:ascii="Consolas" w:hAnsi="Consolas" w:cs="Times New Roman"/>
                <w:sz w:val="20"/>
                <w:szCs w:val="20"/>
                <w:lang w:val="uk-UA"/>
              </w:rPr>
            </w:pPr>
            <w:proofErr w:type="spellStart"/>
            <w:r w:rsidRPr="00A02ECE">
              <w:rPr>
                <w:rFonts w:ascii="Consolas" w:hAnsi="Consolas" w:cs="Times New Roman"/>
                <w:sz w:val="20"/>
                <w:szCs w:val="20"/>
                <w:lang w:val="uk-UA"/>
              </w:rPr>
              <w:lastRenderedPageBreak/>
              <w:t>graph.AddVertex</w:t>
            </w:r>
            <w:proofErr w:type="spellEnd"/>
            <w:r w:rsidRPr="00A02ECE">
              <w:rPr>
                <w:rFonts w:ascii="Consolas" w:hAnsi="Consolas" w:cs="Times New Roman"/>
                <w:sz w:val="20"/>
                <w:szCs w:val="20"/>
                <w:lang w:val="uk-UA"/>
              </w:rPr>
              <w:t>(4)</w:t>
            </w:r>
          </w:p>
          <w:p w14:paraId="67371729" w14:textId="77777777" w:rsidR="0054373C" w:rsidRPr="00A02ECE" w:rsidRDefault="0054373C" w:rsidP="00BB2A2D">
            <w:pPr>
              <w:pStyle w:val="Book0"/>
              <w:spacing w:line="200" w:lineRule="exact"/>
              <w:ind w:left="0" w:firstLine="0"/>
              <w:jc w:val="left"/>
              <w:rPr>
                <w:rFonts w:ascii="Consolas" w:hAnsi="Consolas" w:cs="Times New Roman"/>
                <w:sz w:val="20"/>
                <w:szCs w:val="20"/>
                <w:lang w:val="uk-UA"/>
              </w:rPr>
            </w:pPr>
          </w:p>
          <w:p w14:paraId="47806EB7" w14:textId="243C709E" w:rsidR="0054373C" w:rsidRPr="00A02ECE" w:rsidRDefault="0054373C" w:rsidP="00BB2A2D">
            <w:pPr>
              <w:pStyle w:val="Book0"/>
              <w:spacing w:line="200" w:lineRule="exact"/>
              <w:ind w:left="0" w:firstLine="0"/>
              <w:jc w:val="left"/>
              <w:rPr>
                <w:rFonts w:ascii="Consolas" w:hAnsi="Consolas" w:cs="Times New Roman"/>
                <w:sz w:val="20"/>
                <w:szCs w:val="20"/>
                <w:lang w:val="uk-UA"/>
              </w:rPr>
            </w:pPr>
            <w:proofErr w:type="spellStart"/>
            <w:r w:rsidRPr="00A02ECE">
              <w:rPr>
                <w:rFonts w:ascii="Consolas" w:hAnsi="Consolas" w:cs="Times New Roman"/>
                <w:sz w:val="20"/>
                <w:szCs w:val="20"/>
                <w:lang w:val="uk-UA"/>
              </w:rPr>
              <w:t>graph.AddEdge</w:t>
            </w:r>
            <w:proofErr w:type="spellEnd"/>
            <w:r w:rsidRPr="00A02ECE">
              <w:rPr>
                <w:rFonts w:ascii="Consolas" w:hAnsi="Consolas" w:cs="Times New Roman"/>
                <w:sz w:val="20"/>
                <w:szCs w:val="20"/>
                <w:lang w:val="uk-UA"/>
              </w:rPr>
              <w:t>(0, 1)</w:t>
            </w:r>
          </w:p>
          <w:p w14:paraId="25242EC2" w14:textId="3DB91153" w:rsidR="0054373C" w:rsidRPr="00A02ECE" w:rsidRDefault="0054373C" w:rsidP="00BB2A2D">
            <w:pPr>
              <w:pStyle w:val="Book0"/>
              <w:spacing w:line="200" w:lineRule="exact"/>
              <w:ind w:left="0" w:firstLine="0"/>
              <w:jc w:val="left"/>
              <w:rPr>
                <w:rFonts w:ascii="Consolas" w:hAnsi="Consolas" w:cs="Times New Roman"/>
                <w:sz w:val="20"/>
                <w:szCs w:val="20"/>
                <w:lang w:val="uk-UA"/>
              </w:rPr>
            </w:pPr>
            <w:proofErr w:type="spellStart"/>
            <w:r w:rsidRPr="00A02ECE">
              <w:rPr>
                <w:rFonts w:ascii="Consolas" w:hAnsi="Consolas" w:cs="Times New Roman"/>
                <w:sz w:val="20"/>
                <w:szCs w:val="20"/>
                <w:lang w:val="uk-UA"/>
              </w:rPr>
              <w:t>graph.AddEdge</w:t>
            </w:r>
            <w:proofErr w:type="spellEnd"/>
            <w:r w:rsidRPr="00A02ECE">
              <w:rPr>
                <w:rFonts w:ascii="Consolas" w:hAnsi="Consolas" w:cs="Times New Roman"/>
                <w:sz w:val="20"/>
                <w:szCs w:val="20"/>
                <w:lang w:val="uk-UA"/>
              </w:rPr>
              <w:t>(0, 2)</w:t>
            </w:r>
          </w:p>
          <w:p w14:paraId="78229EDE" w14:textId="7FDA7244" w:rsidR="0054373C" w:rsidRPr="00A02ECE" w:rsidRDefault="0054373C" w:rsidP="00BB2A2D">
            <w:pPr>
              <w:pStyle w:val="Book0"/>
              <w:spacing w:line="200" w:lineRule="exact"/>
              <w:ind w:left="0" w:firstLine="0"/>
              <w:jc w:val="left"/>
              <w:rPr>
                <w:rFonts w:ascii="Consolas" w:hAnsi="Consolas" w:cs="Times New Roman"/>
                <w:sz w:val="20"/>
                <w:szCs w:val="20"/>
                <w:lang w:val="uk-UA"/>
              </w:rPr>
            </w:pPr>
            <w:proofErr w:type="spellStart"/>
            <w:r w:rsidRPr="00A02ECE">
              <w:rPr>
                <w:rFonts w:ascii="Consolas" w:hAnsi="Consolas" w:cs="Times New Roman"/>
                <w:sz w:val="20"/>
                <w:szCs w:val="20"/>
                <w:lang w:val="uk-UA"/>
              </w:rPr>
              <w:t>graph.AddEdge</w:t>
            </w:r>
            <w:proofErr w:type="spellEnd"/>
            <w:r w:rsidRPr="00A02ECE">
              <w:rPr>
                <w:rFonts w:ascii="Consolas" w:hAnsi="Consolas" w:cs="Times New Roman"/>
                <w:sz w:val="20"/>
                <w:szCs w:val="20"/>
                <w:lang w:val="uk-UA"/>
              </w:rPr>
              <w:t>(0, 3)</w:t>
            </w:r>
          </w:p>
          <w:p w14:paraId="6335950B" w14:textId="7A5EA817" w:rsidR="0054373C" w:rsidRPr="00A02ECE" w:rsidRDefault="0054373C" w:rsidP="00BB2A2D">
            <w:pPr>
              <w:pStyle w:val="Book0"/>
              <w:spacing w:line="200" w:lineRule="exact"/>
              <w:ind w:left="0" w:firstLine="0"/>
              <w:jc w:val="left"/>
              <w:rPr>
                <w:rFonts w:ascii="Consolas" w:hAnsi="Consolas" w:cs="Times New Roman"/>
                <w:sz w:val="20"/>
                <w:szCs w:val="20"/>
                <w:lang w:val="uk-UA"/>
              </w:rPr>
            </w:pPr>
            <w:proofErr w:type="spellStart"/>
            <w:r w:rsidRPr="00A02ECE">
              <w:rPr>
                <w:rFonts w:ascii="Consolas" w:hAnsi="Consolas" w:cs="Times New Roman"/>
                <w:sz w:val="20"/>
                <w:szCs w:val="20"/>
                <w:lang w:val="uk-UA"/>
              </w:rPr>
              <w:t>graph.AddEdge</w:t>
            </w:r>
            <w:proofErr w:type="spellEnd"/>
            <w:r w:rsidRPr="00A02ECE">
              <w:rPr>
                <w:rFonts w:ascii="Consolas" w:hAnsi="Consolas" w:cs="Times New Roman"/>
                <w:sz w:val="20"/>
                <w:szCs w:val="20"/>
                <w:lang w:val="uk-UA"/>
              </w:rPr>
              <w:t>(1, 4)</w:t>
            </w:r>
          </w:p>
          <w:p w14:paraId="19A3C481" w14:textId="1C637145" w:rsidR="0054373C" w:rsidRPr="00A02ECE" w:rsidRDefault="0054373C" w:rsidP="00BB2A2D">
            <w:pPr>
              <w:pStyle w:val="Book0"/>
              <w:spacing w:line="200" w:lineRule="exact"/>
              <w:ind w:left="0" w:firstLine="0"/>
              <w:jc w:val="left"/>
              <w:rPr>
                <w:rFonts w:ascii="Consolas" w:hAnsi="Consolas" w:cs="Times New Roman"/>
                <w:sz w:val="20"/>
                <w:szCs w:val="20"/>
                <w:lang w:val="uk-UA"/>
              </w:rPr>
            </w:pPr>
            <w:proofErr w:type="spellStart"/>
            <w:r w:rsidRPr="00A02ECE">
              <w:rPr>
                <w:rFonts w:ascii="Consolas" w:hAnsi="Consolas" w:cs="Times New Roman"/>
                <w:sz w:val="20"/>
                <w:szCs w:val="20"/>
                <w:lang w:val="uk-UA"/>
              </w:rPr>
              <w:t>graph.AddEdge</w:t>
            </w:r>
            <w:proofErr w:type="spellEnd"/>
            <w:r w:rsidRPr="00A02ECE">
              <w:rPr>
                <w:rFonts w:ascii="Consolas" w:hAnsi="Consolas" w:cs="Times New Roman"/>
                <w:sz w:val="20"/>
                <w:szCs w:val="20"/>
                <w:lang w:val="uk-UA"/>
              </w:rPr>
              <w:t>(2, 4)</w:t>
            </w:r>
          </w:p>
          <w:p w14:paraId="7DA2B6D9" w14:textId="2B30F78C" w:rsidR="0054373C" w:rsidRPr="00A02ECE" w:rsidRDefault="0054373C" w:rsidP="00BB2A2D">
            <w:pPr>
              <w:pStyle w:val="Book0"/>
              <w:spacing w:line="200" w:lineRule="exact"/>
              <w:ind w:left="0" w:firstLine="0"/>
              <w:jc w:val="left"/>
              <w:rPr>
                <w:rFonts w:ascii="Consolas" w:hAnsi="Consolas" w:cs="Times New Roman"/>
                <w:sz w:val="20"/>
                <w:szCs w:val="20"/>
                <w:lang w:val="uk-UA"/>
              </w:rPr>
            </w:pPr>
            <w:proofErr w:type="spellStart"/>
            <w:r w:rsidRPr="00A02ECE">
              <w:rPr>
                <w:rFonts w:ascii="Consolas" w:hAnsi="Consolas" w:cs="Times New Roman"/>
                <w:sz w:val="20"/>
                <w:szCs w:val="20"/>
                <w:lang w:val="uk-UA"/>
              </w:rPr>
              <w:t>graph</w:t>
            </w:r>
            <w:proofErr w:type="spellEnd"/>
            <w:r w:rsidRPr="00A02ECE">
              <w:rPr>
                <w:rFonts w:ascii="Consolas" w:hAnsi="Consolas" w:cs="Times New Roman"/>
                <w:sz w:val="20"/>
                <w:szCs w:val="20"/>
                <w:lang w:val="uk-UA"/>
              </w:rPr>
              <w:t>.</w:t>
            </w:r>
            <w:r w:rsidR="00557890">
              <w:rPr>
                <w:rFonts w:ascii="Consolas" w:hAnsi="Consolas" w:cs="Times New Roman"/>
                <w:sz w:val="20"/>
                <w:szCs w:val="20"/>
                <w:lang w:val="en-US"/>
              </w:rPr>
              <w:t>g</w:t>
            </w:r>
            <w:proofErr w:type="spellStart"/>
            <w:r w:rsidRPr="00A02ECE">
              <w:rPr>
                <w:rFonts w:ascii="Consolas" w:hAnsi="Consolas" w:cs="Times New Roman"/>
                <w:sz w:val="20"/>
                <w:szCs w:val="20"/>
                <w:lang w:val="uk-UA"/>
              </w:rPr>
              <w:t>etNeighbors</w:t>
            </w:r>
            <w:proofErr w:type="spellEnd"/>
            <w:r w:rsidRPr="00A02ECE">
              <w:rPr>
                <w:rFonts w:ascii="Consolas" w:hAnsi="Consolas" w:cs="Times New Roman"/>
                <w:sz w:val="20"/>
                <w:szCs w:val="20"/>
                <w:lang w:val="uk-UA"/>
              </w:rPr>
              <w:t>(4)</w:t>
            </w:r>
          </w:p>
          <w:p w14:paraId="664DB04B" w14:textId="77777777" w:rsidR="0054373C" w:rsidRPr="00A02ECE" w:rsidRDefault="0054373C" w:rsidP="00BB2A2D">
            <w:pPr>
              <w:pStyle w:val="Book0"/>
              <w:spacing w:line="200" w:lineRule="exact"/>
              <w:ind w:left="0" w:firstLine="0"/>
              <w:jc w:val="left"/>
              <w:rPr>
                <w:rFonts w:ascii="Consolas" w:hAnsi="Consolas" w:cs="Times New Roman"/>
                <w:sz w:val="20"/>
                <w:szCs w:val="20"/>
                <w:lang w:val="uk-UA"/>
              </w:rPr>
            </w:pPr>
            <w:r w:rsidRPr="00A02ECE">
              <w:rPr>
                <w:rFonts w:ascii="Consolas" w:hAnsi="Consolas" w:cs="Times New Roman"/>
                <w:sz w:val="20"/>
                <w:szCs w:val="20"/>
                <w:lang w:val="uk-UA"/>
              </w:rPr>
              <w:t>}</w:t>
            </w:r>
          </w:p>
          <w:p w14:paraId="046D3E7C" w14:textId="1A40322B" w:rsidR="002A7371" w:rsidRPr="00A02ECE" w:rsidRDefault="002A7371" w:rsidP="00BB2A2D">
            <w:pPr>
              <w:pStyle w:val="Book0"/>
              <w:spacing w:line="200" w:lineRule="exact"/>
              <w:ind w:left="0" w:firstLine="0"/>
              <w:jc w:val="left"/>
              <w:rPr>
                <w:rFonts w:ascii="Consolas" w:hAnsi="Consolas"/>
                <w:sz w:val="20"/>
                <w:szCs w:val="20"/>
              </w:rPr>
            </w:pPr>
          </w:p>
        </w:tc>
        <w:tc>
          <w:tcPr>
            <w:tcW w:w="4678" w:type="dxa"/>
            <w:shd w:val="clear" w:color="auto" w:fill="FFFFFF" w:themeFill="background1"/>
          </w:tcPr>
          <w:p w14:paraId="126614C7" w14:textId="77777777" w:rsidR="005A0D45" w:rsidRPr="00BB2A2D" w:rsidRDefault="005A0D45" w:rsidP="00BB2A2D">
            <w:pPr>
              <w:pStyle w:val="Book0"/>
              <w:spacing w:line="200" w:lineRule="exact"/>
              <w:ind w:left="0" w:firstLine="0"/>
              <w:jc w:val="left"/>
              <w:rPr>
                <w:rFonts w:ascii="Consolas" w:hAnsi="Consolas"/>
                <w:color w:val="auto"/>
                <w:sz w:val="20"/>
                <w:szCs w:val="20"/>
              </w:rPr>
            </w:pPr>
            <w:proofErr w:type="spellStart"/>
            <w:r w:rsidRPr="00BB2A2D">
              <w:rPr>
                <w:rFonts w:ascii="Consolas" w:hAnsi="Consolas"/>
                <w:color w:val="auto"/>
                <w:sz w:val="20"/>
                <w:szCs w:val="20"/>
              </w:rPr>
              <w:lastRenderedPageBreak/>
              <w:t>package</w:t>
            </w:r>
            <w:proofErr w:type="spellEnd"/>
            <w:r w:rsidRPr="00BB2A2D">
              <w:rPr>
                <w:rFonts w:ascii="Consolas" w:hAnsi="Consolas"/>
                <w:color w:val="auto"/>
                <w:sz w:val="20"/>
                <w:szCs w:val="20"/>
              </w:rPr>
              <w:t xml:space="preserve"> </w:t>
            </w:r>
            <w:proofErr w:type="spellStart"/>
            <w:r w:rsidRPr="00BB2A2D">
              <w:rPr>
                <w:rFonts w:ascii="Consolas" w:hAnsi="Consolas"/>
                <w:color w:val="auto"/>
                <w:sz w:val="20"/>
                <w:szCs w:val="20"/>
              </w:rPr>
              <w:t>main</w:t>
            </w:r>
            <w:proofErr w:type="spellEnd"/>
          </w:p>
          <w:p w14:paraId="7137C053" w14:textId="77777777" w:rsidR="005A0D45" w:rsidRPr="00BB2A2D" w:rsidRDefault="005A0D45" w:rsidP="00BB2A2D">
            <w:pPr>
              <w:pStyle w:val="Book0"/>
              <w:spacing w:line="200" w:lineRule="exact"/>
              <w:ind w:left="0" w:firstLine="0"/>
              <w:jc w:val="left"/>
              <w:rPr>
                <w:rFonts w:ascii="Consolas" w:hAnsi="Consolas"/>
                <w:color w:val="auto"/>
                <w:sz w:val="20"/>
                <w:szCs w:val="20"/>
              </w:rPr>
            </w:pPr>
            <w:proofErr w:type="spellStart"/>
            <w:r w:rsidRPr="00BB2A2D">
              <w:rPr>
                <w:rFonts w:ascii="Consolas" w:hAnsi="Consolas"/>
                <w:color w:val="auto"/>
                <w:sz w:val="20"/>
                <w:szCs w:val="20"/>
              </w:rPr>
              <w:t>import</w:t>
            </w:r>
            <w:proofErr w:type="spellEnd"/>
            <w:r w:rsidRPr="00BB2A2D">
              <w:rPr>
                <w:rFonts w:ascii="Consolas" w:hAnsi="Consolas"/>
                <w:color w:val="auto"/>
                <w:sz w:val="20"/>
                <w:szCs w:val="20"/>
              </w:rPr>
              <w:t xml:space="preserve"> "</w:t>
            </w:r>
            <w:proofErr w:type="spellStart"/>
            <w:r w:rsidRPr="00BB2A2D">
              <w:rPr>
                <w:rFonts w:ascii="Consolas" w:hAnsi="Consolas"/>
                <w:color w:val="auto"/>
                <w:sz w:val="20"/>
                <w:szCs w:val="20"/>
              </w:rPr>
              <w:t>fmt</w:t>
            </w:r>
            <w:proofErr w:type="spellEnd"/>
            <w:r w:rsidRPr="00BB2A2D">
              <w:rPr>
                <w:rFonts w:ascii="Consolas" w:hAnsi="Consolas"/>
                <w:color w:val="auto"/>
                <w:sz w:val="20"/>
                <w:szCs w:val="20"/>
              </w:rPr>
              <w:t>"</w:t>
            </w:r>
          </w:p>
          <w:p w14:paraId="02DA2C8A" w14:textId="77777777" w:rsidR="005A0D45" w:rsidRPr="00BB2A2D" w:rsidRDefault="005A0D45" w:rsidP="00BB2A2D">
            <w:pPr>
              <w:pStyle w:val="Book0"/>
              <w:spacing w:line="200" w:lineRule="exact"/>
              <w:ind w:left="0" w:firstLine="0"/>
              <w:jc w:val="left"/>
              <w:rPr>
                <w:rFonts w:ascii="Consolas" w:hAnsi="Consolas"/>
                <w:color w:val="auto"/>
                <w:sz w:val="20"/>
                <w:szCs w:val="20"/>
              </w:rPr>
            </w:pPr>
            <w:proofErr w:type="spellStart"/>
            <w:r w:rsidRPr="00BB2A2D">
              <w:rPr>
                <w:rFonts w:ascii="Consolas" w:hAnsi="Consolas"/>
                <w:color w:val="auto"/>
                <w:sz w:val="20"/>
                <w:szCs w:val="20"/>
              </w:rPr>
              <w:t>type</w:t>
            </w:r>
            <w:proofErr w:type="spellEnd"/>
            <w:r w:rsidRPr="00BB2A2D">
              <w:rPr>
                <w:rFonts w:ascii="Consolas" w:hAnsi="Consolas"/>
                <w:color w:val="auto"/>
                <w:sz w:val="20"/>
                <w:szCs w:val="20"/>
              </w:rPr>
              <w:t xml:space="preserve"> </w:t>
            </w:r>
            <w:proofErr w:type="spellStart"/>
            <w:r w:rsidRPr="00BB2A2D">
              <w:rPr>
                <w:rFonts w:ascii="Consolas" w:hAnsi="Consolas"/>
                <w:color w:val="auto"/>
                <w:sz w:val="20"/>
                <w:szCs w:val="20"/>
              </w:rPr>
              <w:t>Graph</w:t>
            </w:r>
            <w:proofErr w:type="spellEnd"/>
            <w:r w:rsidRPr="00BB2A2D">
              <w:rPr>
                <w:rFonts w:ascii="Consolas" w:hAnsi="Consolas"/>
                <w:color w:val="auto"/>
                <w:sz w:val="20"/>
                <w:szCs w:val="20"/>
              </w:rPr>
              <w:t xml:space="preserve"> </w:t>
            </w:r>
            <w:proofErr w:type="spellStart"/>
            <w:r w:rsidRPr="00BB2A2D">
              <w:rPr>
                <w:rFonts w:ascii="Consolas" w:hAnsi="Consolas"/>
                <w:color w:val="auto"/>
                <w:sz w:val="20"/>
                <w:szCs w:val="20"/>
              </w:rPr>
              <w:t>struct</w:t>
            </w:r>
            <w:proofErr w:type="spellEnd"/>
            <w:r w:rsidRPr="00BB2A2D">
              <w:rPr>
                <w:rFonts w:ascii="Consolas" w:hAnsi="Consolas"/>
                <w:color w:val="auto"/>
                <w:sz w:val="20"/>
                <w:szCs w:val="20"/>
              </w:rPr>
              <w:t xml:space="preserve"> {</w:t>
            </w:r>
          </w:p>
          <w:p w14:paraId="06EB4B54" w14:textId="77777777" w:rsidR="005A0D45" w:rsidRPr="00BB2A2D" w:rsidRDefault="005A0D45" w:rsidP="00BB2A2D">
            <w:pPr>
              <w:pStyle w:val="Book0"/>
              <w:spacing w:line="200" w:lineRule="exact"/>
              <w:ind w:left="0" w:firstLine="0"/>
              <w:jc w:val="left"/>
              <w:rPr>
                <w:rFonts w:ascii="Consolas" w:hAnsi="Consolas"/>
                <w:color w:val="auto"/>
                <w:sz w:val="20"/>
                <w:szCs w:val="20"/>
              </w:rPr>
            </w:pPr>
            <w:r w:rsidRPr="00BB2A2D">
              <w:rPr>
                <w:rFonts w:ascii="Consolas" w:hAnsi="Consolas"/>
                <w:color w:val="auto"/>
                <w:sz w:val="20"/>
                <w:szCs w:val="20"/>
              </w:rPr>
              <w:t xml:space="preserve">    </w:t>
            </w:r>
            <w:proofErr w:type="spellStart"/>
            <w:r w:rsidRPr="00BB2A2D">
              <w:rPr>
                <w:rFonts w:ascii="Consolas" w:hAnsi="Consolas"/>
                <w:color w:val="auto"/>
                <w:sz w:val="20"/>
                <w:szCs w:val="20"/>
              </w:rPr>
              <w:t>vertices</w:t>
            </w:r>
            <w:proofErr w:type="spellEnd"/>
            <w:r w:rsidRPr="00BB2A2D">
              <w:rPr>
                <w:rFonts w:ascii="Consolas" w:hAnsi="Consolas"/>
                <w:color w:val="auto"/>
                <w:sz w:val="20"/>
                <w:szCs w:val="20"/>
              </w:rPr>
              <w:t xml:space="preserve"> </w:t>
            </w:r>
            <w:proofErr w:type="spellStart"/>
            <w:r w:rsidRPr="00BB2A2D">
              <w:rPr>
                <w:rFonts w:ascii="Consolas" w:hAnsi="Consolas"/>
                <w:color w:val="auto"/>
                <w:sz w:val="20"/>
                <w:szCs w:val="20"/>
              </w:rPr>
              <w:t>map</w:t>
            </w:r>
            <w:proofErr w:type="spellEnd"/>
            <w:r w:rsidRPr="00BB2A2D">
              <w:rPr>
                <w:rFonts w:ascii="Consolas" w:hAnsi="Consolas"/>
                <w:color w:val="auto"/>
                <w:sz w:val="20"/>
                <w:szCs w:val="20"/>
              </w:rPr>
              <w:t>[</w:t>
            </w:r>
            <w:proofErr w:type="spellStart"/>
            <w:r w:rsidRPr="00BB2A2D">
              <w:rPr>
                <w:rFonts w:ascii="Consolas" w:hAnsi="Consolas"/>
                <w:color w:val="auto"/>
                <w:sz w:val="20"/>
                <w:szCs w:val="20"/>
              </w:rPr>
              <w:t>int</w:t>
            </w:r>
            <w:proofErr w:type="spellEnd"/>
            <w:proofErr w:type="gramStart"/>
            <w:r w:rsidRPr="00BB2A2D">
              <w:rPr>
                <w:rFonts w:ascii="Consolas" w:hAnsi="Consolas"/>
                <w:color w:val="auto"/>
                <w:sz w:val="20"/>
                <w:szCs w:val="20"/>
              </w:rPr>
              <w:t>][</w:t>
            </w:r>
            <w:proofErr w:type="gramEnd"/>
            <w:r w:rsidRPr="00BB2A2D">
              <w:rPr>
                <w:rFonts w:ascii="Consolas" w:hAnsi="Consolas"/>
                <w:color w:val="auto"/>
                <w:sz w:val="20"/>
                <w:szCs w:val="20"/>
              </w:rPr>
              <w:t>]</w:t>
            </w:r>
            <w:proofErr w:type="spellStart"/>
            <w:r w:rsidRPr="00BB2A2D">
              <w:rPr>
                <w:rFonts w:ascii="Consolas" w:hAnsi="Consolas"/>
                <w:color w:val="auto"/>
                <w:sz w:val="20"/>
                <w:szCs w:val="20"/>
              </w:rPr>
              <w:t>int</w:t>
            </w:r>
            <w:proofErr w:type="spellEnd"/>
          </w:p>
          <w:p w14:paraId="0BB59AE8" w14:textId="77777777" w:rsidR="005A0D45" w:rsidRPr="00BB2A2D" w:rsidRDefault="005A0D45" w:rsidP="00BB2A2D">
            <w:pPr>
              <w:pStyle w:val="Book0"/>
              <w:spacing w:line="200" w:lineRule="exact"/>
              <w:ind w:left="0" w:firstLine="0"/>
              <w:jc w:val="left"/>
              <w:rPr>
                <w:rFonts w:ascii="Consolas" w:hAnsi="Consolas"/>
                <w:color w:val="auto"/>
                <w:sz w:val="20"/>
                <w:szCs w:val="20"/>
              </w:rPr>
            </w:pPr>
            <w:r w:rsidRPr="00BB2A2D">
              <w:rPr>
                <w:rFonts w:ascii="Consolas" w:hAnsi="Consolas"/>
                <w:color w:val="auto"/>
                <w:sz w:val="20"/>
                <w:szCs w:val="20"/>
              </w:rPr>
              <w:t>}</w:t>
            </w:r>
          </w:p>
          <w:p w14:paraId="09A61C06" w14:textId="77777777" w:rsidR="00BB2A2D" w:rsidRDefault="005A0D45" w:rsidP="00BB2A2D">
            <w:pPr>
              <w:pStyle w:val="Book0"/>
              <w:spacing w:line="200" w:lineRule="exact"/>
              <w:ind w:left="0" w:firstLine="0"/>
              <w:jc w:val="left"/>
              <w:rPr>
                <w:rFonts w:ascii="Consolas" w:hAnsi="Consolas"/>
                <w:color w:val="auto"/>
                <w:sz w:val="20"/>
                <w:szCs w:val="20"/>
                <w:lang w:val="uk-UA"/>
              </w:rPr>
            </w:pPr>
            <w:proofErr w:type="spellStart"/>
            <w:r w:rsidRPr="00BB2A2D">
              <w:rPr>
                <w:rFonts w:ascii="Consolas" w:hAnsi="Consolas"/>
                <w:color w:val="auto"/>
                <w:sz w:val="20"/>
                <w:szCs w:val="20"/>
              </w:rPr>
              <w:t>func</w:t>
            </w:r>
            <w:proofErr w:type="spellEnd"/>
            <w:r w:rsidRPr="00BB2A2D">
              <w:rPr>
                <w:rFonts w:ascii="Consolas" w:hAnsi="Consolas"/>
                <w:color w:val="auto"/>
                <w:sz w:val="20"/>
                <w:szCs w:val="20"/>
              </w:rPr>
              <w:t xml:space="preserve"> (g *</w:t>
            </w:r>
            <w:proofErr w:type="spellStart"/>
            <w:r w:rsidRPr="00BB2A2D">
              <w:rPr>
                <w:rFonts w:ascii="Consolas" w:hAnsi="Consolas"/>
                <w:color w:val="auto"/>
                <w:sz w:val="20"/>
                <w:szCs w:val="20"/>
              </w:rPr>
              <w:t>Graph</w:t>
            </w:r>
            <w:proofErr w:type="spellEnd"/>
            <w:r w:rsidRPr="00BB2A2D">
              <w:rPr>
                <w:rFonts w:ascii="Consolas" w:hAnsi="Consolas"/>
                <w:color w:val="auto"/>
                <w:sz w:val="20"/>
                <w:szCs w:val="20"/>
              </w:rPr>
              <w:t xml:space="preserve">) </w:t>
            </w:r>
            <w:proofErr w:type="spellStart"/>
            <w:proofErr w:type="gramStart"/>
            <w:r w:rsidR="00BA2DC5" w:rsidRPr="00BB2A2D">
              <w:rPr>
                <w:rFonts w:ascii="Consolas" w:hAnsi="Consolas"/>
                <w:color w:val="auto"/>
                <w:sz w:val="20"/>
                <w:szCs w:val="20"/>
              </w:rPr>
              <w:t>add</w:t>
            </w:r>
            <w:r w:rsidRPr="00BB2A2D">
              <w:rPr>
                <w:rFonts w:ascii="Consolas" w:hAnsi="Consolas"/>
                <w:color w:val="auto"/>
                <w:sz w:val="20"/>
                <w:szCs w:val="20"/>
              </w:rPr>
              <w:t>Vertex</w:t>
            </w:r>
            <w:proofErr w:type="spellEnd"/>
            <w:r w:rsidRPr="00BB2A2D">
              <w:rPr>
                <w:rFonts w:ascii="Consolas" w:hAnsi="Consolas"/>
                <w:color w:val="auto"/>
                <w:sz w:val="20"/>
                <w:szCs w:val="20"/>
              </w:rPr>
              <w:t>(</w:t>
            </w:r>
            <w:proofErr w:type="spellStart"/>
            <w:proofErr w:type="gramEnd"/>
            <w:r w:rsidRPr="00BB2A2D">
              <w:rPr>
                <w:rFonts w:ascii="Consolas" w:hAnsi="Consolas"/>
                <w:color w:val="auto"/>
                <w:sz w:val="20"/>
                <w:szCs w:val="20"/>
              </w:rPr>
              <w:t>vertex</w:t>
            </w:r>
            <w:proofErr w:type="spellEnd"/>
            <w:r w:rsidRPr="00BB2A2D">
              <w:rPr>
                <w:rFonts w:ascii="Consolas" w:hAnsi="Consolas"/>
                <w:color w:val="auto"/>
                <w:sz w:val="20"/>
                <w:szCs w:val="20"/>
              </w:rPr>
              <w:t xml:space="preserve"> </w:t>
            </w:r>
            <w:proofErr w:type="spellStart"/>
            <w:r w:rsidRPr="00BB2A2D">
              <w:rPr>
                <w:rFonts w:ascii="Consolas" w:hAnsi="Consolas"/>
                <w:color w:val="auto"/>
                <w:sz w:val="20"/>
                <w:szCs w:val="20"/>
              </w:rPr>
              <w:t>int</w:t>
            </w:r>
            <w:proofErr w:type="spellEnd"/>
            <w:r w:rsidRPr="00BB2A2D">
              <w:rPr>
                <w:rFonts w:ascii="Consolas" w:hAnsi="Consolas"/>
                <w:color w:val="auto"/>
                <w:sz w:val="20"/>
                <w:szCs w:val="20"/>
              </w:rPr>
              <w:t xml:space="preserve">) {    </w:t>
            </w:r>
          </w:p>
          <w:p w14:paraId="30319A7D" w14:textId="289C278D" w:rsidR="005A0D45" w:rsidRPr="00BB2A2D" w:rsidRDefault="005A0D45" w:rsidP="00BB2A2D">
            <w:pPr>
              <w:pStyle w:val="Book0"/>
              <w:spacing w:line="200" w:lineRule="exact"/>
              <w:ind w:left="0" w:firstLine="0"/>
              <w:jc w:val="left"/>
              <w:rPr>
                <w:rFonts w:ascii="Consolas" w:hAnsi="Consolas"/>
                <w:color w:val="auto"/>
                <w:sz w:val="20"/>
                <w:szCs w:val="20"/>
              </w:rPr>
            </w:pPr>
            <w:proofErr w:type="spellStart"/>
            <w:proofErr w:type="gramStart"/>
            <w:r w:rsidRPr="00BB2A2D">
              <w:rPr>
                <w:rFonts w:ascii="Consolas" w:hAnsi="Consolas"/>
                <w:color w:val="auto"/>
                <w:sz w:val="20"/>
                <w:szCs w:val="20"/>
              </w:rPr>
              <w:t>g.vertices</w:t>
            </w:r>
            <w:proofErr w:type="spellEnd"/>
            <w:proofErr w:type="gramEnd"/>
            <w:r w:rsidRPr="00BB2A2D">
              <w:rPr>
                <w:rFonts w:ascii="Consolas" w:hAnsi="Consolas"/>
                <w:color w:val="auto"/>
                <w:sz w:val="20"/>
                <w:szCs w:val="20"/>
              </w:rPr>
              <w:t>[</w:t>
            </w:r>
            <w:proofErr w:type="spellStart"/>
            <w:r w:rsidRPr="00BB2A2D">
              <w:rPr>
                <w:rFonts w:ascii="Consolas" w:hAnsi="Consolas"/>
                <w:color w:val="auto"/>
                <w:sz w:val="20"/>
                <w:szCs w:val="20"/>
              </w:rPr>
              <w:t>vertex</w:t>
            </w:r>
            <w:proofErr w:type="spellEnd"/>
            <w:r w:rsidRPr="00BB2A2D">
              <w:rPr>
                <w:rFonts w:ascii="Consolas" w:hAnsi="Consolas"/>
                <w:color w:val="auto"/>
                <w:sz w:val="20"/>
                <w:szCs w:val="20"/>
              </w:rPr>
              <w:t>] = []</w:t>
            </w:r>
            <w:proofErr w:type="spellStart"/>
            <w:r w:rsidRPr="00BB2A2D">
              <w:rPr>
                <w:rFonts w:ascii="Consolas" w:hAnsi="Consolas"/>
                <w:color w:val="auto"/>
                <w:sz w:val="20"/>
                <w:szCs w:val="20"/>
              </w:rPr>
              <w:t>int</w:t>
            </w:r>
            <w:proofErr w:type="spellEnd"/>
            <w:r w:rsidRPr="00BB2A2D">
              <w:rPr>
                <w:rFonts w:ascii="Consolas" w:hAnsi="Consolas"/>
                <w:color w:val="auto"/>
                <w:sz w:val="20"/>
                <w:szCs w:val="20"/>
              </w:rPr>
              <w:t>{}</w:t>
            </w:r>
          </w:p>
          <w:p w14:paraId="7A00683A" w14:textId="77777777" w:rsidR="005A0D45" w:rsidRPr="00BB2A2D" w:rsidRDefault="005A0D45" w:rsidP="00BB2A2D">
            <w:pPr>
              <w:pStyle w:val="Book0"/>
              <w:spacing w:line="200" w:lineRule="exact"/>
              <w:ind w:left="0" w:firstLine="0"/>
              <w:jc w:val="left"/>
              <w:rPr>
                <w:rFonts w:ascii="Consolas" w:hAnsi="Consolas"/>
                <w:color w:val="auto"/>
                <w:sz w:val="20"/>
                <w:szCs w:val="20"/>
              </w:rPr>
            </w:pPr>
            <w:r w:rsidRPr="00BB2A2D">
              <w:rPr>
                <w:rFonts w:ascii="Consolas" w:hAnsi="Consolas"/>
                <w:color w:val="auto"/>
                <w:sz w:val="20"/>
                <w:szCs w:val="20"/>
              </w:rPr>
              <w:t>}</w:t>
            </w:r>
          </w:p>
          <w:p w14:paraId="7CAB6976" w14:textId="78E7D1E8" w:rsidR="005A0D45" w:rsidRPr="00BB2A2D" w:rsidRDefault="005A0D45" w:rsidP="00BB2A2D">
            <w:pPr>
              <w:pStyle w:val="Book0"/>
              <w:spacing w:line="200" w:lineRule="exact"/>
              <w:ind w:left="0" w:firstLine="0"/>
              <w:jc w:val="left"/>
              <w:rPr>
                <w:rFonts w:ascii="Consolas" w:hAnsi="Consolas"/>
                <w:color w:val="auto"/>
                <w:sz w:val="20"/>
                <w:szCs w:val="20"/>
              </w:rPr>
            </w:pPr>
            <w:proofErr w:type="spellStart"/>
            <w:r w:rsidRPr="00BB2A2D">
              <w:rPr>
                <w:rFonts w:ascii="Consolas" w:hAnsi="Consolas"/>
                <w:color w:val="auto"/>
                <w:sz w:val="20"/>
                <w:szCs w:val="20"/>
              </w:rPr>
              <w:t>func</w:t>
            </w:r>
            <w:proofErr w:type="spellEnd"/>
            <w:r w:rsidRPr="00BB2A2D">
              <w:rPr>
                <w:rFonts w:ascii="Consolas" w:hAnsi="Consolas"/>
                <w:color w:val="auto"/>
                <w:sz w:val="20"/>
                <w:szCs w:val="20"/>
              </w:rPr>
              <w:t xml:space="preserve"> (g *</w:t>
            </w:r>
            <w:proofErr w:type="spellStart"/>
            <w:r w:rsidRPr="00BB2A2D">
              <w:rPr>
                <w:rFonts w:ascii="Consolas" w:hAnsi="Consolas"/>
                <w:color w:val="auto"/>
                <w:sz w:val="20"/>
                <w:szCs w:val="20"/>
              </w:rPr>
              <w:t>Graph</w:t>
            </w:r>
            <w:proofErr w:type="spellEnd"/>
            <w:r w:rsidRPr="00BB2A2D">
              <w:rPr>
                <w:rFonts w:ascii="Consolas" w:hAnsi="Consolas"/>
                <w:color w:val="auto"/>
                <w:sz w:val="20"/>
                <w:szCs w:val="20"/>
              </w:rPr>
              <w:t xml:space="preserve">) </w:t>
            </w:r>
            <w:proofErr w:type="spellStart"/>
            <w:proofErr w:type="gramStart"/>
            <w:r w:rsidR="00BA2DC5" w:rsidRPr="00BB2A2D">
              <w:rPr>
                <w:rFonts w:ascii="Consolas" w:hAnsi="Consolas"/>
                <w:color w:val="auto"/>
                <w:sz w:val="20"/>
                <w:szCs w:val="20"/>
              </w:rPr>
              <w:t>add</w:t>
            </w:r>
            <w:r w:rsidRPr="00BB2A2D">
              <w:rPr>
                <w:rFonts w:ascii="Consolas" w:hAnsi="Consolas"/>
                <w:color w:val="auto"/>
                <w:sz w:val="20"/>
                <w:szCs w:val="20"/>
              </w:rPr>
              <w:t>Edge</w:t>
            </w:r>
            <w:proofErr w:type="spellEnd"/>
            <w:r w:rsidRPr="00BB2A2D">
              <w:rPr>
                <w:rFonts w:ascii="Consolas" w:hAnsi="Consolas"/>
                <w:color w:val="auto"/>
                <w:sz w:val="20"/>
                <w:szCs w:val="20"/>
              </w:rPr>
              <w:t>(</w:t>
            </w:r>
            <w:proofErr w:type="gramEnd"/>
            <w:r w:rsidRPr="00BB2A2D">
              <w:rPr>
                <w:rFonts w:ascii="Consolas" w:hAnsi="Consolas"/>
                <w:color w:val="auto"/>
                <w:sz w:val="20"/>
                <w:szCs w:val="20"/>
              </w:rPr>
              <w:t xml:space="preserve">v1, v2 </w:t>
            </w:r>
            <w:proofErr w:type="spellStart"/>
            <w:r w:rsidRPr="00BB2A2D">
              <w:rPr>
                <w:rFonts w:ascii="Consolas" w:hAnsi="Consolas"/>
                <w:color w:val="auto"/>
                <w:sz w:val="20"/>
                <w:szCs w:val="20"/>
              </w:rPr>
              <w:t>int</w:t>
            </w:r>
            <w:proofErr w:type="spellEnd"/>
            <w:r w:rsidRPr="00BB2A2D">
              <w:rPr>
                <w:rFonts w:ascii="Consolas" w:hAnsi="Consolas"/>
                <w:color w:val="auto"/>
                <w:sz w:val="20"/>
                <w:szCs w:val="20"/>
              </w:rPr>
              <w:t>) {</w:t>
            </w:r>
          </w:p>
          <w:p w14:paraId="56F9BF63" w14:textId="2C191651" w:rsidR="005A0D45" w:rsidRPr="00BB2A2D" w:rsidRDefault="005A0D45" w:rsidP="00BB2A2D">
            <w:pPr>
              <w:pStyle w:val="Book0"/>
              <w:spacing w:line="200" w:lineRule="exact"/>
              <w:ind w:left="0" w:firstLine="0"/>
              <w:jc w:val="left"/>
              <w:rPr>
                <w:rFonts w:ascii="Consolas" w:hAnsi="Consolas"/>
                <w:color w:val="auto"/>
                <w:sz w:val="20"/>
                <w:szCs w:val="20"/>
              </w:rPr>
            </w:pPr>
            <w:proofErr w:type="spellStart"/>
            <w:proofErr w:type="gramStart"/>
            <w:r w:rsidRPr="00BB2A2D">
              <w:rPr>
                <w:rFonts w:ascii="Consolas" w:hAnsi="Consolas"/>
                <w:color w:val="auto"/>
                <w:sz w:val="20"/>
                <w:szCs w:val="20"/>
              </w:rPr>
              <w:t>g.vertices</w:t>
            </w:r>
            <w:proofErr w:type="spellEnd"/>
            <w:proofErr w:type="gramEnd"/>
            <w:r w:rsidRPr="00BB2A2D">
              <w:rPr>
                <w:rFonts w:ascii="Consolas" w:hAnsi="Consolas"/>
                <w:color w:val="auto"/>
                <w:sz w:val="20"/>
                <w:szCs w:val="20"/>
              </w:rPr>
              <w:t xml:space="preserve">[v1] = </w:t>
            </w:r>
            <w:proofErr w:type="spellStart"/>
            <w:r w:rsidRPr="00BB2A2D">
              <w:rPr>
                <w:rFonts w:ascii="Consolas" w:hAnsi="Consolas"/>
                <w:color w:val="auto"/>
                <w:sz w:val="20"/>
                <w:szCs w:val="20"/>
              </w:rPr>
              <w:t>append</w:t>
            </w:r>
            <w:proofErr w:type="spellEnd"/>
            <w:r w:rsidRPr="00BB2A2D">
              <w:rPr>
                <w:rFonts w:ascii="Consolas" w:hAnsi="Consolas"/>
                <w:color w:val="auto"/>
                <w:sz w:val="20"/>
                <w:szCs w:val="20"/>
              </w:rPr>
              <w:t>(</w:t>
            </w:r>
            <w:proofErr w:type="spellStart"/>
            <w:r w:rsidRPr="00BB2A2D">
              <w:rPr>
                <w:rFonts w:ascii="Consolas" w:hAnsi="Consolas"/>
                <w:color w:val="auto"/>
                <w:sz w:val="20"/>
                <w:szCs w:val="20"/>
              </w:rPr>
              <w:t>g.vertices</w:t>
            </w:r>
            <w:proofErr w:type="spellEnd"/>
            <w:r w:rsidRPr="00BB2A2D">
              <w:rPr>
                <w:rFonts w:ascii="Consolas" w:hAnsi="Consolas"/>
                <w:color w:val="auto"/>
                <w:sz w:val="20"/>
                <w:szCs w:val="20"/>
              </w:rPr>
              <w:t>[v1], v2)</w:t>
            </w:r>
          </w:p>
          <w:p w14:paraId="46302BFB" w14:textId="1A95EB95" w:rsidR="005A0D45" w:rsidRPr="00BB2A2D" w:rsidRDefault="005A0D45" w:rsidP="00BB2A2D">
            <w:pPr>
              <w:pStyle w:val="Book0"/>
              <w:spacing w:line="200" w:lineRule="exact"/>
              <w:ind w:left="0" w:firstLine="0"/>
              <w:jc w:val="left"/>
              <w:rPr>
                <w:rFonts w:ascii="Consolas" w:hAnsi="Consolas"/>
                <w:color w:val="auto"/>
                <w:sz w:val="20"/>
                <w:szCs w:val="20"/>
              </w:rPr>
            </w:pPr>
            <w:proofErr w:type="spellStart"/>
            <w:proofErr w:type="gramStart"/>
            <w:r w:rsidRPr="00BB2A2D">
              <w:rPr>
                <w:rFonts w:ascii="Consolas" w:hAnsi="Consolas"/>
                <w:color w:val="auto"/>
                <w:sz w:val="20"/>
                <w:szCs w:val="20"/>
              </w:rPr>
              <w:t>g.vertices</w:t>
            </w:r>
            <w:proofErr w:type="spellEnd"/>
            <w:proofErr w:type="gramEnd"/>
            <w:r w:rsidRPr="00BB2A2D">
              <w:rPr>
                <w:rFonts w:ascii="Consolas" w:hAnsi="Consolas"/>
                <w:color w:val="auto"/>
                <w:sz w:val="20"/>
                <w:szCs w:val="20"/>
              </w:rPr>
              <w:t xml:space="preserve">[v2] = </w:t>
            </w:r>
            <w:proofErr w:type="spellStart"/>
            <w:r w:rsidRPr="00BB2A2D">
              <w:rPr>
                <w:rFonts w:ascii="Consolas" w:hAnsi="Consolas"/>
                <w:color w:val="auto"/>
                <w:sz w:val="20"/>
                <w:szCs w:val="20"/>
              </w:rPr>
              <w:t>append</w:t>
            </w:r>
            <w:proofErr w:type="spellEnd"/>
            <w:r w:rsidRPr="00BB2A2D">
              <w:rPr>
                <w:rFonts w:ascii="Consolas" w:hAnsi="Consolas"/>
                <w:color w:val="auto"/>
                <w:sz w:val="20"/>
                <w:szCs w:val="20"/>
              </w:rPr>
              <w:t>(</w:t>
            </w:r>
            <w:proofErr w:type="spellStart"/>
            <w:r w:rsidRPr="00BB2A2D">
              <w:rPr>
                <w:rFonts w:ascii="Consolas" w:hAnsi="Consolas"/>
                <w:color w:val="auto"/>
                <w:sz w:val="20"/>
                <w:szCs w:val="20"/>
              </w:rPr>
              <w:t>g.vertices</w:t>
            </w:r>
            <w:proofErr w:type="spellEnd"/>
            <w:r w:rsidRPr="00BB2A2D">
              <w:rPr>
                <w:rFonts w:ascii="Consolas" w:hAnsi="Consolas"/>
                <w:color w:val="auto"/>
                <w:sz w:val="20"/>
                <w:szCs w:val="20"/>
              </w:rPr>
              <w:t>[v2], v1)</w:t>
            </w:r>
          </w:p>
          <w:p w14:paraId="41140F0E" w14:textId="77777777" w:rsidR="005A0D45" w:rsidRPr="00BB2A2D" w:rsidRDefault="005A0D45" w:rsidP="00BB2A2D">
            <w:pPr>
              <w:pStyle w:val="Book0"/>
              <w:spacing w:line="200" w:lineRule="exact"/>
              <w:ind w:left="0" w:firstLine="0"/>
              <w:jc w:val="left"/>
              <w:rPr>
                <w:rFonts w:ascii="Consolas" w:hAnsi="Consolas"/>
                <w:color w:val="auto"/>
                <w:sz w:val="20"/>
                <w:szCs w:val="20"/>
              </w:rPr>
            </w:pPr>
            <w:r w:rsidRPr="00BB2A2D">
              <w:rPr>
                <w:rFonts w:ascii="Consolas" w:hAnsi="Consolas"/>
                <w:color w:val="auto"/>
                <w:sz w:val="20"/>
                <w:szCs w:val="20"/>
              </w:rPr>
              <w:t>}</w:t>
            </w:r>
          </w:p>
          <w:p w14:paraId="399261E1" w14:textId="13B3E173" w:rsidR="005A0D45" w:rsidRPr="00BB2A2D" w:rsidRDefault="005A0D45" w:rsidP="00BB2A2D">
            <w:pPr>
              <w:pStyle w:val="Book0"/>
              <w:spacing w:line="200" w:lineRule="exact"/>
              <w:ind w:left="0" w:firstLine="0"/>
              <w:jc w:val="left"/>
              <w:rPr>
                <w:rFonts w:ascii="Consolas" w:hAnsi="Consolas"/>
                <w:color w:val="auto"/>
                <w:sz w:val="20"/>
                <w:szCs w:val="20"/>
              </w:rPr>
            </w:pPr>
            <w:proofErr w:type="spellStart"/>
            <w:r w:rsidRPr="00BB2A2D">
              <w:rPr>
                <w:rFonts w:ascii="Consolas" w:hAnsi="Consolas"/>
                <w:color w:val="auto"/>
                <w:sz w:val="20"/>
                <w:szCs w:val="20"/>
              </w:rPr>
              <w:t>func</w:t>
            </w:r>
            <w:proofErr w:type="spellEnd"/>
            <w:r w:rsidRPr="00BB2A2D">
              <w:rPr>
                <w:rFonts w:ascii="Consolas" w:hAnsi="Consolas"/>
                <w:color w:val="auto"/>
                <w:sz w:val="20"/>
                <w:szCs w:val="20"/>
              </w:rPr>
              <w:t xml:space="preserve"> (g *</w:t>
            </w:r>
            <w:proofErr w:type="spellStart"/>
            <w:r w:rsidRPr="00BB2A2D">
              <w:rPr>
                <w:rFonts w:ascii="Consolas" w:hAnsi="Consolas"/>
                <w:color w:val="auto"/>
                <w:sz w:val="20"/>
                <w:szCs w:val="20"/>
              </w:rPr>
              <w:t>Graph</w:t>
            </w:r>
            <w:proofErr w:type="spellEnd"/>
            <w:r w:rsidRPr="00BB2A2D">
              <w:rPr>
                <w:rFonts w:ascii="Consolas" w:hAnsi="Consolas"/>
                <w:color w:val="auto"/>
                <w:sz w:val="20"/>
                <w:szCs w:val="20"/>
              </w:rPr>
              <w:t xml:space="preserve">) </w:t>
            </w:r>
            <w:proofErr w:type="spellStart"/>
            <w:proofErr w:type="gramStart"/>
            <w:r w:rsidR="00BA2DC5" w:rsidRPr="00BB2A2D">
              <w:rPr>
                <w:rFonts w:ascii="Consolas" w:hAnsi="Consolas"/>
                <w:color w:val="auto"/>
                <w:sz w:val="20"/>
                <w:szCs w:val="20"/>
              </w:rPr>
              <w:t>g</w:t>
            </w:r>
            <w:r w:rsidRPr="00BB2A2D">
              <w:rPr>
                <w:rFonts w:ascii="Consolas" w:hAnsi="Consolas"/>
                <w:color w:val="auto"/>
                <w:sz w:val="20"/>
                <w:szCs w:val="20"/>
              </w:rPr>
              <w:t>etNeighbors</w:t>
            </w:r>
            <w:proofErr w:type="spellEnd"/>
            <w:r w:rsidRPr="00BB2A2D">
              <w:rPr>
                <w:rFonts w:ascii="Consolas" w:hAnsi="Consolas"/>
                <w:color w:val="auto"/>
                <w:sz w:val="20"/>
                <w:szCs w:val="20"/>
              </w:rPr>
              <w:t>(</w:t>
            </w:r>
            <w:proofErr w:type="spellStart"/>
            <w:proofErr w:type="gramEnd"/>
            <w:r w:rsidRPr="00BB2A2D">
              <w:rPr>
                <w:rFonts w:ascii="Consolas" w:hAnsi="Consolas"/>
                <w:color w:val="auto"/>
                <w:sz w:val="20"/>
                <w:szCs w:val="20"/>
              </w:rPr>
              <w:t>vertex</w:t>
            </w:r>
            <w:proofErr w:type="spellEnd"/>
            <w:r w:rsidRPr="00BB2A2D">
              <w:rPr>
                <w:rFonts w:ascii="Consolas" w:hAnsi="Consolas"/>
                <w:color w:val="auto"/>
                <w:sz w:val="20"/>
                <w:szCs w:val="20"/>
              </w:rPr>
              <w:t xml:space="preserve"> </w:t>
            </w:r>
            <w:proofErr w:type="spellStart"/>
            <w:r w:rsidRPr="00BB2A2D">
              <w:rPr>
                <w:rFonts w:ascii="Consolas" w:hAnsi="Consolas"/>
                <w:color w:val="auto"/>
                <w:sz w:val="20"/>
                <w:szCs w:val="20"/>
              </w:rPr>
              <w:t>int</w:t>
            </w:r>
            <w:proofErr w:type="spellEnd"/>
            <w:r w:rsidRPr="00BB2A2D">
              <w:rPr>
                <w:rFonts w:ascii="Consolas" w:hAnsi="Consolas"/>
                <w:color w:val="auto"/>
                <w:sz w:val="20"/>
                <w:szCs w:val="20"/>
              </w:rPr>
              <w:t>) {</w:t>
            </w:r>
          </w:p>
          <w:p w14:paraId="3FC1CDC1" w14:textId="024C5A4A" w:rsidR="005A0D45" w:rsidRPr="00BB2A2D" w:rsidRDefault="005A0D45" w:rsidP="00BB2A2D">
            <w:pPr>
              <w:pStyle w:val="Book0"/>
              <w:spacing w:line="200" w:lineRule="exact"/>
              <w:ind w:left="0" w:firstLine="0"/>
              <w:jc w:val="left"/>
              <w:rPr>
                <w:rFonts w:ascii="Consolas" w:hAnsi="Consolas"/>
                <w:color w:val="auto"/>
                <w:sz w:val="20"/>
                <w:szCs w:val="20"/>
              </w:rPr>
            </w:pPr>
            <w:proofErr w:type="spellStart"/>
            <w:proofErr w:type="gramStart"/>
            <w:r w:rsidRPr="00BB2A2D">
              <w:rPr>
                <w:rFonts w:ascii="Consolas" w:hAnsi="Consolas"/>
                <w:color w:val="auto"/>
                <w:sz w:val="20"/>
                <w:szCs w:val="20"/>
              </w:rPr>
              <w:t>fmt.Println</w:t>
            </w:r>
            <w:proofErr w:type="spellEnd"/>
            <w:proofErr w:type="gramEnd"/>
            <w:r w:rsidRPr="00BB2A2D">
              <w:rPr>
                <w:rFonts w:ascii="Consolas" w:hAnsi="Consolas"/>
                <w:color w:val="auto"/>
                <w:sz w:val="20"/>
                <w:szCs w:val="20"/>
              </w:rPr>
              <w:t>(</w:t>
            </w:r>
            <w:proofErr w:type="spellStart"/>
            <w:r w:rsidRPr="00BB2A2D">
              <w:rPr>
                <w:rFonts w:ascii="Consolas" w:hAnsi="Consolas"/>
                <w:color w:val="auto"/>
                <w:sz w:val="20"/>
                <w:szCs w:val="20"/>
              </w:rPr>
              <w:t>g.vertices</w:t>
            </w:r>
            <w:proofErr w:type="spellEnd"/>
            <w:r w:rsidRPr="00BB2A2D">
              <w:rPr>
                <w:rFonts w:ascii="Consolas" w:hAnsi="Consolas"/>
                <w:color w:val="auto"/>
                <w:sz w:val="20"/>
                <w:szCs w:val="20"/>
              </w:rPr>
              <w:t>[</w:t>
            </w:r>
            <w:proofErr w:type="spellStart"/>
            <w:r w:rsidRPr="00BB2A2D">
              <w:rPr>
                <w:rFonts w:ascii="Consolas" w:hAnsi="Consolas"/>
                <w:color w:val="auto"/>
                <w:sz w:val="20"/>
                <w:szCs w:val="20"/>
              </w:rPr>
              <w:t>vertex</w:t>
            </w:r>
            <w:proofErr w:type="spellEnd"/>
            <w:r w:rsidRPr="00BB2A2D">
              <w:rPr>
                <w:rFonts w:ascii="Consolas" w:hAnsi="Consolas"/>
                <w:color w:val="auto"/>
                <w:sz w:val="20"/>
                <w:szCs w:val="20"/>
              </w:rPr>
              <w:t>])</w:t>
            </w:r>
          </w:p>
          <w:p w14:paraId="08FF36DD" w14:textId="77777777" w:rsidR="005A0D45" w:rsidRPr="00BB2A2D" w:rsidRDefault="005A0D45" w:rsidP="00BB2A2D">
            <w:pPr>
              <w:pStyle w:val="Book0"/>
              <w:spacing w:line="200" w:lineRule="exact"/>
              <w:ind w:left="0" w:firstLine="0"/>
              <w:jc w:val="left"/>
              <w:rPr>
                <w:rFonts w:ascii="Consolas" w:hAnsi="Consolas"/>
                <w:color w:val="auto"/>
                <w:sz w:val="20"/>
                <w:szCs w:val="20"/>
              </w:rPr>
            </w:pPr>
            <w:r w:rsidRPr="00BB2A2D">
              <w:rPr>
                <w:rFonts w:ascii="Consolas" w:hAnsi="Consolas"/>
                <w:color w:val="auto"/>
                <w:sz w:val="20"/>
                <w:szCs w:val="20"/>
              </w:rPr>
              <w:lastRenderedPageBreak/>
              <w:t>}</w:t>
            </w:r>
          </w:p>
          <w:p w14:paraId="64FF683A" w14:textId="77777777" w:rsidR="00A02ECE" w:rsidRPr="00BB2A2D" w:rsidRDefault="00A02ECE" w:rsidP="00BB2A2D">
            <w:pPr>
              <w:pStyle w:val="Book0"/>
              <w:spacing w:line="200" w:lineRule="exact"/>
              <w:ind w:left="0" w:firstLine="0"/>
              <w:jc w:val="left"/>
              <w:rPr>
                <w:rFonts w:ascii="Consolas" w:hAnsi="Consolas" w:cs="Times New Roman"/>
                <w:color w:val="auto"/>
                <w:sz w:val="20"/>
                <w:szCs w:val="20"/>
                <w:lang w:val="uk-UA"/>
              </w:rPr>
            </w:pPr>
            <w:proofErr w:type="spellStart"/>
            <w:r w:rsidRPr="00BB2A2D">
              <w:rPr>
                <w:rFonts w:ascii="Consolas" w:hAnsi="Consolas" w:cs="Times New Roman"/>
                <w:color w:val="auto"/>
                <w:sz w:val="20"/>
                <w:szCs w:val="20"/>
                <w:lang w:val="uk-UA"/>
              </w:rPr>
              <w:t>func</w:t>
            </w:r>
            <w:proofErr w:type="spellEnd"/>
            <w:r w:rsidRPr="00BB2A2D">
              <w:rPr>
                <w:rFonts w:ascii="Consolas" w:hAnsi="Consolas" w:cs="Times New Roman"/>
                <w:color w:val="auto"/>
                <w:sz w:val="20"/>
                <w:szCs w:val="20"/>
                <w:lang w:val="uk-UA"/>
              </w:rPr>
              <w:t xml:space="preserve"> </w:t>
            </w:r>
            <w:proofErr w:type="spellStart"/>
            <w:r w:rsidRPr="00BB2A2D">
              <w:rPr>
                <w:rFonts w:ascii="Consolas" w:hAnsi="Consolas" w:cs="Times New Roman"/>
                <w:color w:val="auto"/>
                <w:sz w:val="20"/>
                <w:szCs w:val="20"/>
                <w:lang w:val="uk-UA"/>
              </w:rPr>
              <w:t>main</w:t>
            </w:r>
            <w:proofErr w:type="spellEnd"/>
            <w:r w:rsidRPr="00BB2A2D">
              <w:rPr>
                <w:rFonts w:ascii="Consolas" w:hAnsi="Consolas" w:cs="Times New Roman"/>
                <w:color w:val="auto"/>
                <w:sz w:val="20"/>
                <w:szCs w:val="20"/>
                <w:lang w:val="uk-UA"/>
              </w:rPr>
              <w:t>() {</w:t>
            </w:r>
          </w:p>
          <w:p w14:paraId="354E6591" w14:textId="4630886C" w:rsidR="00A02ECE" w:rsidRPr="00BB2A2D" w:rsidRDefault="00A02ECE" w:rsidP="00BB2A2D">
            <w:pPr>
              <w:pStyle w:val="Book0"/>
              <w:spacing w:line="200" w:lineRule="exact"/>
              <w:ind w:left="0" w:firstLine="0"/>
              <w:jc w:val="left"/>
              <w:rPr>
                <w:rFonts w:ascii="Consolas" w:hAnsi="Consolas" w:cs="Times New Roman"/>
                <w:color w:val="auto"/>
                <w:sz w:val="20"/>
                <w:szCs w:val="20"/>
                <w:lang w:val="uk-UA"/>
              </w:rPr>
            </w:pPr>
            <w:proofErr w:type="spellStart"/>
            <w:r w:rsidRPr="00BB2A2D">
              <w:rPr>
                <w:rFonts w:ascii="Consolas" w:hAnsi="Consolas" w:cs="Times New Roman"/>
                <w:color w:val="auto"/>
                <w:sz w:val="20"/>
                <w:szCs w:val="20"/>
                <w:lang w:val="uk-UA"/>
              </w:rPr>
              <w:t>graph</w:t>
            </w:r>
            <w:proofErr w:type="spellEnd"/>
            <w:r w:rsidRPr="00BB2A2D">
              <w:rPr>
                <w:rFonts w:ascii="Consolas" w:hAnsi="Consolas" w:cs="Times New Roman"/>
                <w:color w:val="auto"/>
                <w:sz w:val="20"/>
                <w:szCs w:val="20"/>
                <w:lang w:val="uk-UA"/>
              </w:rPr>
              <w:t xml:space="preserve"> := </w:t>
            </w:r>
            <w:proofErr w:type="spellStart"/>
            <w:r w:rsidRPr="00BB2A2D">
              <w:rPr>
                <w:rFonts w:ascii="Consolas" w:hAnsi="Consolas" w:cs="Times New Roman"/>
                <w:color w:val="auto"/>
                <w:sz w:val="20"/>
                <w:szCs w:val="20"/>
                <w:lang w:val="uk-UA"/>
              </w:rPr>
              <w:t>NewGraph</w:t>
            </w:r>
            <w:proofErr w:type="spellEnd"/>
            <w:r w:rsidRPr="00BB2A2D">
              <w:rPr>
                <w:rFonts w:ascii="Consolas" w:hAnsi="Consolas" w:cs="Times New Roman"/>
                <w:color w:val="auto"/>
                <w:sz w:val="20"/>
                <w:szCs w:val="20"/>
                <w:lang w:val="uk-UA"/>
              </w:rPr>
              <w:t>()</w:t>
            </w:r>
          </w:p>
          <w:p w14:paraId="38ED3AFC" w14:textId="77777777" w:rsidR="00BB2A2D" w:rsidRDefault="00A02ECE" w:rsidP="00BB2A2D">
            <w:pPr>
              <w:pStyle w:val="Book0"/>
              <w:spacing w:line="200" w:lineRule="exact"/>
              <w:ind w:left="0" w:firstLine="0"/>
              <w:jc w:val="left"/>
              <w:rPr>
                <w:rFonts w:ascii="Consolas" w:hAnsi="Consolas" w:cs="Times New Roman"/>
                <w:color w:val="auto"/>
                <w:sz w:val="20"/>
                <w:szCs w:val="20"/>
                <w:lang w:val="en-US"/>
              </w:rPr>
            </w:pPr>
            <w:proofErr w:type="spellStart"/>
            <w:r w:rsidRPr="00BB2A2D">
              <w:rPr>
                <w:rFonts w:ascii="Consolas" w:hAnsi="Consolas" w:cs="Times New Roman"/>
                <w:color w:val="auto"/>
                <w:sz w:val="20"/>
                <w:szCs w:val="20"/>
                <w:lang w:val="uk-UA"/>
              </w:rPr>
              <w:t>graph.AddVertex</w:t>
            </w:r>
            <w:proofErr w:type="spellEnd"/>
            <w:r w:rsidRPr="00BB2A2D">
              <w:rPr>
                <w:rFonts w:ascii="Consolas" w:hAnsi="Consolas" w:cs="Times New Roman"/>
                <w:color w:val="auto"/>
                <w:sz w:val="20"/>
                <w:szCs w:val="20"/>
                <w:lang w:val="uk-UA"/>
              </w:rPr>
              <w:t>(0)</w:t>
            </w:r>
          </w:p>
          <w:p w14:paraId="2EDDA997" w14:textId="6E4A7166" w:rsidR="00A02ECE" w:rsidRPr="00BB2A2D" w:rsidRDefault="00A02ECE" w:rsidP="00BB2A2D">
            <w:pPr>
              <w:pStyle w:val="Book0"/>
              <w:spacing w:line="200" w:lineRule="exact"/>
              <w:ind w:left="0" w:firstLine="0"/>
              <w:jc w:val="left"/>
              <w:rPr>
                <w:rFonts w:ascii="Consolas" w:hAnsi="Consolas" w:cs="Times New Roman"/>
                <w:color w:val="auto"/>
                <w:sz w:val="20"/>
                <w:szCs w:val="20"/>
                <w:lang w:val="uk-UA"/>
              </w:rPr>
            </w:pPr>
            <w:proofErr w:type="spellStart"/>
            <w:r w:rsidRPr="00BB2A2D">
              <w:rPr>
                <w:rFonts w:ascii="Consolas" w:hAnsi="Consolas" w:cs="Times New Roman"/>
                <w:color w:val="auto"/>
                <w:sz w:val="20"/>
                <w:szCs w:val="20"/>
                <w:lang w:val="uk-UA"/>
              </w:rPr>
              <w:t>graph.AddVertex</w:t>
            </w:r>
            <w:proofErr w:type="spellEnd"/>
            <w:r w:rsidRPr="00BB2A2D">
              <w:rPr>
                <w:rFonts w:ascii="Consolas" w:hAnsi="Consolas" w:cs="Times New Roman"/>
                <w:color w:val="auto"/>
                <w:sz w:val="20"/>
                <w:szCs w:val="20"/>
                <w:lang w:val="uk-UA"/>
              </w:rPr>
              <w:t>(1)</w:t>
            </w:r>
          </w:p>
          <w:p w14:paraId="08BFE4A5" w14:textId="47AC1E36" w:rsidR="00A02ECE" w:rsidRPr="00BB2A2D" w:rsidRDefault="00A02ECE" w:rsidP="00BB2A2D">
            <w:pPr>
              <w:pStyle w:val="Book0"/>
              <w:spacing w:line="200" w:lineRule="exact"/>
              <w:ind w:left="0" w:firstLine="0"/>
              <w:jc w:val="left"/>
              <w:rPr>
                <w:rFonts w:ascii="Consolas" w:hAnsi="Consolas" w:cs="Times New Roman"/>
                <w:color w:val="auto"/>
                <w:sz w:val="20"/>
                <w:szCs w:val="20"/>
                <w:lang w:val="uk-UA"/>
              </w:rPr>
            </w:pPr>
            <w:proofErr w:type="spellStart"/>
            <w:r w:rsidRPr="00BB2A2D">
              <w:rPr>
                <w:rFonts w:ascii="Consolas" w:hAnsi="Consolas" w:cs="Times New Roman"/>
                <w:color w:val="auto"/>
                <w:sz w:val="20"/>
                <w:szCs w:val="20"/>
                <w:lang w:val="uk-UA"/>
              </w:rPr>
              <w:t>graph.AddVertex</w:t>
            </w:r>
            <w:proofErr w:type="spellEnd"/>
            <w:r w:rsidRPr="00BB2A2D">
              <w:rPr>
                <w:rFonts w:ascii="Consolas" w:hAnsi="Consolas" w:cs="Times New Roman"/>
                <w:color w:val="auto"/>
                <w:sz w:val="20"/>
                <w:szCs w:val="20"/>
                <w:lang w:val="uk-UA"/>
              </w:rPr>
              <w:t>(2)</w:t>
            </w:r>
          </w:p>
          <w:p w14:paraId="44B338CD" w14:textId="2ECD2843" w:rsidR="00A02ECE" w:rsidRPr="00BB2A2D" w:rsidRDefault="00A02ECE" w:rsidP="00BB2A2D">
            <w:pPr>
              <w:pStyle w:val="Book0"/>
              <w:spacing w:line="200" w:lineRule="exact"/>
              <w:ind w:left="0" w:firstLine="0"/>
              <w:jc w:val="left"/>
              <w:rPr>
                <w:rFonts w:ascii="Consolas" w:hAnsi="Consolas" w:cs="Times New Roman"/>
                <w:color w:val="auto"/>
                <w:sz w:val="20"/>
                <w:szCs w:val="20"/>
                <w:lang w:val="uk-UA"/>
              </w:rPr>
            </w:pPr>
            <w:proofErr w:type="spellStart"/>
            <w:r w:rsidRPr="00BB2A2D">
              <w:rPr>
                <w:rFonts w:ascii="Consolas" w:hAnsi="Consolas" w:cs="Times New Roman"/>
                <w:color w:val="auto"/>
                <w:sz w:val="20"/>
                <w:szCs w:val="20"/>
                <w:lang w:val="uk-UA"/>
              </w:rPr>
              <w:t>graph.AddVertex</w:t>
            </w:r>
            <w:proofErr w:type="spellEnd"/>
            <w:r w:rsidRPr="00BB2A2D">
              <w:rPr>
                <w:rFonts w:ascii="Consolas" w:hAnsi="Consolas" w:cs="Times New Roman"/>
                <w:color w:val="auto"/>
                <w:sz w:val="20"/>
                <w:szCs w:val="20"/>
                <w:lang w:val="uk-UA"/>
              </w:rPr>
              <w:t>(3)</w:t>
            </w:r>
          </w:p>
          <w:p w14:paraId="2A96E66B" w14:textId="3034914F" w:rsidR="00A02ECE" w:rsidRPr="00BB2A2D" w:rsidRDefault="00A02ECE" w:rsidP="00BB2A2D">
            <w:pPr>
              <w:pStyle w:val="Book0"/>
              <w:spacing w:line="200" w:lineRule="exact"/>
              <w:ind w:left="0" w:firstLine="0"/>
              <w:jc w:val="left"/>
              <w:rPr>
                <w:rFonts w:ascii="Consolas" w:hAnsi="Consolas" w:cs="Times New Roman"/>
                <w:color w:val="auto"/>
                <w:sz w:val="20"/>
                <w:szCs w:val="20"/>
                <w:lang w:val="uk-UA"/>
              </w:rPr>
            </w:pPr>
            <w:proofErr w:type="spellStart"/>
            <w:r w:rsidRPr="00BB2A2D">
              <w:rPr>
                <w:rFonts w:ascii="Consolas" w:hAnsi="Consolas" w:cs="Times New Roman"/>
                <w:color w:val="auto"/>
                <w:sz w:val="20"/>
                <w:szCs w:val="20"/>
                <w:lang w:val="uk-UA"/>
              </w:rPr>
              <w:t>graph.AddVertex</w:t>
            </w:r>
            <w:proofErr w:type="spellEnd"/>
            <w:r w:rsidRPr="00BB2A2D">
              <w:rPr>
                <w:rFonts w:ascii="Consolas" w:hAnsi="Consolas" w:cs="Times New Roman"/>
                <w:color w:val="auto"/>
                <w:sz w:val="20"/>
                <w:szCs w:val="20"/>
                <w:lang w:val="uk-UA"/>
              </w:rPr>
              <w:t>(4)</w:t>
            </w:r>
          </w:p>
          <w:p w14:paraId="2CB21360" w14:textId="3B6212DF" w:rsidR="00A02ECE" w:rsidRPr="00BB2A2D" w:rsidRDefault="00A02ECE" w:rsidP="00CD1FEE">
            <w:pPr>
              <w:pStyle w:val="Book0"/>
              <w:spacing w:line="200" w:lineRule="exact"/>
              <w:ind w:left="0" w:firstLine="0"/>
              <w:jc w:val="left"/>
              <w:rPr>
                <w:rFonts w:ascii="Consolas" w:hAnsi="Consolas" w:cs="Times New Roman"/>
                <w:color w:val="auto"/>
                <w:sz w:val="20"/>
                <w:szCs w:val="20"/>
                <w:lang w:val="uk-UA"/>
              </w:rPr>
            </w:pPr>
            <w:proofErr w:type="spellStart"/>
            <w:r w:rsidRPr="00BB2A2D">
              <w:rPr>
                <w:rFonts w:ascii="Consolas" w:hAnsi="Consolas" w:cs="Times New Roman"/>
                <w:color w:val="auto"/>
                <w:sz w:val="20"/>
                <w:szCs w:val="20"/>
                <w:lang w:val="uk-UA"/>
              </w:rPr>
              <w:t>graph.AddEdge</w:t>
            </w:r>
            <w:proofErr w:type="spellEnd"/>
            <w:r w:rsidRPr="00BB2A2D">
              <w:rPr>
                <w:rFonts w:ascii="Consolas" w:hAnsi="Consolas" w:cs="Times New Roman"/>
                <w:color w:val="auto"/>
                <w:sz w:val="20"/>
                <w:szCs w:val="20"/>
                <w:lang w:val="uk-UA"/>
              </w:rPr>
              <w:t>(0, 1)</w:t>
            </w:r>
          </w:p>
          <w:p w14:paraId="469E04B2" w14:textId="682FE2BD" w:rsidR="00A02ECE" w:rsidRPr="00BB2A2D" w:rsidRDefault="00A02ECE" w:rsidP="00CD1FEE">
            <w:pPr>
              <w:pStyle w:val="Book0"/>
              <w:spacing w:line="200" w:lineRule="exact"/>
              <w:ind w:left="0" w:firstLine="0"/>
              <w:jc w:val="left"/>
              <w:rPr>
                <w:rFonts w:ascii="Consolas" w:hAnsi="Consolas" w:cs="Times New Roman"/>
                <w:color w:val="auto"/>
                <w:sz w:val="20"/>
                <w:szCs w:val="20"/>
                <w:lang w:val="uk-UA"/>
              </w:rPr>
            </w:pPr>
            <w:proofErr w:type="spellStart"/>
            <w:r w:rsidRPr="00BB2A2D">
              <w:rPr>
                <w:rFonts w:ascii="Consolas" w:hAnsi="Consolas" w:cs="Times New Roman"/>
                <w:color w:val="auto"/>
                <w:sz w:val="20"/>
                <w:szCs w:val="20"/>
                <w:lang w:val="uk-UA"/>
              </w:rPr>
              <w:t>graph.AddEdge</w:t>
            </w:r>
            <w:proofErr w:type="spellEnd"/>
            <w:r w:rsidRPr="00BB2A2D">
              <w:rPr>
                <w:rFonts w:ascii="Consolas" w:hAnsi="Consolas" w:cs="Times New Roman"/>
                <w:color w:val="auto"/>
                <w:sz w:val="20"/>
                <w:szCs w:val="20"/>
                <w:lang w:val="uk-UA"/>
              </w:rPr>
              <w:t>(0, 2)</w:t>
            </w:r>
          </w:p>
          <w:p w14:paraId="3726EAB2" w14:textId="02E025F3" w:rsidR="00A02ECE" w:rsidRPr="00BB2A2D" w:rsidRDefault="00A02ECE" w:rsidP="00CD1FEE">
            <w:pPr>
              <w:pStyle w:val="Book0"/>
              <w:spacing w:line="200" w:lineRule="exact"/>
              <w:ind w:left="0" w:firstLine="0"/>
              <w:jc w:val="left"/>
              <w:rPr>
                <w:rFonts w:ascii="Consolas" w:hAnsi="Consolas" w:cs="Times New Roman"/>
                <w:color w:val="auto"/>
                <w:sz w:val="20"/>
                <w:szCs w:val="20"/>
                <w:lang w:val="uk-UA"/>
              </w:rPr>
            </w:pPr>
            <w:proofErr w:type="spellStart"/>
            <w:r w:rsidRPr="00BB2A2D">
              <w:rPr>
                <w:rFonts w:ascii="Consolas" w:hAnsi="Consolas" w:cs="Times New Roman"/>
                <w:color w:val="auto"/>
                <w:sz w:val="20"/>
                <w:szCs w:val="20"/>
                <w:lang w:val="uk-UA"/>
              </w:rPr>
              <w:t>graph.AddEdge</w:t>
            </w:r>
            <w:proofErr w:type="spellEnd"/>
            <w:r w:rsidRPr="00BB2A2D">
              <w:rPr>
                <w:rFonts w:ascii="Consolas" w:hAnsi="Consolas" w:cs="Times New Roman"/>
                <w:color w:val="auto"/>
                <w:sz w:val="20"/>
                <w:szCs w:val="20"/>
                <w:lang w:val="uk-UA"/>
              </w:rPr>
              <w:t>(0, 3)</w:t>
            </w:r>
          </w:p>
          <w:p w14:paraId="6B0673D2" w14:textId="194567F0" w:rsidR="00A02ECE" w:rsidRPr="00BB2A2D" w:rsidRDefault="00A02ECE" w:rsidP="00CD1FEE">
            <w:pPr>
              <w:pStyle w:val="Book0"/>
              <w:spacing w:line="200" w:lineRule="exact"/>
              <w:ind w:left="0" w:firstLine="0"/>
              <w:jc w:val="left"/>
              <w:rPr>
                <w:rFonts w:ascii="Consolas" w:hAnsi="Consolas" w:cs="Times New Roman"/>
                <w:color w:val="auto"/>
                <w:sz w:val="20"/>
                <w:szCs w:val="20"/>
                <w:lang w:val="uk-UA"/>
              </w:rPr>
            </w:pPr>
            <w:proofErr w:type="spellStart"/>
            <w:r w:rsidRPr="00BB2A2D">
              <w:rPr>
                <w:rFonts w:ascii="Consolas" w:hAnsi="Consolas" w:cs="Times New Roman"/>
                <w:color w:val="auto"/>
                <w:sz w:val="20"/>
                <w:szCs w:val="20"/>
                <w:lang w:val="uk-UA"/>
              </w:rPr>
              <w:t>graph.AddEdge</w:t>
            </w:r>
            <w:proofErr w:type="spellEnd"/>
            <w:r w:rsidRPr="00BB2A2D">
              <w:rPr>
                <w:rFonts w:ascii="Consolas" w:hAnsi="Consolas" w:cs="Times New Roman"/>
                <w:color w:val="auto"/>
                <w:sz w:val="20"/>
                <w:szCs w:val="20"/>
                <w:lang w:val="uk-UA"/>
              </w:rPr>
              <w:t>(1, 4)</w:t>
            </w:r>
          </w:p>
          <w:p w14:paraId="7196323A" w14:textId="1DED52A7" w:rsidR="00A02ECE" w:rsidRPr="00BB2A2D" w:rsidRDefault="00A02ECE" w:rsidP="00CD1FEE">
            <w:pPr>
              <w:pStyle w:val="Book0"/>
              <w:spacing w:line="200" w:lineRule="exact"/>
              <w:ind w:left="0" w:firstLine="0"/>
              <w:jc w:val="left"/>
              <w:rPr>
                <w:rFonts w:ascii="Consolas" w:hAnsi="Consolas" w:cs="Times New Roman"/>
                <w:color w:val="auto"/>
                <w:sz w:val="20"/>
                <w:szCs w:val="20"/>
                <w:lang w:val="uk-UA"/>
              </w:rPr>
            </w:pPr>
            <w:proofErr w:type="spellStart"/>
            <w:r w:rsidRPr="00BB2A2D">
              <w:rPr>
                <w:rFonts w:ascii="Consolas" w:hAnsi="Consolas" w:cs="Times New Roman"/>
                <w:color w:val="auto"/>
                <w:sz w:val="20"/>
                <w:szCs w:val="20"/>
                <w:lang w:val="uk-UA"/>
              </w:rPr>
              <w:t>graph.AddEdge</w:t>
            </w:r>
            <w:proofErr w:type="spellEnd"/>
            <w:r w:rsidRPr="00BB2A2D">
              <w:rPr>
                <w:rFonts w:ascii="Consolas" w:hAnsi="Consolas" w:cs="Times New Roman"/>
                <w:color w:val="auto"/>
                <w:sz w:val="20"/>
                <w:szCs w:val="20"/>
                <w:lang w:val="uk-UA"/>
              </w:rPr>
              <w:t>(2, 4)</w:t>
            </w:r>
          </w:p>
          <w:p w14:paraId="0804F5FA" w14:textId="2504FA2B" w:rsidR="00A02ECE" w:rsidRPr="00BB2A2D" w:rsidRDefault="00A02ECE" w:rsidP="00CD1FEE">
            <w:pPr>
              <w:pStyle w:val="Book0"/>
              <w:spacing w:line="200" w:lineRule="exact"/>
              <w:ind w:left="0" w:firstLine="0"/>
              <w:jc w:val="left"/>
              <w:rPr>
                <w:rFonts w:ascii="Consolas" w:hAnsi="Consolas" w:cs="Times New Roman"/>
                <w:color w:val="auto"/>
                <w:sz w:val="20"/>
                <w:szCs w:val="20"/>
                <w:lang w:val="uk-UA"/>
              </w:rPr>
            </w:pPr>
            <w:proofErr w:type="spellStart"/>
            <w:r w:rsidRPr="00BB2A2D">
              <w:rPr>
                <w:rFonts w:ascii="Consolas" w:hAnsi="Consolas" w:cs="Times New Roman"/>
                <w:color w:val="auto"/>
                <w:sz w:val="20"/>
                <w:szCs w:val="20"/>
                <w:lang w:val="uk-UA"/>
              </w:rPr>
              <w:t>graph</w:t>
            </w:r>
            <w:proofErr w:type="spellEnd"/>
            <w:r w:rsidRPr="00BB2A2D">
              <w:rPr>
                <w:rFonts w:ascii="Consolas" w:hAnsi="Consolas" w:cs="Times New Roman"/>
                <w:color w:val="auto"/>
                <w:sz w:val="20"/>
                <w:szCs w:val="20"/>
                <w:lang w:val="uk-UA"/>
              </w:rPr>
              <w:t>.</w:t>
            </w:r>
            <w:r w:rsidR="00E40C42">
              <w:rPr>
                <w:rFonts w:ascii="Consolas" w:hAnsi="Consolas" w:cs="Times New Roman"/>
                <w:color w:val="auto"/>
                <w:sz w:val="20"/>
                <w:szCs w:val="20"/>
                <w:lang w:val="en-US"/>
              </w:rPr>
              <w:t>g</w:t>
            </w:r>
            <w:proofErr w:type="spellStart"/>
            <w:r w:rsidRPr="00BB2A2D">
              <w:rPr>
                <w:rFonts w:ascii="Consolas" w:hAnsi="Consolas" w:cs="Times New Roman"/>
                <w:color w:val="auto"/>
                <w:sz w:val="20"/>
                <w:szCs w:val="20"/>
                <w:lang w:val="uk-UA"/>
              </w:rPr>
              <w:t>etNeighbors</w:t>
            </w:r>
            <w:proofErr w:type="spellEnd"/>
            <w:r w:rsidRPr="00BB2A2D">
              <w:rPr>
                <w:rFonts w:ascii="Consolas" w:hAnsi="Consolas" w:cs="Times New Roman"/>
                <w:color w:val="auto"/>
                <w:sz w:val="20"/>
                <w:szCs w:val="20"/>
                <w:lang w:val="uk-UA"/>
              </w:rPr>
              <w:t>(0)</w:t>
            </w:r>
          </w:p>
          <w:p w14:paraId="415D28D3" w14:textId="77777777" w:rsidR="00A02ECE" w:rsidRPr="00BB2A2D" w:rsidRDefault="00A02ECE" w:rsidP="00CD1FEE">
            <w:pPr>
              <w:pStyle w:val="Book0"/>
              <w:spacing w:line="200" w:lineRule="exact"/>
              <w:ind w:left="0" w:firstLine="0"/>
              <w:jc w:val="left"/>
              <w:rPr>
                <w:rFonts w:ascii="Consolas" w:hAnsi="Consolas" w:cs="Times New Roman"/>
                <w:color w:val="auto"/>
                <w:sz w:val="20"/>
                <w:szCs w:val="20"/>
                <w:lang w:val="uk-UA"/>
              </w:rPr>
            </w:pPr>
            <w:r w:rsidRPr="00BB2A2D">
              <w:rPr>
                <w:rFonts w:ascii="Consolas" w:hAnsi="Consolas" w:cs="Times New Roman"/>
                <w:color w:val="auto"/>
                <w:sz w:val="20"/>
                <w:szCs w:val="20"/>
                <w:lang w:val="uk-UA"/>
              </w:rPr>
              <w:t>}</w:t>
            </w:r>
          </w:p>
          <w:p w14:paraId="2DF3F88D" w14:textId="77777777" w:rsidR="00A02ECE" w:rsidRPr="00BB2A2D" w:rsidRDefault="00A02ECE" w:rsidP="00BB2A2D">
            <w:pPr>
              <w:pStyle w:val="Book0"/>
              <w:spacing w:line="200" w:lineRule="exact"/>
              <w:jc w:val="left"/>
              <w:rPr>
                <w:rFonts w:ascii="Consolas" w:hAnsi="Consolas" w:cs="Times New Roman"/>
                <w:color w:val="auto"/>
                <w:sz w:val="20"/>
                <w:szCs w:val="20"/>
                <w:lang w:val="uk-UA"/>
              </w:rPr>
            </w:pPr>
          </w:p>
          <w:p w14:paraId="6E02C9CD" w14:textId="77777777" w:rsidR="002A7371" w:rsidRPr="00CD1FEE" w:rsidRDefault="002A7371" w:rsidP="00A02ECE">
            <w:pPr>
              <w:pStyle w:val="Book0"/>
              <w:spacing w:line="200" w:lineRule="exact"/>
              <w:rPr>
                <w:rFonts w:ascii="Consolas" w:hAnsi="Consolas"/>
                <w:sz w:val="20"/>
                <w:szCs w:val="20"/>
                <w:lang w:val="en-US"/>
              </w:rPr>
            </w:pPr>
          </w:p>
        </w:tc>
        <w:tc>
          <w:tcPr>
            <w:tcW w:w="4471" w:type="dxa"/>
            <w:shd w:val="clear" w:color="auto" w:fill="FFFFFF" w:themeFill="background1"/>
          </w:tcPr>
          <w:p w14:paraId="5D53E602" w14:textId="77777777" w:rsidR="005A0D45" w:rsidRPr="00616915" w:rsidRDefault="005A0D45" w:rsidP="00616915">
            <w:pPr>
              <w:spacing w:line="160" w:lineRule="exact"/>
              <w:rPr>
                <w:rFonts w:ascii="Consolas" w:hAnsi="Consolas"/>
                <w:sz w:val="20"/>
                <w:szCs w:val="20"/>
                <w:lang w:val="en-US"/>
              </w:rPr>
            </w:pPr>
            <w:r w:rsidRPr="00616915">
              <w:rPr>
                <w:rFonts w:ascii="Consolas" w:hAnsi="Consolas"/>
                <w:sz w:val="20"/>
                <w:szCs w:val="20"/>
                <w:lang w:val="en-US"/>
              </w:rPr>
              <w:lastRenderedPageBreak/>
              <w:t>package main</w:t>
            </w:r>
          </w:p>
          <w:p w14:paraId="76ABC965" w14:textId="77777777" w:rsidR="005A0D45" w:rsidRPr="00616915" w:rsidRDefault="005A0D45" w:rsidP="00616915">
            <w:pPr>
              <w:spacing w:line="160" w:lineRule="exact"/>
              <w:rPr>
                <w:rFonts w:ascii="Consolas" w:hAnsi="Consolas"/>
                <w:sz w:val="20"/>
                <w:szCs w:val="20"/>
                <w:lang w:val="en-US"/>
              </w:rPr>
            </w:pPr>
            <w:r w:rsidRPr="00616915">
              <w:rPr>
                <w:rFonts w:ascii="Consolas" w:hAnsi="Consolas"/>
                <w:sz w:val="20"/>
                <w:szCs w:val="20"/>
                <w:lang w:val="en-US"/>
              </w:rPr>
              <w:t>import "</w:t>
            </w:r>
            <w:proofErr w:type="spellStart"/>
            <w:r w:rsidRPr="00616915">
              <w:rPr>
                <w:rFonts w:ascii="Consolas" w:hAnsi="Consolas"/>
                <w:sz w:val="20"/>
                <w:szCs w:val="20"/>
                <w:lang w:val="en-US"/>
              </w:rPr>
              <w:t>fmt</w:t>
            </w:r>
            <w:proofErr w:type="spellEnd"/>
            <w:r w:rsidRPr="00616915">
              <w:rPr>
                <w:rFonts w:ascii="Consolas" w:hAnsi="Consolas"/>
                <w:sz w:val="20"/>
                <w:szCs w:val="20"/>
                <w:lang w:val="en-US"/>
              </w:rPr>
              <w:t>"</w:t>
            </w:r>
          </w:p>
          <w:p w14:paraId="375A0C65" w14:textId="77777777" w:rsidR="005A0D45" w:rsidRPr="00616915" w:rsidRDefault="005A0D45" w:rsidP="00616915">
            <w:pPr>
              <w:spacing w:line="160" w:lineRule="exact"/>
              <w:rPr>
                <w:rFonts w:ascii="Consolas" w:hAnsi="Consolas"/>
                <w:sz w:val="20"/>
                <w:szCs w:val="20"/>
                <w:lang w:val="en-US"/>
              </w:rPr>
            </w:pPr>
            <w:r w:rsidRPr="00616915">
              <w:rPr>
                <w:rFonts w:ascii="Consolas" w:hAnsi="Consolas"/>
                <w:sz w:val="20"/>
                <w:szCs w:val="20"/>
                <w:lang w:val="en-US"/>
              </w:rPr>
              <w:t>type Graph struct {</w:t>
            </w:r>
          </w:p>
          <w:p w14:paraId="149A5D54" w14:textId="77777777" w:rsidR="005A0D45" w:rsidRPr="00616915" w:rsidRDefault="005A0D45" w:rsidP="00616915">
            <w:pPr>
              <w:spacing w:line="160" w:lineRule="exact"/>
              <w:rPr>
                <w:rFonts w:ascii="Consolas" w:hAnsi="Consolas"/>
                <w:sz w:val="20"/>
                <w:szCs w:val="20"/>
                <w:lang w:val="en-US"/>
              </w:rPr>
            </w:pPr>
            <w:r w:rsidRPr="00616915">
              <w:rPr>
                <w:rFonts w:ascii="Consolas" w:hAnsi="Consolas"/>
                <w:sz w:val="20"/>
                <w:szCs w:val="20"/>
                <w:lang w:val="en-US"/>
              </w:rPr>
              <w:t xml:space="preserve">    vertices </w:t>
            </w:r>
            <w:proofErr w:type="gramStart"/>
            <w:r w:rsidRPr="00616915">
              <w:rPr>
                <w:rFonts w:ascii="Consolas" w:hAnsi="Consolas"/>
                <w:sz w:val="20"/>
                <w:szCs w:val="20"/>
                <w:lang w:val="en-US"/>
              </w:rPr>
              <w:t>[][</w:t>
            </w:r>
            <w:proofErr w:type="gramEnd"/>
            <w:r w:rsidRPr="00616915">
              <w:rPr>
                <w:rFonts w:ascii="Consolas" w:hAnsi="Consolas"/>
                <w:sz w:val="20"/>
                <w:szCs w:val="20"/>
                <w:lang w:val="en-US"/>
              </w:rPr>
              <w:t>]int</w:t>
            </w:r>
          </w:p>
          <w:p w14:paraId="00FB22CE" w14:textId="77777777" w:rsidR="005A0D45" w:rsidRPr="00616915" w:rsidRDefault="005A0D45" w:rsidP="00616915">
            <w:pPr>
              <w:spacing w:line="160" w:lineRule="exact"/>
              <w:rPr>
                <w:rFonts w:ascii="Consolas" w:hAnsi="Consolas"/>
                <w:sz w:val="20"/>
                <w:szCs w:val="20"/>
                <w:lang w:val="en-US"/>
              </w:rPr>
            </w:pPr>
            <w:r w:rsidRPr="00616915">
              <w:rPr>
                <w:rFonts w:ascii="Consolas" w:hAnsi="Consolas"/>
                <w:sz w:val="20"/>
                <w:szCs w:val="20"/>
                <w:lang w:val="en-US"/>
              </w:rPr>
              <w:t>}</w:t>
            </w:r>
          </w:p>
          <w:p w14:paraId="3D72F0A8" w14:textId="0E6C6163" w:rsidR="005A0D45" w:rsidRPr="00616915" w:rsidRDefault="005A0D45" w:rsidP="00616915">
            <w:pPr>
              <w:spacing w:line="160" w:lineRule="exact"/>
              <w:rPr>
                <w:rFonts w:ascii="Consolas" w:hAnsi="Consolas"/>
                <w:sz w:val="20"/>
                <w:szCs w:val="20"/>
                <w:lang w:val="en-US"/>
              </w:rPr>
            </w:pPr>
            <w:proofErr w:type="spellStart"/>
            <w:r w:rsidRPr="00616915">
              <w:rPr>
                <w:rFonts w:ascii="Consolas" w:hAnsi="Consolas"/>
                <w:sz w:val="20"/>
                <w:szCs w:val="20"/>
                <w:lang w:val="en-US"/>
              </w:rPr>
              <w:t>func</w:t>
            </w:r>
            <w:proofErr w:type="spellEnd"/>
            <w:r w:rsidRPr="00616915">
              <w:rPr>
                <w:rFonts w:ascii="Consolas" w:hAnsi="Consolas"/>
                <w:sz w:val="20"/>
                <w:szCs w:val="20"/>
                <w:lang w:val="en-US"/>
              </w:rPr>
              <w:t xml:space="preserve"> (g *Graph) </w:t>
            </w:r>
            <w:proofErr w:type="spellStart"/>
            <w:proofErr w:type="gramStart"/>
            <w:r w:rsidR="00BA2DC5">
              <w:rPr>
                <w:rFonts w:ascii="Consolas" w:hAnsi="Consolas"/>
                <w:sz w:val="20"/>
                <w:szCs w:val="20"/>
                <w:lang w:val="en-US"/>
              </w:rPr>
              <w:t>add</w:t>
            </w:r>
            <w:r w:rsidRPr="00616915">
              <w:rPr>
                <w:rFonts w:ascii="Consolas" w:hAnsi="Consolas"/>
                <w:sz w:val="20"/>
                <w:szCs w:val="20"/>
                <w:lang w:val="en-US"/>
              </w:rPr>
              <w:t>Vertex</w:t>
            </w:r>
            <w:proofErr w:type="spellEnd"/>
            <w:r w:rsidRPr="00616915">
              <w:rPr>
                <w:rFonts w:ascii="Consolas" w:hAnsi="Consolas"/>
                <w:sz w:val="20"/>
                <w:szCs w:val="20"/>
                <w:lang w:val="en-US"/>
              </w:rPr>
              <w:t>(</w:t>
            </w:r>
            <w:proofErr w:type="gramEnd"/>
            <w:r w:rsidRPr="00616915">
              <w:rPr>
                <w:rFonts w:ascii="Consolas" w:hAnsi="Consolas"/>
                <w:sz w:val="20"/>
                <w:szCs w:val="20"/>
                <w:lang w:val="en-US"/>
              </w:rPr>
              <w:t>) {</w:t>
            </w:r>
          </w:p>
          <w:p w14:paraId="7D87433B" w14:textId="77777777" w:rsidR="005A0D45" w:rsidRPr="00616915" w:rsidRDefault="005A0D45" w:rsidP="00616915">
            <w:pPr>
              <w:spacing w:line="160" w:lineRule="exact"/>
              <w:rPr>
                <w:rFonts w:ascii="Consolas" w:hAnsi="Consolas"/>
                <w:sz w:val="20"/>
                <w:szCs w:val="20"/>
                <w:lang w:val="en-US"/>
              </w:rPr>
            </w:pPr>
            <w:r w:rsidRPr="00616915">
              <w:rPr>
                <w:rFonts w:ascii="Consolas" w:hAnsi="Consolas"/>
                <w:sz w:val="20"/>
                <w:szCs w:val="20"/>
                <w:lang w:val="en-US"/>
              </w:rPr>
              <w:t xml:space="preserve">    </w:t>
            </w:r>
            <w:proofErr w:type="spellStart"/>
            <w:proofErr w:type="gramStart"/>
            <w:r w:rsidRPr="00616915">
              <w:rPr>
                <w:rFonts w:ascii="Consolas" w:hAnsi="Consolas"/>
                <w:sz w:val="20"/>
                <w:szCs w:val="20"/>
                <w:lang w:val="en-US"/>
              </w:rPr>
              <w:t>g.vertices</w:t>
            </w:r>
            <w:proofErr w:type="spellEnd"/>
            <w:proofErr w:type="gramEnd"/>
            <w:r w:rsidRPr="00616915">
              <w:rPr>
                <w:rFonts w:ascii="Consolas" w:hAnsi="Consolas"/>
                <w:sz w:val="20"/>
                <w:szCs w:val="20"/>
                <w:lang w:val="en-US"/>
              </w:rPr>
              <w:t xml:space="preserve"> = append(</w:t>
            </w:r>
            <w:proofErr w:type="spellStart"/>
            <w:r w:rsidRPr="00616915">
              <w:rPr>
                <w:rFonts w:ascii="Consolas" w:hAnsi="Consolas"/>
                <w:sz w:val="20"/>
                <w:szCs w:val="20"/>
                <w:lang w:val="en-US"/>
              </w:rPr>
              <w:t>g.vertices</w:t>
            </w:r>
            <w:proofErr w:type="spellEnd"/>
            <w:r w:rsidRPr="00616915">
              <w:rPr>
                <w:rFonts w:ascii="Consolas" w:hAnsi="Consolas"/>
                <w:sz w:val="20"/>
                <w:szCs w:val="20"/>
                <w:lang w:val="en-US"/>
              </w:rPr>
              <w:t>, []int{})</w:t>
            </w:r>
          </w:p>
          <w:p w14:paraId="492B30CF" w14:textId="77777777" w:rsidR="005A0D45" w:rsidRPr="00616915" w:rsidRDefault="005A0D45" w:rsidP="00616915">
            <w:pPr>
              <w:spacing w:line="160" w:lineRule="exact"/>
              <w:rPr>
                <w:rFonts w:ascii="Consolas" w:hAnsi="Consolas"/>
                <w:sz w:val="20"/>
                <w:szCs w:val="20"/>
                <w:lang w:val="en-US"/>
              </w:rPr>
            </w:pPr>
            <w:r w:rsidRPr="00616915">
              <w:rPr>
                <w:rFonts w:ascii="Consolas" w:hAnsi="Consolas"/>
                <w:sz w:val="20"/>
                <w:szCs w:val="20"/>
                <w:lang w:val="en-US"/>
              </w:rPr>
              <w:t>}</w:t>
            </w:r>
          </w:p>
          <w:p w14:paraId="18FC5124" w14:textId="413DA24F" w:rsidR="005A0D45" w:rsidRPr="00616915" w:rsidRDefault="005A0D45" w:rsidP="00616915">
            <w:pPr>
              <w:spacing w:line="160" w:lineRule="exact"/>
              <w:rPr>
                <w:rFonts w:ascii="Consolas" w:hAnsi="Consolas"/>
                <w:sz w:val="20"/>
                <w:szCs w:val="20"/>
                <w:lang w:val="en-US"/>
              </w:rPr>
            </w:pPr>
            <w:proofErr w:type="spellStart"/>
            <w:r w:rsidRPr="00616915">
              <w:rPr>
                <w:rFonts w:ascii="Consolas" w:hAnsi="Consolas"/>
                <w:sz w:val="20"/>
                <w:szCs w:val="20"/>
                <w:lang w:val="en-US"/>
              </w:rPr>
              <w:t>func</w:t>
            </w:r>
            <w:proofErr w:type="spellEnd"/>
            <w:r w:rsidRPr="00616915">
              <w:rPr>
                <w:rFonts w:ascii="Consolas" w:hAnsi="Consolas"/>
                <w:sz w:val="20"/>
                <w:szCs w:val="20"/>
                <w:lang w:val="en-US"/>
              </w:rPr>
              <w:t xml:space="preserve"> (g *Graph) </w:t>
            </w:r>
            <w:proofErr w:type="spellStart"/>
            <w:proofErr w:type="gramStart"/>
            <w:r w:rsidR="00BA2DC5">
              <w:rPr>
                <w:rFonts w:ascii="Consolas" w:hAnsi="Consolas"/>
                <w:sz w:val="20"/>
                <w:szCs w:val="20"/>
                <w:lang w:val="en-US"/>
              </w:rPr>
              <w:t>add</w:t>
            </w:r>
            <w:r w:rsidRPr="00616915">
              <w:rPr>
                <w:rFonts w:ascii="Consolas" w:hAnsi="Consolas"/>
                <w:sz w:val="20"/>
                <w:szCs w:val="20"/>
                <w:lang w:val="en-US"/>
              </w:rPr>
              <w:t>Edge</w:t>
            </w:r>
            <w:proofErr w:type="spellEnd"/>
            <w:r w:rsidRPr="00616915">
              <w:rPr>
                <w:rFonts w:ascii="Consolas" w:hAnsi="Consolas"/>
                <w:sz w:val="20"/>
                <w:szCs w:val="20"/>
                <w:lang w:val="en-US"/>
              </w:rPr>
              <w:t>(</w:t>
            </w:r>
            <w:proofErr w:type="gramEnd"/>
            <w:r w:rsidRPr="00616915">
              <w:rPr>
                <w:rFonts w:ascii="Consolas" w:hAnsi="Consolas"/>
                <w:sz w:val="20"/>
                <w:szCs w:val="20"/>
                <w:lang w:val="en-US"/>
              </w:rPr>
              <w:t>v1, v2 int) {</w:t>
            </w:r>
          </w:p>
          <w:p w14:paraId="22C180B0" w14:textId="77777777" w:rsidR="005A0D45" w:rsidRPr="00616915" w:rsidRDefault="005A0D45" w:rsidP="00616915">
            <w:pPr>
              <w:spacing w:line="160" w:lineRule="exact"/>
              <w:rPr>
                <w:rFonts w:ascii="Consolas" w:hAnsi="Consolas"/>
                <w:sz w:val="20"/>
                <w:szCs w:val="20"/>
                <w:lang w:val="en-US"/>
              </w:rPr>
            </w:pPr>
            <w:r w:rsidRPr="00616915">
              <w:rPr>
                <w:rFonts w:ascii="Consolas" w:hAnsi="Consolas"/>
                <w:sz w:val="20"/>
                <w:szCs w:val="20"/>
                <w:lang w:val="en-US"/>
              </w:rPr>
              <w:t xml:space="preserve">    </w:t>
            </w:r>
            <w:proofErr w:type="spellStart"/>
            <w:proofErr w:type="gramStart"/>
            <w:r w:rsidRPr="00616915">
              <w:rPr>
                <w:rFonts w:ascii="Consolas" w:hAnsi="Consolas"/>
                <w:sz w:val="20"/>
                <w:szCs w:val="20"/>
                <w:lang w:val="en-US"/>
              </w:rPr>
              <w:t>g.vertices</w:t>
            </w:r>
            <w:proofErr w:type="spellEnd"/>
            <w:proofErr w:type="gramEnd"/>
            <w:r w:rsidRPr="00616915">
              <w:rPr>
                <w:rFonts w:ascii="Consolas" w:hAnsi="Consolas"/>
                <w:sz w:val="20"/>
                <w:szCs w:val="20"/>
                <w:lang w:val="en-US"/>
              </w:rPr>
              <w:t>[v1] = append(</w:t>
            </w:r>
            <w:proofErr w:type="spellStart"/>
            <w:r w:rsidRPr="00616915">
              <w:rPr>
                <w:rFonts w:ascii="Consolas" w:hAnsi="Consolas"/>
                <w:sz w:val="20"/>
                <w:szCs w:val="20"/>
                <w:lang w:val="en-US"/>
              </w:rPr>
              <w:t>g.vertices</w:t>
            </w:r>
            <w:proofErr w:type="spellEnd"/>
            <w:r w:rsidRPr="00616915">
              <w:rPr>
                <w:rFonts w:ascii="Consolas" w:hAnsi="Consolas"/>
                <w:sz w:val="20"/>
                <w:szCs w:val="20"/>
                <w:lang w:val="en-US"/>
              </w:rPr>
              <w:t>[v1], v2)</w:t>
            </w:r>
          </w:p>
          <w:p w14:paraId="747292A9" w14:textId="77777777" w:rsidR="005A0D45" w:rsidRPr="00616915" w:rsidRDefault="005A0D45" w:rsidP="00616915">
            <w:pPr>
              <w:spacing w:line="160" w:lineRule="exact"/>
              <w:rPr>
                <w:rFonts w:ascii="Consolas" w:hAnsi="Consolas"/>
                <w:sz w:val="20"/>
                <w:szCs w:val="20"/>
                <w:lang w:val="en-US"/>
              </w:rPr>
            </w:pPr>
            <w:r w:rsidRPr="00616915">
              <w:rPr>
                <w:rFonts w:ascii="Consolas" w:hAnsi="Consolas"/>
                <w:sz w:val="20"/>
                <w:szCs w:val="20"/>
                <w:lang w:val="en-US"/>
              </w:rPr>
              <w:t xml:space="preserve">    </w:t>
            </w:r>
            <w:proofErr w:type="spellStart"/>
            <w:proofErr w:type="gramStart"/>
            <w:r w:rsidRPr="00616915">
              <w:rPr>
                <w:rFonts w:ascii="Consolas" w:hAnsi="Consolas"/>
                <w:sz w:val="20"/>
                <w:szCs w:val="20"/>
                <w:lang w:val="en-US"/>
              </w:rPr>
              <w:t>g.vertices</w:t>
            </w:r>
            <w:proofErr w:type="spellEnd"/>
            <w:proofErr w:type="gramEnd"/>
            <w:r w:rsidRPr="00616915">
              <w:rPr>
                <w:rFonts w:ascii="Consolas" w:hAnsi="Consolas"/>
                <w:sz w:val="20"/>
                <w:szCs w:val="20"/>
                <w:lang w:val="en-US"/>
              </w:rPr>
              <w:t>[v2] = append(</w:t>
            </w:r>
            <w:proofErr w:type="spellStart"/>
            <w:r w:rsidRPr="00616915">
              <w:rPr>
                <w:rFonts w:ascii="Consolas" w:hAnsi="Consolas"/>
                <w:sz w:val="20"/>
                <w:szCs w:val="20"/>
                <w:lang w:val="en-US"/>
              </w:rPr>
              <w:t>g.vertices</w:t>
            </w:r>
            <w:proofErr w:type="spellEnd"/>
            <w:r w:rsidRPr="00616915">
              <w:rPr>
                <w:rFonts w:ascii="Consolas" w:hAnsi="Consolas"/>
                <w:sz w:val="20"/>
                <w:szCs w:val="20"/>
                <w:lang w:val="en-US"/>
              </w:rPr>
              <w:t>[v2], v1)</w:t>
            </w:r>
          </w:p>
          <w:p w14:paraId="6A715C78" w14:textId="77777777" w:rsidR="005A0D45" w:rsidRPr="00616915" w:rsidRDefault="005A0D45" w:rsidP="00616915">
            <w:pPr>
              <w:spacing w:line="160" w:lineRule="exact"/>
              <w:rPr>
                <w:rFonts w:ascii="Consolas" w:hAnsi="Consolas"/>
                <w:sz w:val="20"/>
                <w:szCs w:val="20"/>
                <w:lang w:val="en-US"/>
              </w:rPr>
            </w:pPr>
            <w:r w:rsidRPr="00616915">
              <w:rPr>
                <w:rFonts w:ascii="Consolas" w:hAnsi="Consolas"/>
                <w:sz w:val="20"/>
                <w:szCs w:val="20"/>
                <w:lang w:val="en-US"/>
              </w:rPr>
              <w:t>}</w:t>
            </w:r>
          </w:p>
          <w:p w14:paraId="19F56A32" w14:textId="33603704" w:rsidR="005A0D45" w:rsidRPr="00616915" w:rsidRDefault="005A0D45" w:rsidP="00616915">
            <w:pPr>
              <w:spacing w:line="160" w:lineRule="exact"/>
              <w:rPr>
                <w:rFonts w:ascii="Consolas" w:hAnsi="Consolas"/>
                <w:sz w:val="20"/>
                <w:szCs w:val="20"/>
                <w:lang w:val="en-US"/>
              </w:rPr>
            </w:pPr>
            <w:proofErr w:type="spellStart"/>
            <w:r w:rsidRPr="00616915">
              <w:rPr>
                <w:rFonts w:ascii="Consolas" w:hAnsi="Consolas"/>
                <w:sz w:val="20"/>
                <w:szCs w:val="20"/>
                <w:lang w:val="en-US"/>
              </w:rPr>
              <w:t>func</w:t>
            </w:r>
            <w:proofErr w:type="spellEnd"/>
            <w:r w:rsidRPr="00616915">
              <w:rPr>
                <w:rFonts w:ascii="Consolas" w:hAnsi="Consolas"/>
                <w:sz w:val="20"/>
                <w:szCs w:val="20"/>
                <w:lang w:val="en-US"/>
              </w:rPr>
              <w:t xml:space="preserve"> (g *Graph) </w:t>
            </w:r>
            <w:proofErr w:type="spellStart"/>
            <w:proofErr w:type="gramStart"/>
            <w:r w:rsidR="00BA2DC5">
              <w:rPr>
                <w:rFonts w:ascii="Consolas" w:hAnsi="Consolas"/>
                <w:sz w:val="20"/>
                <w:szCs w:val="20"/>
                <w:lang w:val="en-US"/>
              </w:rPr>
              <w:t>g</w:t>
            </w:r>
            <w:r w:rsidRPr="00616915">
              <w:rPr>
                <w:rFonts w:ascii="Consolas" w:hAnsi="Consolas"/>
                <w:sz w:val="20"/>
                <w:szCs w:val="20"/>
                <w:lang w:val="en-US"/>
              </w:rPr>
              <w:t>etNeighbors</w:t>
            </w:r>
            <w:proofErr w:type="spellEnd"/>
            <w:r w:rsidRPr="00616915">
              <w:rPr>
                <w:rFonts w:ascii="Consolas" w:hAnsi="Consolas"/>
                <w:sz w:val="20"/>
                <w:szCs w:val="20"/>
                <w:lang w:val="en-US"/>
              </w:rPr>
              <w:t>(</w:t>
            </w:r>
            <w:proofErr w:type="gramEnd"/>
            <w:r w:rsidRPr="00616915">
              <w:rPr>
                <w:rFonts w:ascii="Consolas" w:hAnsi="Consolas"/>
                <w:sz w:val="20"/>
                <w:szCs w:val="20"/>
                <w:lang w:val="en-US"/>
              </w:rPr>
              <w:t>vertex int) {</w:t>
            </w:r>
          </w:p>
          <w:p w14:paraId="76F7CAA4" w14:textId="77777777" w:rsidR="005A0D45" w:rsidRPr="00616915" w:rsidRDefault="005A0D45" w:rsidP="00616915">
            <w:pPr>
              <w:spacing w:line="160" w:lineRule="exact"/>
              <w:rPr>
                <w:rFonts w:ascii="Consolas" w:hAnsi="Consolas"/>
                <w:sz w:val="20"/>
                <w:szCs w:val="20"/>
                <w:lang w:val="en-US"/>
              </w:rPr>
            </w:pPr>
            <w:r w:rsidRPr="00616915">
              <w:rPr>
                <w:rFonts w:ascii="Consolas" w:hAnsi="Consolas"/>
                <w:sz w:val="20"/>
                <w:szCs w:val="20"/>
                <w:lang w:val="en-US"/>
              </w:rPr>
              <w:t xml:space="preserve">    </w:t>
            </w:r>
            <w:proofErr w:type="spellStart"/>
            <w:proofErr w:type="gramStart"/>
            <w:r w:rsidRPr="00616915">
              <w:rPr>
                <w:rFonts w:ascii="Consolas" w:hAnsi="Consolas"/>
                <w:sz w:val="20"/>
                <w:szCs w:val="20"/>
                <w:lang w:val="en-US"/>
              </w:rPr>
              <w:t>fmt.Println</w:t>
            </w:r>
            <w:proofErr w:type="spellEnd"/>
            <w:proofErr w:type="gramEnd"/>
            <w:r w:rsidRPr="00616915">
              <w:rPr>
                <w:rFonts w:ascii="Consolas" w:hAnsi="Consolas"/>
                <w:sz w:val="20"/>
                <w:szCs w:val="20"/>
                <w:lang w:val="en-US"/>
              </w:rPr>
              <w:t>(</w:t>
            </w:r>
            <w:proofErr w:type="spellStart"/>
            <w:r w:rsidRPr="00616915">
              <w:rPr>
                <w:rFonts w:ascii="Consolas" w:hAnsi="Consolas"/>
                <w:sz w:val="20"/>
                <w:szCs w:val="20"/>
                <w:lang w:val="en-US"/>
              </w:rPr>
              <w:t>g.vertices</w:t>
            </w:r>
            <w:proofErr w:type="spellEnd"/>
            <w:r w:rsidRPr="00616915">
              <w:rPr>
                <w:rFonts w:ascii="Consolas" w:hAnsi="Consolas"/>
                <w:sz w:val="20"/>
                <w:szCs w:val="20"/>
                <w:lang w:val="en-US"/>
              </w:rPr>
              <w:t>[vertex])</w:t>
            </w:r>
          </w:p>
          <w:p w14:paraId="1B25E48D" w14:textId="77777777" w:rsidR="005A0D45" w:rsidRPr="00616915" w:rsidRDefault="005A0D45" w:rsidP="00616915">
            <w:pPr>
              <w:spacing w:line="160" w:lineRule="exact"/>
              <w:rPr>
                <w:rFonts w:ascii="Consolas" w:hAnsi="Consolas"/>
                <w:sz w:val="20"/>
                <w:szCs w:val="20"/>
                <w:lang w:val="en-US"/>
              </w:rPr>
            </w:pPr>
            <w:r w:rsidRPr="00616915">
              <w:rPr>
                <w:rFonts w:ascii="Consolas" w:hAnsi="Consolas"/>
                <w:sz w:val="20"/>
                <w:szCs w:val="20"/>
                <w:lang w:val="en-US"/>
              </w:rPr>
              <w:t>}</w:t>
            </w:r>
          </w:p>
          <w:p w14:paraId="17BDA927" w14:textId="77777777" w:rsidR="005A0D45" w:rsidRPr="00616915" w:rsidRDefault="005A0D45" w:rsidP="00616915">
            <w:pPr>
              <w:spacing w:line="160" w:lineRule="exact"/>
              <w:rPr>
                <w:rFonts w:ascii="Consolas" w:hAnsi="Consolas"/>
                <w:sz w:val="20"/>
                <w:szCs w:val="20"/>
                <w:lang w:val="en-US"/>
              </w:rPr>
            </w:pPr>
            <w:proofErr w:type="spellStart"/>
            <w:r w:rsidRPr="00616915">
              <w:rPr>
                <w:rFonts w:ascii="Consolas" w:hAnsi="Consolas"/>
                <w:sz w:val="20"/>
                <w:szCs w:val="20"/>
                <w:lang w:val="en-US"/>
              </w:rPr>
              <w:t>func</w:t>
            </w:r>
            <w:proofErr w:type="spellEnd"/>
            <w:r w:rsidRPr="00616915">
              <w:rPr>
                <w:rFonts w:ascii="Consolas" w:hAnsi="Consolas"/>
                <w:sz w:val="20"/>
                <w:szCs w:val="20"/>
                <w:lang w:val="en-US"/>
              </w:rPr>
              <w:t xml:space="preserve"> </w:t>
            </w:r>
            <w:proofErr w:type="gramStart"/>
            <w:r w:rsidRPr="00616915">
              <w:rPr>
                <w:rFonts w:ascii="Consolas" w:hAnsi="Consolas"/>
                <w:sz w:val="20"/>
                <w:szCs w:val="20"/>
                <w:lang w:val="en-US"/>
              </w:rPr>
              <w:t>main(</w:t>
            </w:r>
            <w:proofErr w:type="gramEnd"/>
            <w:r w:rsidRPr="00616915">
              <w:rPr>
                <w:rFonts w:ascii="Consolas" w:hAnsi="Consolas"/>
                <w:sz w:val="20"/>
                <w:szCs w:val="20"/>
                <w:lang w:val="en-US"/>
              </w:rPr>
              <w:t>) {</w:t>
            </w:r>
          </w:p>
          <w:p w14:paraId="620EEBEC" w14:textId="77777777" w:rsidR="005A0D45" w:rsidRPr="00616915" w:rsidRDefault="005A0D45" w:rsidP="00616915">
            <w:pPr>
              <w:spacing w:line="160" w:lineRule="exact"/>
              <w:rPr>
                <w:rFonts w:ascii="Consolas" w:hAnsi="Consolas"/>
                <w:sz w:val="20"/>
                <w:szCs w:val="20"/>
                <w:lang w:val="en-US"/>
              </w:rPr>
            </w:pPr>
            <w:r w:rsidRPr="00616915">
              <w:rPr>
                <w:rFonts w:ascii="Consolas" w:hAnsi="Consolas"/>
                <w:sz w:val="20"/>
                <w:szCs w:val="20"/>
                <w:lang w:val="en-US"/>
              </w:rPr>
              <w:t xml:space="preserve">    </w:t>
            </w:r>
            <w:proofErr w:type="gramStart"/>
            <w:r w:rsidRPr="00616915">
              <w:rPr>
                <w:rFonts w:ascii="Consolas" w:hAnsi="Consolas"/>
                <w:sz w:val="20"/>
                <w:szCs w:val="20"/>
                <w:lang w:val="en-US"/>
              </w:rPr>
              <w:t>graph :</w:t>
            </w:r>
            <w:proofErr w:type="gramEnd"/>
            <w:r w:rsidRPr="00616915">
              <w:rPr>
                <w:rFonts w:ascii="Consolas" w:hAnsi="Consolas"/>
                <w:sz w:val="20"/>
                <w:szCs w:val="20"/>
                <w:lang w:val="en-US"/>
              </w:rPr>
              <w:t>= Graph{}</w:t>
            </w:r>
          </w:p>
          <w:p w14:paraId="717DA3C2" w14:textId="32A15990" w:rsidR="005A0D45" w:rsidRPr="00616915" w:rsidRDefault="005A0D45" w:rsidP="00616915">
            <w:pPr>
              <w:spacing w:line="160" w:lineRule="exact"/>
              <w:rPr>
                <w:rFonts w:ascii="Consolas" w:hAnsi="Consolas"/>
                <w:sz w:val="20"/>
                <w:szCs w:val="20"/>
                <w:lang w:val="en-US"/>
              </w:rPr>
            </w:pPr>
            <w:r w:rsidRPr="00616915">
              <w:rPr>
                <w:rFonts w:ascii="Consolas" w:hAnsi="Consolas"/>
                <w:sz w:val="20"/>
                <w:szCs w:val="20"/>
                <w:lang w:val="en-US"/>
              </w:rPr>
              <w:t xml:space="preserve">    </w:t>
            </w:r>
            <w:proofErr w:type="spellStart"/>
            <w:proofErr w:type="gramStart"/>
            <w:r w:rsidRPr="00616915">
              <w:rPr>
                <w:rFonts w:ascii="Consolas" w:hAnsi="Consolas"/>
                <w:sz w:val="20"/>
                <w:szCs w:val="20"/>
                <w:lang w:val="en-US"/>
              </w:rPr>
              <w:t>graph.</w:t>
            </w:r>
            <w:r w:rsidR="00BA2DC5">
              <w:rPr>
                <w:rFonts w:ascii="Consolas" w:hAnsi="Consolas"/>
                <w:sz w:val="20"/>
                <w:szCs w:val="20"/>
                <w:lang w:val="en-US"/>
              </w:rPr>
              <w:t>add</w:t>
            </w:r>
            <w:r w:rsidRPr="00616915">
              <w:rPr>
                <w:rFonts w:ascii="Consolas" w:hAnsi="Consolas"/>
                <w:sz w:val="20"/>
                <w:szCs w:val="20"/>
                <w:lang w:val="en-US"/>
              </w:rPr>
              <w:t>Vertex</w:t>
            </w:r>
            <w:proofErr w:type="spellEnd"/>
            <w:proofErr w:type="gramEnd"/>
            <w:r w:rsidRPr="00616915">
              <w:rPr>
                <w:rFonts w:ascii="Consolas" w:hAnsi="Consolas"/>
                <w:sz w:val="20"/>
                <w:szCs w:val="20"/>
                <w:lang w:val="en-US"/>
              </w:rPr>
              <w:t>()</w:t>
            </w:r>
          </w:p>
          <w:p w14:paraId="7C00404F" w14:textId="55A64ADF" w:rsidR="005A0D45" w:rsidRPr="00616915" w:rsidRDefault="005A0D45" w:rsidP="00616915">
            <w:pPr>
              <w:spacing w:line="160" w:lineRule="exact"/>
              <w:rPr>
                <w:rFonts w:ascii="Consolas" w:hAnsi="Consolas"/>
                <w:sz w:val="20"/>
                <w:szCs w:val="20"/>
                <w:lang w:val="en-US"/>
              </w:rPr>
            </w:pPr>
            <w:r w:rsidRPr="00616915">
              <w:rPr>
                <w:rFonts w:ascii="Consolas" w:hAnsi="Consolas"/>
                <w:sz w:val="20"/>
                <w:szCs w:val="20"/>
                <w:lang w:val="en-US"/>
              </w:rPr>
              <w:t xml:space="preserve">    </w:t>
            </w:r>
            <w:proofErr w:type="spellStart"/>
            <w:proofErr w:type="gramStart"/>
            <w:r w:rsidRPr="00616915">
              <w:rPr>
                <w:rFonts w:ascii="Consolas" w:hAnsi="Consolas"/>
                <w:sz w:val="20"/>
                <w:szCs w:val="20"/>
                <w:lang w:val="en-US"/>
              </w:rPr>
              <w:t>graph.</w:t>
            </w:r>
            <w:r w:rsidR="00BA2DC5">
              <w:rPr>
                <w:rFonts w:ascii="Consolas" w:hAnsi="Consolas"/>
                <w:sz w:val="20"/>
                <w:szCs w:val="20"/>
                <w:lang w:val="en-US"/>
              </w:rPr>
              <w:t>add</w:t>
            </w:r>
            <w:r w:rsidRPr="00616915">
              <w:rPr>
                <w:rFonts w:ascii="Consolas" w:hAnsi="Consolas"/>
                <w:sz w:val="20"/>
                <w:szCs w:val="20"/>
                <w:lang w:val="en-US"/>
              </w:rPr>
              <w:t>Vertex</w:t>
            </w:r>
            <w:proofErr w:type="spellEnd"/>
            <w:proofErr w:type="gramEnd"/>
            <w:r w:rsidRPr="00616915">
              <w:rPr>
                <w:rFonts w:ascii="Consolas" w:hAnsi="Consolas"/>
                <w:sz w:val="20"/>
                <w:szCs w:val="20"/>
                <w:lang w:val="en-US"/>
              </w:rPr>
              <w:t>()</w:t>
            </w:r>
          </w:p>
          <w:p w14:paraId="30B01A33" w14:textId="12B69156" w:rsidR="005A0D45" w:rsidRPr="00616915" w:rsidRDefault="005A0D45" w:rsidP="00616915">
            <w:pPr>
              <w:spacing w:line="160" w:lineRule="exact"/>
              <w:rPr>
                <w:rFonts w:ascii="Consolas" w:hAnsi="Consolas"/>
                <w:sz w:val="20"/>
                <w:szCs w:val="20"/>
                <w:lang w:val="en-US"/>
              </w:rPr>
            </w:pPr>
            <w:r w:rsidRPr="00616915">
              <w:rPr>
                <w:rFonts w:ascii="Consolas" w:hAnsi="Consolas"/>
                <w:sz w:val="20"/>
                <w:szCs w:val="20"/>
                <w:lang w:val="en-US"/>
              </w:rPr>
              <w:t xml:space="preserve">    </w:t>
            </w:r>
            <w:proofErr w:type="spellStart"/>
            <w:proofErr w:type="gramStart"/>
            <w:r w:rsidRPr="00616915">
              <w:rPr>
                <w:rFonts w:ascii="Consolas" w:hAnsi="Consolas"/>
                <w:sz w:val="20"/>
                <w:szCs w:val="20"/>
                <w:lang w:val="en-US"/>
              </w:rPr>
              <w:t>graph.</w:t>
            </w:r>
            <w:r w:rsidR="00BA2DC5">
              <w:rPr>
                <w:rFonts w:ascii="Consolas" w:hAnsi="Consolas"/>
                <w:sz w:val="20"/>
                <w:szCs w:val="20"/>
                <w:lang w:val="en-US"/>
              </w:rPr>
              <w:t>add</w:t>
            </w:r>
            <w:r w:rsidRPr="00616915">
              <w:rPr>
                <w:rFonts w:ascii="Consolas" w:hAnsi="Consolas"/>
                <w:sz w:val="20"/>
                <w:szCs w:val="20"/>
                <w:lang w:val="en-US"/>
              </w:rPr>
              <w:t>Vertex</w:t>
            </w:r>
            <w:proofErr w:type="spellEnd"/>
            <w:proofErr w:type="gramEnd"/>
            <w:r w:rsidRPr="00616915">
              <w:rPr>
                <w:rFonts w:ascii="Consolas" w:hAnsi="Consolas"/>
                <w:sz w:val="20"/>
                <w:szCs w:val="20"/>
                <w:lang w:val="en-US"/>
              </w:rPr>
              <w:t>()</w:t>
            </w:r>
          </w:p>
          <w:p w14:paraId="6EE9E7F9" w14:textId="77777777" w:rsidR="005A0D45" w:rsidRPr="00616915" w:rsidRDefault="005A0D45" w:rsidP="00616915">
            <w:pPr>
              <w:spacing w:line="160" w:lineRule="exact"/>
              <w:rPr>
                <w:rFonts w:ascii="Consolas" w:hAnsi="Consolas"/>
                <w:sz w:val="20"/>
                <w:szCs w:val="20"/>
                <w:lang w:val="en-US"/>
              </w:rPr>
            </w:pPr>
          </w:p>
          <w:p w14:paraId="1E75264F" w14:textId="6B2DA3B8" w:rsidR="005A0D45" w:rsidRPr="00616915" w:rsidRDefault="005A0D45" w:rsidP="00616915">
            <w:pPr>
              <w:spacing w:line="160" w:lineRule="exact"/>
              <w:rPr>
                <w:rFonts w:ascii="Consolas" w:hAnsi="Consolas"/>
                <w:sz w:val="20"/>
                <w:szCs w:val="20"/>
                <w:lang w:val="en-US"/>
              </w:rPr>
            </w:pPr>
            <w:r w:rsidRPr="00616915">
              <w:rPr>
                <w:rFonts w:ascii="Consolas" w:hAnsi="Consolas"/>
                <w:sz w:val="20"/>
                <w:szCs w:val="20"/>
                <w:lang w:val="en-US"/>
              </w:rPr>
              <w:t xml:space="preserve">    </w:t>
            </w:r>
            <w:proofErr w:type="spellStart"/>
            <w:proofErr w:type="gramStart"/>
            <w:r w:rsidRPr="00616915">
              <w:rPr>
                <w:rFonts w:ascii="Consolas" w:hAnsi="Consolas"/>
                <w:sz w:val="20"/>
                <w:szCs w:val="20"/>
                <w:lang w:val="en-US"/>
              </w:rPr>
              <w:t>graph.</w:t>
            </w:r>
            <w:r w:rsidR="00BA2DC5">
              <w:rPr>
                <w:rFonts w:ascii="Consolas" w:hAnsi="Consolas"/>
                <w:sz w:val="20"/>
                <w:szCs w:val="20"/>
                <w:lang w:val="en-US"/>
              </w:rPr>
              <w:t>add</w:t>
            </w:r>
            <w:r w:rsidRPr="00616915">
              <w:rPr>
                <w:rFonts w:ascii="Consolas" w:hAnsi="Consolas"/>
                <w:sz w:val="20"/>
                <w:szCs w:val="20"/>
                <w:lang w:val="en-US"/>
              </w:rPr>
              <w:t>Edge</w:t>
            </w:r>
            <w:proofErr w:type="spellEnd"/>
            <w:proofErr w:type="gramEnd"/>
            <w:r w:rsidRPr="00616915">
              <w:rPr>
                <w:rFonts w:ascii="Consolas" w:hAnsi="Consolas"/>
                <w:sz w:val="20"/>
                <w:szCs w:val="20"/>
                <w:lang w:val="en-US"/>
              </w:rPr>
              <w:t>(0, 1)</w:t>
            </w:r>
          </w:p>
          <w:p w14:paraId="0F4B5914" w14:textId="6F51FF1D" w:rsidR="005A0D45" w:rsidRPr="00616915" w:rsidRDefault="005A0D45" w:rsidP="00616915">
            <w:pPr>
              <w:spacing w:line="160" w:lineRule="exact"/>
              <w:rPr>
                <w:rFonts w:ascii="Consolas" w:hAnsi="Consolas"/>
                <w:sz w:val="20"/>
                <w:szCs w:val="20"/>
                <w:lang w:val="en-US"/>
              </w:rPr>
            </w:pPr>
            <w:r w:rsidRPr="00616915">
              <w:rPr>
                <w:rFonts w:ascii="Consolas" w:hAnsi="Consolas"/>
                <w:sz w:val="20"/>
                <w:szCs w:val="20"/>
                <w:lang w:val="en-US"/>
              </w:rPr>
              <w:lastRenderedPageBreak/>
              <w:t xml:space="preserve">    </w:t>
            </w:r>
            <w:proofErr w:type="spellStart"/>
            <w:proofErr w:type="gramStart"/>
            <w:r w:rsidRPr="00616915">
              <w:rPr>
                <w:rFonts w:ascii="Consolas" w:hAnsi="Consolas"/>
                <w:sz w:val="20"/>
                <w:szCs w:val="20"/>
                <w:lang w:val="en-US"/>
              </w:rPr>
              <w:t>graph.</w:t>
            </w:r>
            <w:r w:rsidR="00BA2DC5">
              <w:rPr>
                <w:rFonts w:ascii="Consolas" w:hAnsi="Consolas"/>
                <w:sz w:val="20"/>
                <w:szCs w:val="20"/>
                <w:lang w:val="en-US"/>
              </w:rPr>
              <w:t>add</w:t>
            </w:r>
            <w:r w:rsidRPr="00616915">
              <w:rPr>
                <w:rFonts w:ascii="Consolas" w:hAnsi="Consolas"/>
                <w:sz w:val="20"/>
                <w:szCs w:val="20"/>
                <w:lang w:val="en-US"/>
              </w:rPr>
              <w:t>Edge</w:t>
            </w:r>
            <w:proofErr w:type="spellEnd"/>
            <w:proofErr w:type="gramEnd"/>
            <w:r w:rsidRPr="00616915">
              <w:rPr>
                <w:rFonts w:ascii="Consolas" w:hAnsi="Consolas"/>
                <w:sz w:val="20"/>
                <w:szCs w:val="20"/>
                <w:lang w:val="en-US"/>
              </w:rPr>
              <w:t>(1, 2)</w:t>
            </w:r>
          </w:p>
          <w:p w14:paraId="58A50677" w14:textId="77777777" w:rsidR="005A0D45" w:rsidRPr="00616915" w:rsidRDefault="005A0D45" w:rsidP="00616915">
            <w:pPr>
              <w:spacing w:line="160" w:lineRule="exact"/>
              <w:rPr>
                <w:rFonts w:ascii="Consolas" w:hAnsi="Consolas"/>
                <w:sz w:val="20"/>
                <w:szCs w:val="20"/>
                <w:lang w:val="en-US"/>
              </w:rPr>
            </w:pPr>
          </w:p>
          <w:p w14:paraId="4DF5F7E5" w14:textId="3491FA56" w:rsidR="005A0D45" w:rsidRPr="00616915" w:rsidRDefault="005A0D45" w:rsidP="00616915">
            <w:pPr>
              <w:spacing w:line="160" w:lineRule="exact"/>
              <w:rPr>
                <w:rFonts w:ascii="Consolas" w:hAnsi="Consolas"/>
                <w:sz w:val="20"/>
                <w:szCs w:val="20"/>
                <w:lang w:val="en-US"/>
              </w:rPr>
            </w:pPr>
            <w:r w:rsidRPr="00616915">
              <w:rPr>
                <w:rFonts w:ascii="Consolas" w:hAnsi="Consolas"/>
                <w:sz w:val="20"/>
                <w:szCs w:val="20"/>
                <w:lang w:val="en-US"/>
              </w:rPr>
              <w:t xml:space="preserve">    </w:t>
            </w:r>
            <w:proofErr w:type="spellStart"/>
            <w:proofErr w:type="gramStart"/>
            <w:r w:rsidRPr="00616915">
              <w:rPr>
                <w:rFonts w:ascii="Consolas" w:hAnsi="Consolas"/>
                <w:sz w:val="20"/>
                <w:szCs w:val="20"/>
                <w:lang w:val="en-US"/>
              </w:rPr>
              <w:t>graph.</w:t>
            </w:r>
            <w:r w:rsidR="00BA2DC5">
              <w:rPr>
                <w:rFonts w:ascii="Consolas" w:hAnsi="Consolas"/>
                <w:sz w:val="20"/>
                <w:szCs w:val="20"/>
                <w:lang w:val="en-US"/>
              </w:rPr>
              <w:t>g</w:t>
            </w:r>
            <w:r w:rsidRPr="00616915">
              <w:rPr>
                <w:rFonts w:ascii="Consolas" w:hAnsi="Consolas"/>
                <w:sz w:val="20"/>
                <w:szCs w:val="20"/>
                <w:lang w:val="en-US"/>
              </w:rPr>
              <w:t>etNeighbors</w:t>
            </w:r>
            <w:proofErr w:type="spellEnd"/>
            <w:proofErr w:type="gramEnd"/>
            <w:r w:rsidRPr="00616915">
              <w:rPr>
                <w:rFonts w:ascii="Consolas" w:hAnsi="Consolas"/>
                <w:sz w:val="20"/>
                <w:szCs w:val="20"/>
                <w:lang w:val="en-US"/>
              </w:rPr>
              <w:t>(0)</w:t>
            </w:r>
          </w:p>
          <w:p w14:paraId="7033DEE9" w14:textId="77777777" w:rsidR="005A0D45" w:rsidRDefault="005A0D45" w:rsidP="00616915">
            <w:pPr>
              <w:spacing w:line="160" w:lineRule="exact"/>
              <w:rPr>
                <w:rFonts w:ascii="Consolas" w:hAnsi="Consolas"/>
                <w:sz w:val="20"/>
                <w:szCs w:val="20"/>
                <w:lang w:val="en-US"/>
              </w:rPr>
            </w:pPr>
            <w:r w:rsidRPr="00616915">
              <w:rPr>
                <w:rFonts w:ascii="Consolas" w:hAnsi="Consolas"/>
                <w:sz w:val="20"/>
                <w:szCs w:val="20"/>
                <w:lang w:val="en-US"/>
              </w:rPr>
              <w:t>}</w:t>
            </w:r>
          </w:p>
          <w:p w14:paraId="32FDFAE0" w14:textId="77777777" w:rsidR="00557890" w:rsidRPr="00557890" w:rsidRDefault="00557890" w:rsidP="00557890">
            <w:pPr>
              <w:pStyle w:val="BOOK1"/>
              <w:rPr>
                <w:rFonts w:ascii="Consolas" w:hAnsi="Consolas"/>
                <w:sz w:val="20"/>
                <w:szCs w:val="20"/>
                <w:lang w:val="uk-UA" w:eastAsia="uk-UA"/>
              </w:rPr>
            </w:pPr>
            <w:proofErr w:type="spellStart"/>
            <w:r w:rsidRPr="00557890">
              <w:rPr>
                <w:rFonts w:ascii="Consolas" w:hAnsi="Consolas"/>
                <w:sz w:val="20"/>
                <w:szCs w:val="20"/>
                <w:lang w:val="uk-UA" w:eastAsia="uk-UA"/>
              </w:rPr>
              <w:t>func</w:t>
            </w:r>
            <w:proofErr w:type="spellEnd"/>
            <w:r w:rsidRPr="00557890">
              <w:rPr>
                <w:rFonts w:ascii="Consolas" w:hAnsi="Consolas"/>
                <w:sz w:val="20"/>
                <w:szCs w:val="20"/>
                <w:lang w:val="uk-UA" w:eastAsia="uk-UA"/>
              </w:rPr>
              <w:t xml:space="preserve"> </w:t>
            </w:r>
            <w:proofErr w:type="spellStart"/>
            <w:r w:rsidRPr="00557890">
              <w:rPr>
                <w:rFonts w:ascii="Consolas" w:hAnsi="Consolas"/>
                <w:sz w:val="20"/>
                <w:szCs w:val="20"/>
                <w:lang w:val="uk-UA" w:eastAsia="uk-UA"/>
              </w:rPr>
              <w:t>main</w:t>
            </w:r>
            <w:proofErr w:type="spellEnd"/>
            <w:r w:rsidRPr="00557890">
              <w:rPr>
                <w:rFonts w:ascii="Consolas" w:hAnsi="Consolas"/>
                <w:sz w:val="20"/>
                <w:szCs w:val="20"/>
                <w:lang w:val="uk-UA" w:eastAsia="uk-UA"/>
              </w:rPr>
              <w:t>() {</w:t>
            </w:r>
          </w:p>
          <w:p w14:paraId="548E36EB" w14:textId="77777777" w:rsidR="00557890" w:rsidRPr="00557890" w:rsidRDefault="00557890" w:rsidP="00557890">
            <w:pPr>
              <w:pStyle w:val="BOOK1"/>
              <w:rPr>
                <w:rFonts w:ascii="Consolas" w:hAnsi="Consolas"/>
                <w:sz w:val="20"/>
                <w:szCs w:val="20"/>
                <w:lang w:val="uk-UA" w:eastAsia="uk-UA"/>
              </w:rPr>
            </w:pPr>
            <w:r w:rsidRPr="00557890">
              <w:rPr>
                <w:rFonts w:ascii="Consolas" w:hAnsi="Consolas"/>
                <w:sz w:val="20"/>
                <w:szCs w:val="20"/>
                <w:lang w:val="uk-UA" w:eastAsia="uk-UA"/>
              </w:rPr>
              <w:t xml:space="preserve">    </w:t>
            </w:r>
            <w:proofErr w:type="spellStart"/>
            <w:r w:rsidRPr="00557890">
              <w:rPr>
                <w:rFonts w:ascii="Consolas" w:hAnsi="Consolas"/>
                <w:sz w:val="20"/>
                <w:szCs w:val="20"/>
                <w:lang w:val="uk-UA" w:eastAsia="uk-UA"/>
              </w:rPr>
              <w:t>graph</w:t>
            </w:r>
            <w:proofErr w:type="spellEnd"/>
            <w:r w:rsidRPr="00557890">
              <w:rPr>
                <w:rFonts w:ascii="Consolas" w:hAnsi="Consolas"/>
                <w:sz w:val="20"/>
                <w:szCs w:val="20"/>
                <w:lang w:val="uk-UA" w:eastAsia="uk-UA"/>
              </w:rPr>
              <w:t xml:space="preserve"> := </w:t>
            </w:r>
            <w:proofErr w:type="spellStart"/>
            <w:r w:rsidRPr="00557890">
              <w:rPr>
                <w:rFonts w:ascii="Consolas" w:hAnsi="Consolas"/>
                <w:sz w:val="20"/>
                <w:szCs w:val="20"/>
                <w:u w:val="single"/>
                <w:lang w:val="uk-UA" w:eastAsia="uk-UA"/>
              </w:rPr>
              <w:t>Graph</w:t>
            </w:r>
            <w:proofErr w:type="spellEnd"/>
            <w:r w:rsidRPr="00557890">
              <w:rPr>
                <w:rFonts w:ascii="Consolas" w:hAnsi="Consolas"/>
                <w:sz w:val="20"/>
                <w:szCs w:val="20"/>
                <w:lang w:val="uk-UA" w:eastAsia="uk-UA"/>
              </w:rPr>
              <w:t>{}</w:t>
            </w:r>
          </w:p>
          <w:p w14:paraId="6EDDC383" w14:textId="77777777" w:rsidR="00557890" w:rsidRPr="00557890" w:rsidRDefault="00557890" w:rsidP="00557890">
            <w:pPr>
              <w:pStyle w:val="BOOK1"/>
              <w:rPr>
                <w:rFonts w:ascii="Consolas" w:hAnsi="Consolas"/>
                <w:sz w:val="20"/>
                <w:szCs w:val="20"/>
                <w:lang w:val="uk-UA" w:eastAsia="uk-UA"/>
              </w:rPr>
            </w:pPr>
            <w:r w:rsidRPr="00557890">
              <w:rPr>
                <w:rFonts w:ascii="Consolas" w:hAnsi="Consolas"/>
                <w:sz w:val="20"/>
                <w:szCs w:val="20"/>
                <w:lang w:val="uk-UA" w:eastAsia="uk-UA"/>
              </w:rPr>
              <w:t xml:space="preserve">    </w:t>
            </w:r>
            <w:proofErr w:type="spellStart"/>
            <w:r w:rsidRPr="00557890">
              <w:rPr>
                <w:rFonts w:ascii="Consolas" w:hAnsi="Consolas"/>
                <w:sz w:val="20"/>
                <w:szCs w:val="20"/>
                <w:lang w:val="uk-UA" w:eastAsia="uk-UA"/>
              </w:rPr>
              <w:t>graph.addVertex</w:t>
            </w:r>
            <w:proofErr w:type="spellEnd"/>
            <w:r w:rsidRPr="00557890">
              <w:rPr>
                <w:rFonts w:ascii="Consolas" w:hAnsi="Consolas"/>
                <w:sz w:val="20"/>
                <w:szCs w:val="20"/>
                <w:lang w:val="uk-UA" w:eastAsia="uk-UA"/>
              </w:rPr>
              <w:t>()</w:t>
            </w:r>
          </w:p>
          <w:p w14:paraId="4CA2793E" w14:textId="77777777" w:rsidR="00557890" w:rsidRPr="00557890" w:rsidRDefault="00557890" w:rsidP="00557890">
            <w:pPr>
              <w:pStyle w:val="BOOK1"/>
              <w:rPr>
                <w:rFonts w:ascii="Consolas" w:hAnsi="Consolas"/>
                <w:sz w:val="20"/>
                <w:szCs w:val="20"/>
                <w:lang w:val="uk-UA" w:eastAsia="uk-UA"/>
              </w:rPr>
            </w:pPr>
            <w:r w:rsidRPr="00557890">
              <w:rPr>
                <w:rFonts w:ascii="Consolas" w:hAnsi="Consolas"/>
                <w:sz w:val="20"/>
                <w:szCs w:val="20"/>
                <w:lang w:val="uk-UA" w:eastAsia="uk-UA"/>
              </w:rPr>
              <w:t xml:space="preserve">    </w:t>
            </w:r>
            <w:proofErr w:type="spellStart"/>
            <w:r w:rsidRPr="00557890">
              <w:rPr>
                <w:rFonts w:ascii="Consolas" w:hAnsi="Consolas"/>
                <w:sz w:val="20"/>
                <w:szCs w:val="20"/>
                <w:lang w:val="uk-UA" w:eastAsia="uk-UA"/>
              </w:rPr>
              <w:t>graph.addVertex</w:t>
            </w:r>
            <w:proofErr w:type="spellEnd"/>
            <w:r w:rsidRPr="00557890">
              <w:rPr>
                <w:rFonts w:ascii="Consolas" w:hAnsi="Consolas"/>
                <w:sz w:val="20"/>
                <w:szCs w:val="20"/>
                <w:lang w:val="uk-UA" w:eastAsia="uk-UA"/>
              </w:rPr>
              <w:t>()</w:t>
            </w:r>
          </w:p>
          <w:p w14:paraId="101214B8" w14:textId="77777777" w:rsidR="00557890" w:rsidRPr="00557890" w:rsidRDefault="00557890" w:rsidP="00557890">
            <w:pPr>
              <w:pStyle w:val="BOOK1"/>
              <w:rPr>
                <w:rFonts w:ascii="Consolas" w:hAnsi="Consolas"/>
                <w:sz w:val="20"/>
                <w:szCs w:val="20"/>
                <w:lang w:val="uk-UA" w:eastAsia="uk-UA"/>
              </w:rPr>
            </w:pPr>
            <w:r w:rsidRPr="00557890">
              <w:rPr>
                <w:rFonts w:ascii="Consolas" w:hAnsi="Consolas"/>
                <w:sz w:val="20"/>
                <w:szCs w:val="20"/>
                <w:lang w:val="uk-UA" w:eastAsia="uk-UA"/>
              </w:rPr>
              <w:t xml:space="preserve">    </w:t>
            </w:r>
            <w:proofErr w:type="spellStart"/>
            <w:r w:rsidRPr="00557890">
              <w:rPr>
                <w:rFonts w:ascii="Consolas" w:hAnsi="Consolas"/>
                <w:sz w:val="20"/>
                <w:szCs w:val="20"/>
                <w:lang w:val="uk-UA" w:eastAsia="uk-UA"/>
              </w:rPr>
              <w:t>graph.addVertex</w:t>
            </w:r>
            <w:proofErr w:type="spellEnd"/>
            <w:r w:rsidRPr="00557890">
              <w:rPr>
                <w:rFonts w:ascii="Consolas" w:hAnsi="Consolas"/>
                <w:sz w:val="20"/>
                <w:szCs w:val="20"/>
                <w:lang w:val="uk-UA" w:eastAsia="uk-UA"/>
              </w:rPr>
              <w:t>()</w:t>
            </w:r>
          </w:p>
          <w:p w14:paraId="20B19E7A" w14:textId="77777777" w:rsidR="00557890" w:rsidRPr="00557890" w:rsidRDefault="00557890" w:rsidP="00557890">
            <w:pPr>
              <w:pStyle w:val="BOOK1"/>
              <w:rPr>
                <w:rFonts w:ascii="Consolas" w:hAnsi="Consolas"/>
                <w:sz w:val="20"/>
                <w:szCs w:val="20"/>
                <w:lang w:val="uk-UA" w:eastAsia="uk-UA"/>
              </w:rPr>
            </w:pPr>
            <w:r w:rsidRPr="00557890">
              <w:rPr>
                <w:rFonts w:ascii="Consolas" w:hAnsi="Consolas"/>
                <w:sz w:val="20"/>
                <w:szCs w:val="20"/>
                <w:lang w:val="uk-UA" w:eastAsia="uk-UA"/>
              </w:rPr>
              <w:t xml:space="preserve">    </w:t>
            </w:r>
            <w:proofErr w:type="spellStart"/>
            <w:r w:rsidRPr="00557890">
              <w:rPr>
                <w:rFonts w:ascii="Consolas" w:hAnsi="Consolas"/>
                <w:sz w:val="20"/>
                <w:szCs w:val="20"/>
                <w:lang w:val="uk-UA" w:eastAsia="uk-UA"/>
              </w:rPr>
              <w:t>graph.addVertex</w:t>
            </w:r>
            <w:proofErr w:type="spellEnd"/>
            <w:r w:rsidRPr="00557890">
              <w:rPr>
                <w:rFonts w:ascii="Consolas" w:hAnsi="Consolas"/>
                <w:sz w:val="20"/>
                <w:szCs w:val="20"/>
                <w:lang w:val="uk-UA" w:eastAsia="uk-UA"/>
              </w:rPr>
              <w:t>()</w:t>
            </w:r>
          </w:p>
          <w:p w14:paraId="59197AAC" w14:textId="77777777" w:rsidR="00557890" w:rsidRPr="00557890" w:rsidRDefault="00557890" w:rsidP="00557890">
            <w:pPr>
              <w:pStyle w:val="BOOK1"/>
              <w:rPr>
                <w:rFonts w:ascii="Consolas" w:hAnsi="Consolas"/>
                <w:sz w:val="20"/>
                <w:szCs w:val="20"/>
                <w:lang w:val="uk-UA" w:eastAsia="uk-UA"/>
              </w:rPr>
            </w:pPr>
            <w:r w:rsidRPr="00557890">
              <w:rPr>
                <w:rFonts w:ascii="Consolas" w:hAnsi="Consolas"/>
                <w:sz w:val="20"/>
                <w:szCs w:val="20"/>
                <w:lang w:val="uk-UA" w:eastAsia="uk-UA"/>
              </w:rPr>
              <w:t xml:space="preserve">    </w:t>
            </w:r>
            <w:proofErr w:type="spellStart"/>
            <w:r w:rsidRPr="00557890">
              <w:rPr>
                <w:rFonts w:ascii="Consolas" w:hAnsi="Consolas"/>
                <w:sz w:val="20"/>
                <w:szCs w:val="20"/>
                <w:lang w:val="uk-UA" w:eastAsia="uk-UA"/>
              </w:rPr>
              <w:t>graph.addVertex</w:t>
            </w:r>
            <w:proofErr w:type="spellEnd"/>
            <w:r w:rsidRPr="00557890">
              <w:rPr>
                <w:rFonts w:ascii="Consolas" w:hAnsi="Consolas"/>
                <w:sz w:val="20"/>
                <w:szCs w:val="20"/>
                <w:lang w:val="uk-UA" w:eastAsia="uk-UA"/>
              </w:rPr>
              <w:t>()</w:t>
            </w:r>
          </w:p>
          <w:p w14:paraId="4183F5D8" w14:textId="77777777" w:rsidR="00557890" w:rsidRPr="00557890" w:rsidRDefault="00557890" w:rsidP="00557890">
            <w:pPr>
              <w:pStyle w:val="BOOK1"/>
              <w:rPr>
                <w:rFonts w:ascii="Consolas" w:hAnsi="Consolas"/>
                <w:sz w:val="20"/>
                <w:szCs w:val="20"/>
                <w:lang w:val="uk-UA" w:eastAsia="uk-UA"/>
              </w:rPr>
            </w:pPr>
          </w:p>
          <w:p w14:paraId="7E7B45BE" w14:textId="77777777" w:rsidR="00557890" w:rsidRPr="00557890" w:rsidRDefault="00557890" w:rsidP="00557890">
            <w:pPr>
              <w:pStyle w:val="BOOK1"/>
              <w:rPr>
                <w:rFonts w:ascii="Consolas" w:hAnsi="Consolas"/>
                <w:sz w:val="20"/>
                <w:szCs w:val="20"/>
                <w:lang w:val="uk-UA" w:eastAsia="uk-UA"/>
              </w:rPr>
            </w:pPr>
            <w:r w:rsidRPr="00557890">
              <w:rPr>
                <w:rFonts w:ascii="Consolas" w:hAnsi="Consolas"/>
                <w:sz w:val="20"/>
                <w:szCs w:val="20"/>
                <w:lang w:val="uk-UA" w:eastAsia="uk-UA"/>
              </w:rPr>
              <w:t xml:space="preserve">    </w:t>
            </w:r>
            <w:proofErr w:type="spellStart"/>
            <w:r w:rsidRPr="00557890">
              <w:rPr>
                <w:rFonts w:ascii="Consolas" w:hAnsi="Consolas"/>
                <w:sz w:val="20"/>
                <w:szCs w:val="20"/>
                <w:lang w:val="uk-UA" w:eastAsia="uk-UA"/>
              </w:rPr>
              <w:t>graph.addEdge</w:t>
            </w:r>
            <w:proofErr w:type="spellEnd"/>
            <w:r w:rsidRPr="00557890">
              <w:rPr>
                <w:rFonts w:ascii="Consolas" w:hAnsi="Consolas"/>
                <w:sz w:val="20"/>
                <w:szCs w:val="20"/>
                <w:lang w:val="uk-UA" w:eastAsia="uk-UA"/>
              </w:rPr>
              <w:t>(0, 1)</w:t>
            </w:r>
          </w:p>
          <w:p w14:paraId="5A2F87E7" w14:textId="77777777" w:rsidR="00557890" w:rsidRPr="00557890" w:rsidRDefault="00557890" w:rsidP="00557890">
            <w:pPr>
              <w:pStyle w:val="BOOK1"/>
              <w:rPr>
                <w:rFonts w:ascii="Consolas" w:hAnsi="Consolas"/>
                <w:sz w:val="20"/>
                <w:szCs w:val="20"/>
                <w:lang w:val="uk-UA" w:eastAsia="uk-UA"/>
              </w:rPr>
            </w:pPr>
            <w:r w:rsidRPr="00557890">
              <w:rPr>
                <w:rFonts w:ascii="Consolas" w:hAnsi="Consolas"/>
                <w:sz w:val="20"/>
                <w:szCs w:val="20"/>
                <w:lang w:val="uk-UA" w:eastAsia="uk-UA"/>
              </w:rPr>
              <w:t xml:space="preserve">    </w:t>
            </w:r>
            <w:proofErr w:type="spellStart"/>
            <w:r w:rsidRPr="00557890">
              <w:rPr>
                <w:rFonts w:ascii="Consolas" w:hAnsi="Consolas"/>
                <w:sz w:val="20"/>
                <w:szCs w:val="20"/>
                <w:lang w:val="uk-UA" w:eastAsia="uk-UA"/>
              </w:rPr>
              <w:t>graph.addEdge</w:t>
            </w:r>
            <w:proofErr w:type="spellEnd"/>
            <w:r w:rsidRPr="00557890">
              <w:rPr>
                <w:rFonts w:ascii="Consolas" w:hAnsi="Consolas"/>
                <w:sz w:val="20"/>
                <w:szCs w:val="20"/>
                <w:lang w:val="uk-UA" w:eastAsia="uk-UA"/>
              </w:rPr>
              <w:t>(0, 2)</w:t>
            </w:r>
          </w:p>
          <w:p w14:paraId="6C7D88C0" w14:textId="77777777" w:rsidR="00557890" w:rsidRPr="00557890" w:rsidRDefault="00557890" w:rsidP="00557890">
            <w:pPr>
              <w:pStyle w:val="BOOK1"/>
              <w:rPr>
                <w:rFonts w:ascii="Consolas" w:hAnsi="Consolas"/>
                <w:sz w:val="20"/>
                <w:szCs w:val="20"/>
                <w:lang w:val="uk-UA" w:eastAsia="uk-UA"/>
              </w:rPr>
            </w:pPr>
            <w:r w:rsidRPr="00557890">
              <w:rPr>
                <w:rFonts w:ascii="Consolas" w:hAnsi="Consolas"/>
                <w:sz w:val="20"/>
                <w:szCs w:val="20"/>
                <w:lang w:val="uk-UA" w:eastAsia="uk-UA"/>
              </w:rPr>
              <w:t xml:space="preserve">    </w:t>
            </w:r>
            <w:proofErr w:type="spellStart"/>
            <w:r w:rsidRPr="00557890">
              <w:rPr>
                <w:rFonts w:ascii="Consolas" w:hAnsi="Consolas"/>
                <w:sz w:val="20"/>
                <w:szCs w:val="20"/>
                <w:lang w:val="uk-UA" w:eastAsia="uk-UA"/>
              </w:rPr>
              <w:t>graph.addEdge</w:t>
            </w:r>
            <w:proofErr w:type="spellEnd"/>
            <w:r w:rsidRPr="00557890">
              <w:rPr>
                <w:rFonts w:ascii="Consolas" w:hAnsi="Consolas"/>
                <w:sz w:val="20"/>
                <w:szCs w:val="20"/>
                <w:lang w:val="uk-UA" w:eastAsia="uk-UA"/>
              </w:rPr>
              <w:t>(0, 3)</w:t>
            </w:r>
          </w:p>
          <w:p w14:paraId="26F413CE" w14:textId="77777777" w:rsidR="00557890" w:rsidRPr="00557890" w:rsidRDefault="00557890" w:rsidP="00557890">
            <w:pPr>
              <w:pStyle w:val="BOOK1"/>
              <w:rPr>
                <w:rFonts w:ascii="Consolas" w:hAnsi="Consolas"/>
                <w:sz w:val="20"/>
                <w:szCs w:val="20"/>
                <w:lang w:val="uk-UA" w:eastAsia="uk-UA"/>
              </w:rPr>
            </w:pPr>
            <w:r w:rsidRPr="00557890">
              <w:rPr>
                <w:rFonts w:ascii="Consolas" w:hAnsi="Consolas"/>
                <w:sz w:val="20"/>
                <w:szCs w:val="20"/>
                <w:lang w:val="uk-UA" w:eastAsia="uk-UA"/>
              </w:rPr>
              <w:t xml:space="preserve">    </w:t>
            </w:r>
            <w:proofErr w:type="spellStart"/>
            <w:r w:rsidRPr="00557890">
              <w:rPr>
                <w:rFonts w:ascii="Consolas" w:hAnsi="Consolas"/>
                <w:sz w:val="20"/>
                <w:szCs w:val="20"/>
                <w:lang w:val="uk-UA" w:eastAsia="uk-UA"/>
              </w:rPr>
              <w:t>graph.addEdge</w:t>
            </w:r>
            <w:proofErr w:type="spellEnd"/>
            <w:r w:rsidRPr="00557890">
              <w:rPr>
                <w:rFonts w:ascii="Consolas" w:hAnsi="Consolas"/>
                <w:sz w:val="20"/>
                <w:szCs w:val="20"/>
                <w:lang w:val="uk-UA" w:eastAsia="uk-UA"/>
              </w:rPr>
              <w:t>(1, 4)</w:t>
            </w:r>
          </w:p>
          <w:p w14:paraId="7CA88898" w14:textId="77777777" w:rsidR="00557890" w:rsidRPr="00557890" w:rsidRDefault="00557890" w:rsidP="00557890">
            <w:pPr>
              <w:pStyle w:val="BOOK1"/>
              <w:rPr>
                <w:rFonts w:ascii="Consolas" w:hAnsi="Consolas"/>
                <w:sz w:val="20"/>
                <w:szCs w:val="20"/>
                <w:lang w:val="uk-UA" w:eastAsia="uk-UA"/>
              </w:rPr>
            </w:pPr>
            <w:r w:rsidRPr="00557890">
              <w:rPr>
                <w:rFonts w:ascii="Consolas" w:hAnsi="Consolas"/>
                <w:sz w:val="20"/>
                <w:szCs w:val="20"/>
                <w:lang w:val="uk-UA" w:eastAsia="uk-UA"/>
              </w:rPr>
              <w:t xml:space="preserve">    </w:t>
            </w:r>
            <w:proofErr w:type="spellStart"/>
            <w:r w:rsidRPr="00557890">
              <w:rPr>
                <w:rFonts w:ascii="Consolas" w:hAnsi="Consolas"/>
                <w:sz w:val="20"/>
                <w:szCs w:val="20"/>
                <w:lang w:val="uk-UA" w:eastAsia="uk-UA"/>
              </w:rPr>
              <w:t>graph.addEdge</w:t>
            </w:r>
            <w:proofErr w:type="spellEnd"/>
            <w:r w:rsidRPr="00557890">
              <w:rPr>
                <w:rFonts w:ascii="Consolas" w:hAnsi="Consolas"/>
                <w:sz w:val="20"/>
                <w:szCs w:val="20"/>
                <w:lang w:val="uk-UA" w:eastAsia="uk-UA"/>
              </w:rPr>
              <w:t>(2, 4)</w:t>
            </w:r>
          </w:p>
          <w:p w14:paraId="688D295A" w14:textId="77777777" w:rsidR="00557890" w:rsidRPr="00557890" w:rsidRDefault="00557890" w:rsidP="00557890">
            <w:pPr>
              <w:pStyle w:val="BOOK1"/>
              <w:rPr>
                <w:rFonts w:ascii="Consolas" w:hAnsi="Consolas"/>
                <w:sz w:val="20"/>
                <w:szCs w:val="20"/>
                <w:lang w:val="uk-UA" w:eastAsia="uk-UA"/>
              </w:rPr>
            </w:pPr>
          </w:p>
          <w:p w14:paraId="4203C345" w14:textId="78E42D4E" w:rsidR="00557890" w:rsidRPr="00557890" w:rsidRDefault="00557890" w:rsidP="00557890">
            <w:pPr>
              <w:pStyle w:val="BOOK1"/>
              <w:rPr>
                <w:rFonts w:ascii="Consolas" w:hAnsi="Consolas"/>
                <w:sz w:val="20"/>
                <w:szCs w:val="20"/>
                <w:lang w:val="en-US" w:eastAsia="uk-UA"/>
              </w:rPr>
            </w:pPr>
            <w:r w:rsidRPr="00557890">
              <w:rPr>
                <w:rFonts w:ascii="Consolas" w:hAnsi="Consolas"/>
                <w:sz w:val="20"/>
                <w:szCs w:val="20"/>
                <w:lang w:val="uk-UA" w:eastAsia="uk-UA"/>
              </w:rPr>
              <w:t xml:space="preserve">    </w:t>
            </w:r>
            <w:proofErr w:type="spellStart"/>
            <w:r w:rsidRPr="00557890">
              <w:rPr>
                <w:rFonts w:ascii="Consolas" w:hAnsi="Consolas"/>
                <w:sz w:val="20"/>
                <w:szCs w:val="20"/>
                <w:lang w:val="uk-UA" w:eastAsia="uk-UA"/>
              </w:rPr>
              <w:t>graph.getNeighbors</w:t>
            </w:r>
            <w:proofErr w:type="spellEnd"/>
            <w:r w:rsidRPr="00557890">
              <w:rPr>
                <w:rFonts w:ascii="Consolas" w:hAnsi="Consolas"/>
                <w:sz w:val="20"/>
                <w:szCs w:val="20"/>
                <w:lang w:val="uk-UA" w:eastAsia="uk-UA"/>
              </w:rPr>
              <w:t>(</w:t>
            </w:r>
            <w:r w:rsidR="00B75200">
              <w:rPr>
                <w:rFonts w:ascii="Consolas" w:hAnsi="Consolas"/>
                <w:sz w:val="20"/>
                <w:szCs w:val="20"/>
                <w:lang w:val="en-US" w:eastAsia="uk-UA"/>
              </w:rPr>
              <w:t>0</w:t>
            </w:r>
            <w:r w:rsidRPr="00557890">
              <w:rPr>
                <w:rFonts w:ascii="Consolas" w:hAnsi="Consolas"/>
                <w:sz w:val="20"/>
                <w:szCs w:val="20"/>
                <w:lang w:val="uk-UA" w:eastAsia="uk-UA"/>
              </w:rPr>
              <w:t>)</w:t>
            </w:r>
          </w:p>
          <w:p w14:paraId="2566FC12" w14:textId="77777777" w:rsidR="00557890" w:rsidRPr="00557890" w:rsidRDefault="00557890" w:rsidP="00557890">
            <w:pPr>
              <w:pStyle w:val="BOOK1"/>
              <w:rPr>
                <w:rFonts w:ascii="Consolas" w:hAnsi="Consolas"/>
                <w:sz w:val="20"/>
                <w:szCs w:val="20"/>
                <w:lang w:val="uk-UA" w:eastAsia="uk-UA"/>
              </w:rPr>
            </w:pPr>
            <w:r w:rsidRPr="00557890">
              <w:rPr>
                <w:rFonts w:ascii="Consolas" w:hAnsi="Consolas"/>
                <w:sz w:val="20"/>
                <w:szCs w:val="20"/>
                <w:lang w:val="uk-UA" w:eastAsia="uk-UA"/>
              </w:rPr>
              <w:t>}</w:t>
            </w:r>
          </w:p>
          <w:p w14:paraId="55EBAA86" w14:textId="77777777" w:rsidR="00557890" w:rsidRPr="00616915" w:rsidRDefault="00557890" w:rsidP="00616915">
            <w:pPr>
              <w:spacing w:line="160" w:lineRule="exact"/>
              <w:rPr>
                <w:rFonts w:ascii="Consolas" w:hAnsi="Consolas"/>
                <w:sz w:val="20"/>
                <w:szCs w:val="20"/>
                <w:lang w:val="en-US"/>
              </w:rPr>
            </w:pPr>
          </w:p>
          <w:p w14:paraId="7C04BB7D" w14:textId="77777777" w:rsidR="002A7371" w:rsidRPr="00BA2DC5" w:rsidRDefault="002A7371" w:rsidP="00616915">
            <w:pPr>
              <w:pStyle w:val="Book0"/>
              <w:shd w:val="clear" w:color="auto" w:fill="auto"/>
              <w:spacing w:line="160" w:lineRule="exact"/>
              <w:ind w:left="0" w:firstLine="0"/>
              <w:rPr>
                <w:rFonts w:ascii="Consolas" w:hAnsi="Consolas" w:cstheme="minorHAnsi"/>
                <w:sz w:val="20"/>
                <w:szCs w:val="20"/>
                <w:lang w:val="en-US"/>
              </w:rPr>
            </w:pPr>
          </w:p>
        </w:tc>
      </w:tr>
      <w:bookmarkEnd w:id="11"/>
    </w:tbl>
    <w:p w14:paraId="74CDC65F" w14:textId="5979D247" w:rsidR="00B12235" w:rsidRPr="00BA2DC5" w:rsidRDefault="00B12235">
      <w:pPr>
        <w:pStyle w:val="Book0"/>
        <w:ind w:left="0" w:firstLine="851"/>
        <w:rPr>
          <w:lang w:val="en-US"/>
        </w:rPr>
      </w:pPr>
    </w:p>
    <w:p w14:paraId="3184C17D" w14:textId="77777777" w:rsidR="00B12235" w:rsidRPr="00BA2DC5" w:rsidRDefault="00B12235">
      <w:pPr>
        <w:suppressAutoHyphens w:val="0"/>
        <w:spacing w:after="0" w:line="240" w:lineRule="auto"/>
        <w:rPr>
          <w:rFonts w:ascii="Times New Roman" w:eastAsia="Times New Roman" w:hAnsi="Times New Roman" w:cs="Courier New"/>
          <w:iCs/>
          <w:color w:val="1C1717"/>
          <w:sz w:val="28"/>
          <w:szCs w:val="24"/>
          <w:lang w:val="en-US" w:eastAsia="uk-UA"/>
        </w:rPr>
      </w:pPr>
      <w:r w:rsidRPr="00BA2DC5">
        <w:rPr>
          <w:lang w:val="en-US"/>
        </w:rPr>
        <w:br w:type="page"/>
      </w:r>
    </w:p>
    <w:p w14:paraId="7B0A54EB" w14:textId="77777777" w:rsidR="002A7371" w:rsidRPr="00BA2DC5" w:rsidRDefault="002A7371">
      <w:pPr>
        <w:pStyle w:val="Book0"/>
        <w:ind w:left="0" w:firstLine="851"/>
        <w:rPr>
          <w:lang w:val="en-US"/>
        </w:rPr>
        <w:sectPr w:rsidR="002A7371" w:rsidRPr="00BA2DC5" w:rsidSect="00593335">
          <w:pgSz w:w="16838" w:h="11906" w:orient="landscape"/>
          <w:pgMar w:top="1418" w:right="851" w:bottom="851" w:left="2268" w:header="709" w:footer="709" w:gutter="0"/>
          <w:cols w:space="720"/>
          <w:docGrid w:linePitch="360" w:charSpace="4096"/>
        </w:sectPr>
      </w:pPr>
    </w:p>
    <w:p w14:paraId="7ECC9EA7" w14:textId="77777777" w:rsidR="00854765" w:rsidRDefault="00854765">
      <w:pPr>
        <w:pStyle w:val="Book0"/>
        <w:ind w:left="0" w:firstLine="851"/>
        <w:rPr>
          <w:b/>
          <w:bCs/>
          <w:lang w:val="ru-RU"/>
        </w:rPr>
      </w:pPr>
      <w:bookmarkStart w:id="12" w:name="_Hlk163301163"/>
      <w:r w:rsidRPr="00854765">
        <w:rPr>
          <w:b/>
          <w:bCs/>
          <w:lang w:val="ru-RU"/>
        </w:rPr>
        <w:lastRenderedPageBreak/>
        <w:t>9.4. Базовые</w:t>
      </w:r>
      <w:r>
        <w:rPr>
          <w:lang w:val="ru-RU"/>
        </w:rPr>
        <w:t xml:space="preserve"> а</w:t>
      </w:r>
      <w:r>
        <w:rPr>
          <w:b/>
          <w:bCs/>
          <w:lang w:val="ru-RU"/>
        </w:rPr>
        <w:t xml:space="preserve">лгоритмы графов </w:t>
      </w:r>
    </w:p>
    <w:p w14:paraId="532314C8" w14:textId="48276116" w:rsidR="00F81A8D" w:rsidRDefault="00B12418">
      <w:pPr>
        <w:pStyle w:val="Book0"/>
        <w:ind w:left="0" w:firstLine="851"/>
      </w:pPr>
      <w:bookmarkStart w:id="13" w:name="_Hlk163301222"/>
      <w:bookmarkEnd w:id="12"/>
      <w:r>
        <w:rPr>
          <w:lang w:val="ru-RU"/>
        </w:rPr>
        <w:t xml:space="preserve">Вследствие широкого распространения графов существует </w:t>
      </w:r>
      <w:r w:rsidR="00A42F98">
        <w:rPr>
          <w:lang w:val="ru-RU"/>
        </w:rPr>
        <w:t xml:space="preserve">большое количество </w:t>
      </w:r>
      <w:r>
        <w:rPr>
          <w:lang w:val="ru-RU"/>
        </w:rPr>
        <w:t>алгоритмов их обработки</w:t>
      </w:r>
      <w:r w:rsidR="00854765">
        <w:rPr>
          <w:lang w:val="ru-RU"/>
        </w:rPr>
        <w:t>.</w:t>
      </w:r>
      <w:r>
        <w:rPr>
          <w:lang w:val="ru-RU"/>
        </w:rPr>
        <w:t xml:space="preserve"> </w:t>
      </w:r>
      <w:r w:rsidR="006A00C2">
        <w:rPr>
          <w:lang w:val="ru-RU"/>
        </w:rPr>
        <w:t xml:space="preserve">Среди задач, </w:t>
      </w:r>
      <w:r>
        <w:rPr>
          <w:lang w:val="ru-RU"/>
        </w:rPr>
        <w:t>решаемы</w:t>
      </w:r>
      <w:r w:rsidR="006A00C2">
        <w:rPr>
          <w:lang w:val="ru-RU"/>
        </w:rPr>
        <w:t>х</w:t>
      </w:r>
      <w:r>
        <w:rPr>
          <w:lang w:val="ru-RU"/>
        </w:rPr>
        <w:t xml:space="preserve"> в рамках теории графов, </w:t>
      </w:r>
      <w:r w:rsidR="00854765">
        <w:rPr>
          <w:lang w:val="ru-RU"/>
        </w:rPr>
        <w:t xml:space="preserve">таковыми </w:t>
      </w:r>
      <w:r w:rsidR="006A00C2">
        <w:rPr>
          <w:lang w:val="ru-RU"/>
        </w:rPr>
        <w:t>являются</w:t>
      </w:r>
      <w:r>
        <w:rPr>
          <w:lang w:val="ru-RU"/>
        </w:rPr>
        <w:t>:</w:t>
      </w:r>
    </w:p>
    <w:bookmarkEnd w:id="13"/>
    <w:p w14:paraId="03E11E97" w14:textId="77777777" w:rsidR="00F81A8D" w:rsidRDefault="00B12418">
      <w:pPr>
        <w:pStyle w:val="Book0"/>
        <w:numPr>
          <w:ilvl w:val="0"/>
          <w:numId w:val="2"/>
        </w:numPr>
        <w:spacing w:after="0"/>
      </w:pPr>
      <w:r>
        <w:rPr>
          <w:color w:val="auto"/>
          <w:lang w:val="ru-RU"/>
        </w:rPr>
        <w:t>Определение графа и его свойства;</w:t>
      </w:r>
    </w:p>
    <w:p w14:paraId="6E5F49D7" w14:textId="77777777" w:rsidR="00F81A8D" w:rsidRDefault="00B12418">
      <w:pPr>
        <w:pStyle w:val="Book0"/>
        <w:numPr>
          <w:ilvl w:val="0"/>
          <w:numId w:val="2"/>
        </w:numPr>
        <w:spacing w:before="0" w:after="0"/>
      </w:pPr>
      <w:r>
        <w:rPr>
          <w:color w:val="auto"/>
          <w:lang w:val="ru-RU"/>
        </w:rPr>
        <w:t>Действия с графами;</w:t>
      </w:r>
      <w:r>
        <w:rPr>
          <w:b/>
          <w:bCs/>
          <w:color w:val="auto"/>
          <w:lang w:val="ru-RU"/>
        </w:rPr>
        <w:t> </w:t>
      </w:r>
    </w:p>
    <w:p w14:paraId="58A0A5C7" w14:textId="77777777" w:rsidR="00F81A8D" w:rsidRDefault="00B12418">
      <w:pPr>
        <w:pStyle w:val="Book0"/>
        <w:numPr>
          <w:ilvl w:val="0"/>
          <w:numId w:val="2"/>
        </w:numPr>
        <w:spacing w:before="0" w:after="0"/>
      </w:pPr>
      <w:r>
        <w:rPr>
          <w:color w:val="auto"/>
          <w:lang w:val="ru-RU"/>
        </w:rPr>
        <w:t>Маршруты, цепи и циклы, контуры</w:t>
      </w:r>
      <w:r>
        <w:rPr>
          <w:b/>
          <w:bCs/>
          <w:color w:val="auto"/>
          <w:lang w:val="ru-RU"/>
        </w:rPr>
        <w:t>;</w:t>
      </w:r>
    </w:p>
    <w:p w14:paraId="2604BA0E" w14:textId="77777777" w:rsidR="00F81A8D" w:rsidRDefault="00B12418">
      <w:pPr>
        <w:pStyle w:val="Book0"/>
        <w:numPr>
          <w:ilvl w:val="0"/>
          <w:numId w:val="2"/>
        </w:numPr>
        <w:spacing w:before="0" w:after="0"/>
      </w:pPr>
      <w:r>
        <w:rPr>
          <w:color w:val="auto"/>
          <w:lang w:val="ru-RU"/>
        </w:rPr>
        <w:t>Вычисление характеристик графа;</w:t>
      </w:r>
      <w:r>
        <w:rPr>
          <w:b/>
          <w:bCs/>
          <w:color w:val="036098"/>
          <w:lang w:val="ru-RU"/>
        </w:rPr>
        <w:t> </w:t>
      </w:r>
    </w:p>
    <w:p w14:paraId="6F1E8AE4" w14:textId="77777777" w:rsidR="00854765" w:rsidRDefault="00134180" w:rsidP="00D733C9">
      <w:pPr>
        <w:pStyle w:val="Book0"/>
        <w:ind w:left="0" w:firstLine="503"/>
        <w:rPr>
          <w:lang w:val="ru-RU"/>
        </w:rPr>
      </w:pPr>
      <w:r w:rsidRPr="00134180">
        <w:t xml:space="preserve">Рассмотрим основные алгоритмы, используемые в этих задачах и реализованные, как и прежде, в рамках гибридного программирования DRAKON + </w:t>
      </w:r>
      <w:proofErr w:type="spellStart"/>
      <w:r w:rsidRPr="00134180">
        <w:t>Golang</w:t>
      </w:r>
      <w:proofErr w:type="spellEnd"/>
      <w:r w:rsidRPr="00134180">
        <w:t xml:space="preserve">. После того, как граф построен и его свойства проверены, естественно </w:t>
      </w:r>
      <w:r w:rsidR="00D733C9">
        <w:rPr>
          <w:lang w:val="ru-RU"/>
        </w:rPr>
        <w:t xml:space="preserve">может возникнуть задача обхода графа по его </w:t>
      </w:r>
      <w:r w:rsidRPr="00134180">
        <w:t xml:space="preserve">вершинам. Общая задача формулируется следующим образом: обойти граф, начиная с заданной вершины и двигаясь по ребрам к другим вершинам, посетить все вершины. </w:t>
      </w:r>
    </w:p>
    <w:p w14:paraId="4BBB0012" w14:textId="1A48B978" w:rsidR="00134180" w:rsidRDefault="00134180" w:rsidP="00D733C9">
      <w:pPr>
        <w:pStyle w:val="Book0"/>
        <w:ind w:left="0" w:firstLine="503"/>
        <w:rPr>
          <w:lang w:val="ru-RU"/>
        </w:rPr>
      </w:pPr>
      <w:r w:rsidRPr="00134180">
        <w:t xml:space="preserve">Существует два основных способа обхода графов: обход по глубине и обход </w:t>
      </w:r>
      <w:r w:rsidR="00722D73">
        <w:rPr>
          <w:lang w:val="ru-RU"/>
        </w:rPr>
        <w:t>по ширине</w:t>
      </w:r>
      <w:r w:rsidRPr="00134180">
        <w:t xml:space="preserve">, которые обеспечивают перебор всех связных вершин. Разница между поиском в глубину и поиском в ширину заключается в том, </w:t>
      </w:r>
      <w:proofErr w:type="gramStart"/>
      <w:r w:rsidRPr="00134180">
        <w:t>что  результатом</w:t>
      </w:r>
      <w:proofErr w:type="gramEnd"/>
      <w:r w:rsidRPr="00134180">
        <w:t xml:space="preserve"> алгоритма поиска в глубину является некоторый маршрут, по которому можно последовательно обойти все вершины графа, доступные из начальной вершины. Это принципиально отличается от поиска </w:t>
      </w:r>
      <w:r w:rsidR="00D007A6">
        <w:rPr>
          <w:lang w:val="ru-RU"/>
        </w:rPr>
        <w:t>в</w:t>
      </w:r>
      <w:r w:rsidR="00DA502F">
        <w:rPr>
          <w:lang w:val="ru-RU"/>
        </w:rPr>
        <w:t xml:space="preserve"> </w:t>
      </w:r>
      <w:r w:rsidR="00D007A6">
        <w:rPr>
          <w:lang w:val="ru-RU"/>
        </w:rPr>
        <w:t>шир</w:t>
      </w:r>
      <w:r w:rsidR="00DA502F">
        <w:rPr>
          <w:lang w:val="ru-RU"/>
        </w:rPr>
        <w:t>ину</w:t>
      </w:r>
      <w:r w:rsidRPr="00134180">
        <w:t xml:space="preserve">, где </w:t>
      </w:r>
      <w:r w:rsidR="00DA502F">
        <w:rPr>
          <w:lang w:val="ru-RU"/>
        </w:rPr>
        <w:t xml:space="preserve">вначале обходятся все вершины одного уровня, а затем последовательно обходятся вершины следующих уровней. </w:t>
      </w:r>
    </w:p>
    <w:p w14:paraId="36F03366" w14:textId="77777777" w:rsidR="00854765" w:rsidRPr="007A4813" w:rsidRDefault="00854765" w:rsidP="00317F52">
      <w:pPr>
        <w:pStyle w:val="Book0"/>
        <w:ind w:left="0" w:firstLine="851"/>
        <w:rPr>
          <w:lang w:val="ru-RU"/>
        </w:rPr>
      </w:pPr>
    </w:p>
    <w:p w14:paraId="25A45406" w14:textId="77777777" w:rsidR="00854765" w:rsidRPr="007A4813" w:rsidRDefault="00854765" w:rsidP="00317F52">
      <w:pPr>
        <w:pStyle w:val="Book0"/>
        <w:ind w:left="0" w:firstLine="851"/>
        <w:rPr>
          <w:lang w:val="ru-RU"/>
        </w:rPr>
      </w:pPr>
    </w:p>
    <w:p w14:paraId="2E86650C" w14:textId="317BBB8E" w:rsidR="00854765" w:rsidRPr="002464C8" w:rsidRDefault="00854765" w:rsidP="00317F52">
      <w:pPr>
        <w:pStyle w:val="Book0"/>
        <w:ind w:left="0" w:firstLine="851"/>
        <w:rPr>
          <w:b/>
          <w:bCs/>
          <w:lang w:val="ru-RU"/>
        </w:rPr>
      </w:pPr>
      <w:r w:rsidRPr="002464C8">
        <w:rPr>
          <w:b/>
          <w:bCs/>
          <w:lang w:val="ru-RU"/>
        </w:rPr>
        <w:lastRenderedPageBreak/>
        <w:t>9.4.1. Обход в глубину (</w:t>
      </w:r>
      <w:r w:rsidRPr="002464C8">
        <w:rPr>
          <w:b/>
          <w:bCs/>
          <w:lang w:val="en-US"/>
        </w:rPr>
        <w:t>In</w:t>
      </w:r>
      <w:r w:rsidRPr="002464C8">
        <w:rPr>
          <w:b/>
          <w:bCs/>
          <w:lang w:val="ru-RU"/>
        </w:rPr>
        <w:t xml:space="preserve"> </w:t>
      </w:r>
      <w:r w:rsidRPr="002464C8">
        <w:rPr>
          <w:b/>
          <w:bCs/>
          <w:lang w:val="en-US"/>
        </w:rPr>
        <w:t>depth</w:t>
      </w:r>
      <w:r w:rsidRPr="002464C8">
        <w:rPr>
          <w:b/>
          <w:bCs/>
          <w:lang w:val="ru-RU"/>
        </w:rPr>
        <w:t xml:space="preserve">) </w:t>
      </w:r>
    </w:p>
    <w:p w14:paraId="7456D78B" w14:textId="77777777" w:rsidR="002464C8" w:rsidRDefault="002464C8" w:rsidP="00317F52">
      <w:pPr>
        <w:pStyle w:val="Book0"/>
        <w:ind w:left="0" w:firstLine="851"/>
        <w:rPr>
          <w:lang w:val="ru-RU"/>
        </w:rPr>
      </w:pPr>
      <w:r>
        <w:rPr>
          <w:lang w:val="ru-RU"/>
        </w:rPr>
        <w:t>9.4.1.1 Формирование графа</w:t>
      </w:r>
    </w:p>
    <w:p w14:paraId="1491777F" w14:textId="3E5F97FF" w:rsidR="00B66378" w:rsidRDefault="007A4813" w:rsidP="00317F52">
      <w:pPr>
        <w:pStyle w:val="Book0"/>
        <w:ind w:left="0" w:firstLine="851"/>
        <w:rPr>
          <w:lang w:val="ru-RU"/>
        </w:rPr>
      </w:pPr>
      <w:r>
        <w:rPr>
          <w:lang w:val="ru-RU"/>
        </w:rPr>
        <w:t xml:space="preserve">Напомним, что </w:t>
      </w:r>
      <w:r w:rsidRPr="00134180">
        <w:t xml:space="preserve">алгоритм поиска в глубину </w:t>
      </w:r>
      <w:r>
        <w:rPr>
          <w:lang w:val="ru-RU"/>
        </w:rPr>
        <w:t xml:space="preserve">заключается в последовательном обходе </w:t>
      </w:r>
      <w:r w:rsidRPr="00134180">
        <w:t>вершин графа, доступны</w:t>
      </w:r>
      <w:r>
        <w:rPr>
          <w:lang w:val="ru-RU"/>
        </w:rPr>
        <w:t>х</w:t>
      </w:r>
      <w:r w:rsidRPr="00134180">
        <w:t xml:space="preserve"> из начальной вершины.</w:t>
      </w:r>
      <w:r>
        <w:rPr>
          <w:lang w:val="ru-RU"/>
        </w:rPr>
        <w:t xml:space="preserve"> Для реализации этого алгоритма граф будем представлять с помощью связных списков </w:t>
      </w:r>
      <w:r w:rsidRPr="007A4813">
        <w:rPr>
          <w:lang w:val="ru-RU"/>
        </w:rPr>
        <w:t>(</w:t>
      </w:r>
      <w:r w:rsidR="00722D73">
        <w:rPr>
          <w:lang w:val="uk-UA"/>
        </w:rPr>
        <w:t xml:space="preserve">Табл. </w:t>
      </w:r>
      <w:r w:rsidR="00A71BB5">
        <w:rPr>
          <w:lang w:val="uk-UA"/>
        </w:rPr>
        <w:t>9.1</w:t>
      </w:r>
      <w:r w:rsidRPr="007A4813">
        <w:rPr>
          <w:lang w:val="ru-RU"/>
        </w:rPr>
        <w:t xml:space="preserve">). </w:t>
      </w:r>
      <w:r w:rsidR="00945F3E" w:rsidRPr="00945F3E">
        <w:rPr>
          <w:lang w:val="ru-RU"/>
        </w:rPr>
        <w:t xml:space="preserve"> </w:t>
      </w:r>
      <w:r w:rsidR="00B66378">
        <w:rPr>
          <w:lang w:val="ru-RU"/>
        </w:rPr>
        <w:t>Описани</w:t>
      </w:r>
      <w:r w:rsidR="002E054B">
        <w:rPr>
          <w:lang w:val="ru-RU"/>
        </w:rPr>
        <w:t>е</w:t>
      </w:r>
      <w:r w:rsidR="00B66378">
        <w:rPr>
          <w:lang w:val="ru-RU"/>
        </w:rPr>
        <w:t xml:space="preserve"> типов переменных, </w:t>
      </w:r>
      <w:proofErr w:type="gramStart"/>
      <w:r w:rsidR="00B66378">
        <w:rPr>
          <w:lang w:val="ru-RU"/>
        </w:rPr>
        <w:t>используемых  в</w:t>
      </w:r>
      <w:proofErr w:type="gramEnd"/>
      <w:r w:rsidR="00B66378">
        <w:rPr>
          <w:lang w:val="ru-RU"/>
        </w:rPr>
        <w:t xml:space="preserve"> программе обработки графа представлен</w:t>
      </w:r>
      <w:r w:rsidR="002E054B">
        <w:rPr>
          <w:lang w:val="ru-RU"/>
        </w:rPr>
        <w:t>ы</w:t>
      </w:r>
      <w:r w:rsidR="00B66378">
        <w:rPr>
          <w:lang w:val="ru-RU"/>
        </w:rPr>
        <w:t xml:space="preserve"> на рис. 9.7. </w:t>
      </w:r>
    </w:p>
    <w:p w14:paraId="7F98958A" w14:textId="1743BE72" w:rsidR="00B66378" w:rsidRDefault="00B66378" w:rsidP="00B66378">
      <w:pPr>
        <w:pStyle w:val="Book0"/>
        <w:ind w:left="0" w:firstLine="1843"/>
        <w:rPr>
          <w:lang w:val="ru-RU"/>
        </w:rPr>
      </w:pPr>
      <w:r>
        <w:rPr>
          <w:noProof/>
          <w:lang w:val="ru-RU"/>
        </w:rPr>
        <w:drawing>
          <wp:inline distT="0" distB="0" distL="0" distR="0" wp14:anchorId="1CEDCF31" wp14:editId="277FF974">
            <wp:extent cx="3733800" cy="3857625"/>
            <wp:effectExtent l="0" t="0" r="0" b="0"/>
            <wp:docPr id="2136675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75801" name="Рисунок 2136675801"/>
                    <pic:cNvPicPr/>
                  </pic:nvPicPr>
                  <pic:blipFill>
                    <a:blip r:embed="rId15">
                      <a:extLst>
                        <a:ext uri="{28A0092B-C50C-407E-A947-70E740481C1C}">
                          <a14:useLocalDpi xmlns:a14="http://schemas.microsoft.com/office/drawing/2010/main" val="0"/>
                        </a:ext>
                      </a:extLst>
                    </a:blip>
                    <a:stretch>
                      <a:fillRect/>
                    </a:stretch>
                  </pic:blipFill>
                  <pic:spPr>
                    <a:xfrm>
                      <a:off x="0" y="0"/>
                      <a:ext cx="3733800" cy="3857625"/>
                    </a:xfrm>
                    <a:prstGeom prst="rect">
                      <a:avLst/>
                    </a:prstGeom>
                  </pic:spPr>
                </pic:pic>
              </a:graphicData>
            </a:graphic>
          </wp:inline>
        </w:drawing>
      </w:r>
    </w:p>
    <w:p w14:paraId="761786A3" w14:textId="3EACF010" w:rsidR="00B66378" w:rsidRPr="00B66378" w:rsidRDefault="00B66378" w:rsidP="00317F52">
      <w:pPr>
        <w:pStyle w:val="Book0"/>
        <w:ind w:left="0" w:firstLine="851"/>
        <w:rPr>
          <w:lang w:val="ru-RU"/>
        </w:rPr>
      </w:pPr>
      <w:r>
        <w:rPr>
          <w:lang w:val="ru-RU"/>
        </w:rPr>
        <w:t xml:space="preserve">Рис. 9.7. Описание типов переменных программы обхода в глубину </w:t>
      </w:r>
    </w:p>
    <w:p w14:paraId="66A5ECA8" w14:textId="77777777" w:rsidR="00036516" w:rsidRDefault="00B66378" w:rsidP="002E054B">
      <w:pPr>
        <w:pStyle w:val="Book0"/>
        <w:ind w:left="0" w:firstLine="851"/>
        <w:rPr>
          <w:lang w:val="ru-RU"/>
        </w:rPr>
      </w:pPr>
      <w:r>
        <w:rPr>
          <w:lang w:val="ru-RU"/>
        </w:rPr>
        <w:t xml:space="preserve"> </w:t>
      </w:r>
      <w:r w:rsidR="002E054B">
        <w:rPr>
          <w:lang w:val="ru-RU"/>
        </w:rPr>
        <w:t xml:space="preserve">В этом </w:t>
      </w:r>
      <w:r w:rsidR="00036516">
        <w:rPr>
          <w:lang w:val="ru-RU"/>
        </w:rPr>
        <w:t>фрагменте описываются следующие структуры:</w:t>
      </w:r>
    </w:p>
    <w:p w14:paraId="2A676E78" w14:textId="1660BA8D" w:rsidR="002E054B" w:rsidRPr="002E054B" w:rsidRDefault="00036516" w:rsidP="002E054B">
      <w:pPr>
        <w:pStyle w:val="Book0"/>
        <w:ind w:left="0" w:firstLine="851"/>
        <w:rPr>
          <w:lang w:val="ru-RU"/>
        </w:rPr>
      </w:pPr>
      <w:r>
        <w:rPr>
          <w:lang w:val="ru-RU"/>
        </w:rPr>
        <w:t xml:space="preserve">1. </w:t>
      </w:r>
      <w:proofErr w:type="spellStart"/>
      <w:r w:rsidR="002E054B" w:rsidRPr="002E054B">
        <w:rPr>
          <w:rStyle w:val="a5"/>
          <w:b w:val="0"/>
          <w:bCs/>
          <w:lang w:val="ru-RU"/>
        </w:rPr>
        <w:t>AjlistNode</w:t>
      </w:r>
      <w:proofErr w:type="spellEnd"/>
      <w:r>
        <w:rPr>
          <w:rStyle w:val="a5"/>
          <w:b w:val="0"/>
          <w:bCs/>
          <w:lang w:val="ru-RU"/>
        </w:rPr>
        <w:t xml:space="preserve"> </w:t>
      </w:r>
      <w:proofErr w:type="gramStart"/>
      <w:r w:rsidRPr="00036516">
        <w:rPr>
          <w:rStyle w:val="a5"/>
          <w:b w:val="0"/>
          <w:bCs/>
          <w:i w:val="0"/>
          <w:iCs/>
          <w:lang w:val="ru-RU"/>
        </w:rPr>
        <w:t>-</w:t>
      </w:r>
      <w:r w:rsidR="002E054B" w:rsidRPr="002E054B">
        <w:rPr>
          <w:rStyle w:val="a5"/>
          <w:b w:val="0"/>
          <w:bCs/>
          <w:lang w:val="ru-RU"/>
        </w:rPr>
        <w:t xml:space="preserve"> </w:t>
      </w:r>
      <w:r w:rsidR="002E054B" w:rsidRPr="002E054B">
        <w:rPr>
          <w:lang w:val="ru-RU"/>
        </w:rPr>
        <w:t xml:space="preserve"> структура</w:t>
      </w:r>
      <w:proofErr w:type="gramEnd"/>
      <w:r w:rsidR="002E054B" w:rsidRPr="002E054B">
        <w:rPr>
          <w:lang w:val="ru-RU"/>
        </w:rPr>
        <w:t>, которая представляет узел в связанном списке для представления смежности графа. Она содержит следующие поля:</w:t>
      </w:r>
    </w:p>
    <w:p w14:paraId="5D05BCD2" w14:textId="1E64B707" w:rsidR="002E054B" w:rsidRPr="002E054B" w:rsidRDefault="002E054B" w:rsidP="002E054B">
      <w:pPr>
        <w:pStyle w:val="Book0"/>
        <w:ind w:left="142" w:firstLine="709"/>
        <w:rPr>
          <w:lang w:val="ru-RU"/>
        </w:rPr>
      </w:pPr>
      <w:r w:rsidRPr="002E054B">
        <w:rPr>
          <w:lang w:val="ru-RU"/>
        </w:rPr>
        <w:lastRenderedPageBreak/>
        <w:t xml:space="preserve">   - </w:t>
      </w:r>
      <w:proofErr w:type="spellStart"/>
      <w:r w:rsidRPr="002E054B">
        <w:rPr>
          <w:rStyle w:val="a5"/>
          <w:b w:val="0"/>
          <w:bCs/>
          <w:lang w:val="ru-RU"/>
        </w:rPr>
        <w:t>id</w:t>
      </w:r>
      <w:proofErr w:type="spellEnd"/>
      <w:r w:rsidRPr="002E054B">
        <w:rPr>
          <w:rStyle w:val="a5"/>
          <w:b w:val="0"/>
          <w:bCs/>
          <w:lang w:val="ru-RU"/>
        </w:rPr>
        <w:t xml:space="preserve"> </w:t>
      </w:r>
      <w:proofErr w:type="spellStart"/>
      <w:r w:rsidRPr="002E054B">
        <w:rPr>
          <w:rStyle w:val="a5"/>
          <w:b w:val="0"/>
          <w:bCs/>
          <w:lang w:val="ru-RU"/>
        </w:rPr>
        <w:t>int</w:t>
      </w:r>
      <w:proofErr w:type="spellEnd"/>
      <w:r w:rsidRPr="002E054B">
        <w:rPr>
          <w:rStyle w:val="a5"/>
          <w:b w:val="0"/>
          <w:bCs/>
          <w:lang w:val="ru-RU"/>
        </w:rPr>
        <w:t xml:space="preserve"> </w:t>
      </w:r>
      <w:r w:rsidRPr="002E054B">
        <w:rPr>
          <w:lang w:val="ru-RU"/>
        </w:rPr>
        <w:t>- целочисленное значение, которое представляет идентификатор вершины графа.</w:t>
      </w:r>
    </w:p>
    <w:p w14:paraId="15AFCD37" w14:textId="02A4DF59" w:rsidR="002E054B" w:rsidRDefault="002E054B" w:rsidP="002E054B">
      <w:pPr>
        <w:pStyle w:val="Book0"/>
        <w:ind w:left="0" w:firstLine="851"/>
        <w:rPr>
          <w:lang w:val="ru-RU"/>
        </w:rPr>
      </w:pPr>
      <w:r w:rsidRPr="002E054B">
        <w:rPr>
          <w:lang w:val="ru-RU"/>
        </w:rPr>
        <w:t xml:space="preserve">   - </w:t>
      </w:r>
      <w:proofErr w:type="spellStart"/>
      <w:r w:rsidRPr="002E054B">
        <w:rPr>
          <w:rStyle w:val="a5"/>
          <w:b w:val="0"/>
          <w:bCs/>
          <w:lang w:val="ru-RU"/>
        </w:rPr>
        <w:t>next</w:t>
      </w:r>
      <w:proofErr w:type="spellEnd"/>
      <w:r w:rsidRPr="002E054B">
        <w:rPr>
          <w:rStyle w:val="a5"/>
          <w:b w:val="0"/>
          <w:bCs/>
          <w:lang w:val="ru-RU"/>
        </w:rPr>
        <w:t xml:space="preserve"> *</w:t>
      </w:r>
      <w:proofErr w:type="spellStart"/>
      <w:r w:rsidRPr="002E054B">
        <w:rPr>
          <w:rStyle w:val="a5"/>
          <w:b w:val="0"/>
          <w:bCs/>
          <w:lang w:val="ru-RU"/>
        </w:rPr>
        <w:t>AjlistNode</w:t>
      </w:r>
      <w:proofErr w:type="spellEnd"/>
      <w:r w:rsidRPr="002E054B">
        <w:rPr>
          <w:rStyle w:val="a5"/>
          <w:b w:val="0"/>
          <w:bCs/>
          <w:lang w:val="ru-RU"/>
        </w:rPr>
        <w:t xml:space="preserve"> </w:t>
      </w:r>
      <w:r w:rsidRPr="002E054B">
        <w:rPr>
          <w:lang w:val="ru-RU"/>
        </w:rPr>
        <w:t>- указатель на следующий узел в связанном списке.</w:t>
      </w:r>
    </w:p>
    <w:p w14:paraId="38F9E3C4" w14:textId="17E17B62" w:rsidR="00036516" w:rsidRPr="00036516" w:rsidRDefault="00036516" w:rsidP="00036516">
      <w:pPr>
        <w:pStyle w:val="Book0"/>
        <w:ind w:left="142" w:firstLine="851"/>
        <w:rPr>
          <w:lang w:val="ru-RU"/>
        </w:rPr>
      </w:pPr>
      <w:r w:rsidRPr="00036516">
        <w:rPr>
          <w:lang w:val="ru-RU"/>
        </w:rPr>
        <w:t xml:space="preserve">2. </w:t>
      </w:r>
      <w:proofErr w:type="spellStart"/>
      <w:r w:rsidRPr="00036516">
        <w:rPr>
          <w:rStyle w:val="a5"/>
          <w:b w:val="0"/>
          <w:bCs/>
          <w:lang w:val="ru-RU"/>
        </w:rPr>
        <w:t>Vertices</w:t>
      </w:r>
      <w:proofErr w:type="spellEnd"/>
      <w:r w:rsidRPr="00036516">
        <w:rPr>
          <w:rStyle w:val="a5"/>
          <w:b w:val="0"/>
          <w:bCs/>
          <w:lang w:val="ru-RU"/>
        </w:rPr>
        <w:t xml:space="preserve"> </w:t>
      </w:r>
      <w:r w:rsidRPr="00036516">
        <w:rPr>
          <w:lang w:val="ru-RU"/>
        </w:rPr>
        <w:t>- структура данных, которая представляет вершину графа в программе обработки графа. Она содержит следующие поля:</w:t>
      </w:r>
    </w:p>
    <w:p w14:paraId="65A3AFD1" w14:textId="0843F434" w:rsidR="00036516" w:rsidRPr="00036516" w:rsidRDefault="00036516" w:rsidP="00036516">
      <w:pPr>
        <w:pStyle w:val="Book0"/>
        <w:ind w:left="142" w:firstLine="566"/>
        <w:rPr>
          <w:lang w:val="ru-RU"/>
        </w:rPr>
      </w:pPr>
      <w:r w:rsidRPr="00036516">
        <w:rPr>
          <w:lang w:val="ru-RU"/>
        </w:rPr>
        <w:t xml:space="preserve">- </w:t>
      </w:r>
      <w:proofErr w:type="spellStart"/>
      <w:r w:rsidRPr="00036516">
        <w:rPr>
          <w:rStyle w:val="a5"/>
          <w:b w:val="0"/>
          <w:bCs/>
          <w:lang w:val="ru-RU"/>
        </w:rPr>
        <w:t>data</w:t>
      </w:r>
      <w:proofErr w:type="spellEnd"/>
      <w:r w:rsidRPr="00036516">
        <w:rPr>
          <w:rStyle w:val="a5"/>
          <w:b w:val="0"/>
          <w:bCs/>
          <w:lang w:val="ru-RU"/>
        </w:rPr>
        <w:t xml:space="preserve"> </w:t>
      </w:r>
      <w:proofErr w:type="spellStart"/>
      <w:r w:rsidRPr="00036516">
        <w:rPr>
          <w:rStyle w:val="a5"/>
          <w:b w:val="0"/>
          <w:bCs/>
          <w:lang w:val="ru-RU"/>
        </w:rPr>
        <w:t>int</w:t>
      </w:r>
      <w:proofErr w:type="spellEnd"/>
      <w:r w:rsidRPr="00036516">
        <w:rPr>
          <w:rStyle w:val="a5"/>
          <w:b w:val="0"/>
          <w:bCs/>
          <w:lang w:val="ru-RU"/>
        </w:rPr>
        <w:t xml:space="preserve"> </w:t>
      </w:r>
      <w:proofErr w:type="gramStart"/>
      <w:r w:rsidRPr="00036516">
        <w:rPr>
          <w:lang w:val="ru-RU"/>
        </w:rPr>
        <w:t>- это целочисленное значение</w:t>
      </w:r>
      <w:proofErr w:type="gramEnd"/>
      <w:r w:rsidRPr="00036516">
        <w:rPr>
          <w:lang w:val="ru-RU"/>
        </w:rPr>
        <w:t>, которое представляет данные, связанные с вершиной графа.</w:t>
      </w:r>
    </w:p>
    <w:p w14:paraId="539CC80E" w14:textId="77777777" w:rsidR="00036516" w:rsidRPr="00036516" w:rsidRDefault="00036516" w:rsidP="00036516">
      <w:pPr>
        <w:pStyle w:val="Book0"/>
        <w:ind w:left="142" w:firstLine="0"/>
        <w:rPr>
          <w:lang w:val="ru-RU"/>
        </w:rPr>
      </w:pPr>
      <w:r w:rsidRPr="00036516">
        <w:rPr>
          <w:lang w:val="ru-RU"/>
        </w:rPr>
        <w:t xml:space="preserve">   - </w:t>
      </w:r>
      <w:proofErr w:type="spellStart"/>
      <w:r w:rsidRPr="00036516">
        <w:rPr>
          <w:rStyle w:val="a5"/>
          <w:b w:val="0"/>
          <w:bCs/>
          <w:lang w:val="ru-RU"/>
        </w:rPr>
        <w:t>next</w:t>
      </w:r>
      <w:proofErr w:type="spellEnd"/>
      <w:r w:rsidRPr="00036516">
        <w:rPr>
          <w:rStyle w:val="a5"/>
          <w:b w:val="0"/>
          <w:bCs/>
          <w:lang w:val="ru-RU"/>
        </w:rPr>
        <w:t xml:space="preserve"> *</w:t>
      </w:r>
      <w:proofErr w:type="spellStart"/>
      <w:r w:rsidRPr="00036516">
        <w:rPr>
          <w:rStyle w:val="a5"/>
          <w:b w:val="0"/>
          <w:bCs/>
          <w:lang w:val="ru-RU"/>
        </w:rPr>
        <w:t>AjlistNode</w:t>
      </w:r>
      <w:proofErr w:type="spellEnd"/>
      <w:r w:rsidRPr="00036516">
        <w:rPr>
          <w:rStyle w:val="a5"/>
          <w:b w:val="0"/>
          <w:bCs/>
          <w:lang w:val="ru-RU"/>
        </w:rPr>
        <w:t xml:space="preserve"> </w:t>
      </w:r>
      <w:proofErr w:type="gramStart"/>
      <w:r w:rsidRPr="00036516">
        <w:rPr>
          <w:lang w:val="ru-RU"/>
        </w:rPr>
        <w:t>- это</w:t>
      </w:r>
      <w:proofErr w:type="gramEnd"/>
      <w:r w:rsidRPr="00036516">
        <w:rPr>
          <w:lang w:val="ru-RU"/>
        </w:rPr>
        <w:t xml:space="preserve"> указатель на первый узел в связанном списке смежных вершин.</w:t>
      </w:r>
    </w:p>
    <w:p w14:paraId="52D5312F" w14:textId="40B3A6D7" w:rsidR="002E054B" w:rsidRDefault="00036516" w:rsidP="00036516">
      <w:pPr>
        <w:pStyle w:val="Book0"/>
        <w:ind w:left="0" w:firstLine="273"/>
        <w:rPr>
          <w:lang w:val="ru-RU"/>
        </w:rPr>
      </w:pPr>
      <w:r w:rsidRPr="00036516">
        <w:rPr>
          <w:lang w:val="ru-RU"/>
        </w:rPr>
        <w:t xml:space="preserve">   - </w:t>
      </w:r>
      <w:proofErr w:type="spellStart"/>
      <w:r w:rsidRPr="00036516">
        <w:rPr>
          <w:rStyle w:val="a5"/>
          <w:b w:val="0"/>
          <w:bCs/>
          <w:lang w:val="ru-RU"/>
        </w:rPr>
        <w:t>last</w:t>
      </w:r>
      <w:proofErr w:type="spellEnd"/>
      <w:r w:rsidRPr="00036516">
        <w:rPr>
          <w:rStyle w:val="a5"/>
          <w:b w:val="0"/>
          <w:bCs/>
          <w:lang w:val="ru-RU"/>
        </w:rPr>
        <w:t xml:space="preserve"> *</w:t>
      </w:r>
      <w:proofErr w:type="spellStart"/>
      <w:r w:rsidRPr="00036516">
        <w:rPr>
          <w:rStyle w:val="a5"/>
          <w:b w:val="0"/>
          <w:bCs/>
          <w:lang w:val="ru-RU"/>
        </w:rPr>
        <w:t>AjlistNode</w:t>
      </w:r>
      <w:proofErr w:type="spellEnd"/>
      <w:r w:rsidRPr="00036516">
        <w:rPr>
          <w:rStyle w:val="a5"/>
          <w:b w:val="0"/>
          <w:bCs/>
          <w:lang w:val="ru-RU"/>
        </w:rPr>
        <w:t xml:space="preserve"> </w:t>
      </w:r>
      <w:proofErr w:type="gramStart"/>
      <w:r w:rsidRPr="00036516">
        <w:rPr>
          <w:lang w:val="ru-RU"/>
        </w:rPr>
        <w:t>- это</w:t>
      </w:r>
      <w:proofErr w:type="gramEnd"/>
      <w:r w:rsidRPr="00036516">
        <w:rPr>
          <w:lang w:val="ru-RU"/>
        </w:rPr>
        <w:t xml:space="preserve"> указатель на последний узел в связанном списке смежных вершин.</w:t>
      </w:r>
    </w:p>
    <w:p w14:paraId="5FEEF376" w14:textId="77777777" w:rsidR="00036516" w:rsidRDefault="00036516" w:rsidP="00036516">
      <w:pPr>
        <w:pStyle w:val="Book0"/>
        <w:ind w:left="0" w:firstLine="273"/>
        <w:rPr>
          <w:lang w:val="ru-RU"/>
        </w:rPr>
      </w:pPr>
      <w:r>
        <w:rPr>
          <w:lang w:val="ru-RU"/>
        </w:rPr>
        <w:tab/>
        <w:t xml:space="preserve">3. </w:t>
      </w:r>
      <w:proofErr w:type="spellStart"/>
      <w:r w:rsidRPr="00036516">
        <w:rPr>
          <w:rStyle w:val="a5"/>
          <w:b w:val="0"/>
          <w:bCs/>
        </w:rPr>
        <w:t>Graph</w:t>
      </w:r>
      <w:proofErr w:type="spellEnd"/>
      <w:r>
        <w:rPr>
          <w:rStyle w:val="a5"/>
          <w:b w:val="0"/>
          <w:bCs/>
        </w:rPr>
        <w:t xml:space="preserve"> </w:t>
      </w:r>
      <w:r>
        <w:t>–</w:t>
      </w:r>
      <w:r w:rsidRPr="00036516">
        <w:t xml:space="preserve"> структура</w:t>
      </w:r>
      <w:r>
        <w:rPr>
          <w:lang w:val="ru-RU"/>
        </w:rPr>
        <w:t xml:space="preserve"> </w:t>
      </w:r>
      <w:r w:rsidRPr="00CD6E84">
        <w:rPr>
          <w:lang w:val="ru-RU"/>
        </w:rPr>
        <w:t xml:space="preserve">описывает граф, состоящий из узлов типа </w:t>
      </w:r>
      <w:proofErr w:type="spellStart"/>
      <w:r w:rsidRPr="00CD6E84">
        <w:rPr>
          <w:rStyle w:val="a5"/>
          <w:b w:val="0"/>
          <w:bCs/>
          <w:lang w:val="ru-RU"/>
        </w:rPr>
        <w:t>Vertices</w:t>
      </w:r>
      <w:r>
        <w:rPr>
          <w:lang w:val="ru-RU"/>
        </w:rPr>
        <w:t>и</w:t>
      </w:r>
      <w:proofErr w:type="spellEnd"/>
      <w:r>
        <w:rPr>
          <w:lang w:val="ru-RU"/>
        </w:rPr>
        <w:t xml:space="preserve"> имеющий два поля:</w:t>
      </w:r>
    </w:p>
    <w:p w14:paraId="1541C05C" w14:textId="77777777" w:rsidR="00036516" w:rsidRDefault="00036516" w:rsidP="00036516">
      <w:pPr>
        <w:pStyle w:val="Book0"/>
        <w:ind w:left="0" w:firstLine="273"/>
        <w:rPr>
          <w:lang w:val="ru-RU"/>
        </w:rPr>
      </w:pPr>
      <w:r>
        <w:rPr>
          <w:lang w:val="ru-RU"/>
        </w:rPr>
        <w:t xml:space="preserve">- </w:t>
      </w:r>
      <w:proofErr w:type="spellStart"/>
      <w:r w:rsidRPr="00036516">
        <w:rPr>
          <w:rStyle w:val="a5"/>
          <w:b w:val="0"/>
          <w:bCs/>
          <w:lang w:val="ru-RU"/>
        </w:rPr>
        <w:t>size</w:t>
      </w:r>
      <w:proofErr w:type="spellEnd"/>
      <w:r w:rsidRPr="00036516">
        <w:rPr>
          <w:rStyle w:val="a5"/>
          <w:b w:val="0"/>
          <w:bCs/>
          <w:lang w:val="ru-RU"/>
        </w:rPr>
        <w:t xml:space="preserve"> </w:t>
      </w:r>
      <w:r w:rsidRPr="00CD6E84">
        <w:rPr>
          <w:lang w:val="ru-RU"/>
        </w:rPr>
        <w:t>представляет количество узлов в графе</w:t>
      </w:r>
      <w:r>
        <w:rPr>
          <w:lang w:val="ru-RU"/>
        </w:rPr>
        <w:t xml:space="preserve"> (размер графа);</w:t>
      </w:r>
    </w:p>
    <w:p w14:paraId="706D6885" w14:textId="77216C96" w:rsidR="00036516" w:rsidRDefault="00036516" w:rsidP="00036516">
      <w:pPr>
        <w:pStyle w:val="Book0"/>
        <w:ind w:left="0" w:firstLine="273"/>
        <w:rPr>
          <w:lang w:val="ru-RU"/>
        </w:rPr>
      </w:pPr>
      <w:r>
        <w:rPr>
          <w:lang w:val="ru-RU"/>
        </w:rPr>
        <w:t xml:space="preserve">- </w:t>
      </w:r>
      <w:proofErr w:type="spellStart"/>
      <w:r w:rsidRPr="00CC5452">
        <w:rPr>
          <w:rStyle w:val="a5"/>
          <w:b w:val="0"/>
          <w:bCs/>
          <w:lang w:val="ru-RU"/>
        </w:rPr>
        <w:t>node</w:t>
      </w:r>
      <w:proofErr w:type="spellEnd"/>
      <w:r w:rsidRPr="00CC5452">
        <w:rPr>
          <w:rStyle w:val="a5"/>
          <w:b w:val="0"/>
          <w:bCs/>
          <w:lang w:val="ru-RU"/>
        </w:rPr>
        <w:t xml:space="preserve"> </w:t>
      </w:r>
      <w:r w:rsidRPr="00CD6E84">
        <w:rPr>
          <w:lang w:val="ru-RU"/>
        </w:rPr>
        <w:t>представляет собой срез указателей на эти узлы.</w:t>
      </w:r>
    </w:p>
    <w:p w14:paraId="252A348D" w14:textId="1A90E968" w:rsidR="007A4813" w:rsidRDefault="002C7E3F" w:rsidP="002C7E3F">
      <w:pPr>
        <w:pStyle w:val="Book0"/>
        <w:ind w:left="0" w:firstLine="708"/>
        <w:rPr>
          <w:lang w:val="ru-RU"/>
        </w:rPr>
      </w:pPr>
      <w:r>
        <w:rPr>
          <w:lang w:val="ru-RU"/>
        </w:rPr>
        <w:t xml:space="preserve">На рис.9.8. представлена </w:t>
      </w:r>
      <w:r w:rsidR="00DC2E6E">
        <w:rPr>
          <w:lang w:val="ru-RU"/>
        </w:rPr>
        <w:t xml:space="preserve">полная </w:t>
      </w:r>
      <w:r w:rsidR="00945F3E">
        <w:rPr>
          <w:lang w:val="ru-RU"/>
        </w:rPr>
        <w:t>Дракон-диаграмм</w:t>
      </w:r>
      <w:r>
        <w:rPr>
          <w:lang w:val="ru-RU"/>
        </w:rPr>
        <w:t>а</w:t>
      </w:r>
      <w:r w:rsidR="00945F3E">
        <w:rPr>
          <w:lang w:val="ru-RU"/>
        </w:rPr>
        <w:t xml:space="preserve"> </w:t>
      </w:r>
      <w:proofErr w:type="gramStart"/>
      <w:r w:rsidR="00945F3E">
        <w:rPr>
          <w:lang w:val="ru-RU"/>
        </w:rPr>
        <w:t>алгоритма  обхода</w:t>
      </w:r>
      <w:proofErr w:type="gramEnd"/>
      <w:r w:rsidR="00945F3E">
        <w:rPr>
          <w:lang w:val="ru-RU"/>
        </w:rPr>
        <w:t xml:space="preserve"> графа  в глубину</w:t>
      </w:r>
      <w:r>
        <w:rPr>
          <w:lang w:val="ru-RU"/>
        </w:rPr>
        <w:t>:</w:t>
      </w:r>
    </w:p>
    <w:p w14:paraId="3313F4A6" w14:textId="77777777" w:rsidR="002C7E3F" w:rsidRDefault="00E13C9B" w:rsidP="002C7E3F">
      <w:pPr>
        <w:pStyle w:val="Book0"/>
        <w:ind w:left="0" w:firstLine="1418"/>
        <w:rPr>
          <w:lang w:val="ru-RU"/>
        </w:rPr>
      </w:pPr>
      <w:r>
        <w:rPr>
          <w:noProof/>
          <w:lang w:val="en-US"/>
        </w:rPr>
        <w:lastRenderedPageBreak/>
        <w:drawing>
          <wp:inline distT="0" distB="0" distL="0" distR="0" wp14:anchorId="4E416D12" wp14:editId="15EBA4D3">
            <wp:extent cx="4059511" cy="2929317"/>
            <wp:effectExtent l="0" t="0" r="0" b="0"/>
            <wp:docPr id="28176598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65989" name="Рисунок 281765989"/>
                    <pic:cNvPicPr/>
                  </pic:nvPicPr>
                  <pic:blipFill>
                    <a:blip r:embed="rId16">
                      <a:extLst>
                        <a:ext uri="{28A0092B-C50C-407E-A947-70E740481C1C}">
                          <a14:useLocalDpi xmlns:a14="http://schemas.microsoft.com/office/drawing/2010/main" val="0"/>
                        </a:ext>
                      </a:extLst>
                    </a:blip>
                    <a:stretch>
                      <a:fillRect/>
                    </a:stretch>
                  </pic:blipFill>
                  <pic:spPr>
                    <a:xfrm>
                      <a:off x="0" y="0"/>
                      <a:ext cx="4071513" cy="2937977"/>
                    </a:xfrm>
                    <a:prstGeom prst="rect">
                      <a:avLst/>
                    </a:prstGeom>
                  </pic:spPr>
                </pic:pic>
              </a:graphicData>
            </a:graphic>
          </wp:inline>
        </w:drawing>
      </w:r>
    </w:p>
    <w:p w14:paraId="172C0481" w14:textId="1CC1FFDF" w:rsidR="00F970C2" w:rsidRPr="00F970C2" w:rsidRDefault="00F970C2" w:rsidP="002C7E3F">
      <w:pPr>
        <w:pStyle w:val="Book0"/>
        <w:ind w:left="0" w:firstLine="1418"/>
        <w:rPr>
          <w:lang w:val="ru-RU"/>
        </w:rPr>
      </w:pPr>
      <w:r>
        <w:rPr>
          <w:lang w:val="ru-RU"/>
        </w:rPr>
        <w:t>Рис. 9.</w:t>
      </w:r>
      <w:r w:rsidR="002C7E3F">
        <w:rPr>
          <w:lang w:val="ru-RU"/>
        </w:rPr>
        <w:t>8</w:t>
      </w:r>
      <w:r>
        <w:rPr>
          <w:lang w:val="ru-RU"/>
        </w:rPr>
        <w:t xml:space="preserve">. Дракон-диаграмма функции </w:t>
      </w:r>
      <w:proofErr w:type="spellStart"/>
      <w:proofErr w:type="gramStart"/>
      <w:r w:rsidRPr="00F970C2">
        <w:rPr>
          <w:rStyle w:val="a5"/>
        </w:rPr>
        <w:t>main</w:t>
      </w:r>
      <w:proofErr w:type="spellEnd"/>
      <w:r w:rsidRPr="00F970C2">
        <w:rPr>
          <w:rStyle w:val="a5"/>
        </w:rPr>
        <w:t>(</w:t>
      </w:r>
      <w:proofErr w:type="gramEnd"/>
      <w:r w:rsidRPr="00F970C2">
        <w:rPr>
          <w:rStyle w:val="a5"/>
        </w:rPr>
        <w:t>)</w:t>
      </w:r>
    </w:p>
    <w:p w14:paraId="637953BE" w14:textId="7E6D0ECA" w:rsidR="00444A68" w:rsidRDefault="00C03012" w:rsidP="00F978B0">
      <w:pPr>
        <w:pStyle w:val="Book0"/>
        <w:ind w:left="0" w:firstLine="708"/>
        <w:rPr>
          <w:lang w:val="ru-RU"/>
        </w:rPr>
      </w:pPr>
      <w:proofErr w:type="gramStart"/>
      <w:r>
        <w:rPr>
          <w:lang w:val="ru-RU"/>
        </w:rPr>
        <w:t>В</w:t>
      </w:r>
      <w:r w:rsidRPr="00C03012">
        <w:rPr>
          <w:lang w:val="ru-RU"/>
        </w:rPr>
        <w:t xml:space="preserve"> </w:t>
      </w:r>
      <w:r>
        <w:rPr>
          <w:lang w:val="ru-RU"/>
        </w:rPr>
        <w:t xml:space="preserve"> функции</w:t>
      </w:r>
      <w:proofErr w:type="gramEnd"/>
      <w:r>
        <w:rPr>
          <w:lang w:val="ru-RU"/>
        </w:rPr>
        <w:t xml:space="preserve"> </w:t>
      </w:r>
      <w:r w:rsidRPr="00C03012">
        <w:rPr>
          <w:rFonts w:ascii="Consolas" w:hAnsi="Consolas"/>
          <w:i/>
          <w:iCs w:val="0"/>
          <w:lang w:val="en-US"/>
        </w:rPr>
        <w:t>main</w:t>
      </w:r>
      <w:r w:rsidRPr="00C03012">
        <w:rPr>
          <w:rFonts w:ascii="Consolas" w:hAnsi="Consolas"/>
          <w:i/>
          <w:iCs w:val="0"/>
          <w:lang w:val="ru-RU"/>
        </w:rPr>
        <w:t xml:space="preserve"> () </w:t>
      </w:r>
      <w:r w:rsidRPr="00C03012">
        <w:rPr>
          <w:lang w:val="ru-RU"/>
        </w:rPr>
        <w:t>создае</w:t>
      </w:r>
      <w:r>
        <w:rPr>
          <w:lang w:val="ru-RU"/>
        </w:rPr>
        <w:t>тся</w:t>
      </w:r>
      <w:r w:rsidRPr="00C03012">
        <w:rPr>
          <w:lang w:val="ru-RU"/>
        </w:rPr>
        <w:t xml:space="preserve"> переменн</w:t>
      </w:r>
      <w:r>
        <w:rPr>
          <w:lang w:val="ru-RU"/>
        </w:rPr>
        <w:t>ая</w:t>
      </w:r>
      <w:r w:rsidRPr="00C03012">
        <w:rPr>
          <w:lang w:val="ru-RU"/>
        </w:rPr>
        <w:t xml:space="preserve"> </w:t>
      </w:r>
      <w:proofErr w:type="spellStart"/>
      <w:r w:rsidRPr="00E13C9B">
        <w:rPr>
          <w:rStyle w:val="a5"/>
        </w:rPr>
        <w:t>graph</w:t>
      </w:r>
      <w:proofErr w:type="spellEnd"/>
      <w:r w:rsidR="00F978B0">
        <w:rPr>
          <w:rStyle w:val="a5"/>
          <w:lang w:val="ru-RU"/>
        </w:rPr>
        <w:t xml:space="preserve"> </w:t>
      </w:r>
      <w:r w:rsidR="00F978B0" w:rsidRPr="00F978B0">
        <w:t>типа</w:t>
      </w:r>
      <w:r w:rsidR="00F978B0">
        <w:rPr>
          <w:lang w:val="ru-RU"/>
        </w:rPr>
        <w:t xml:space="preserve"> указателя   *</w:t>
      </w:r>
      <w:proofErr w:type="spellStart"/>
      <w:r w:rsidR="00F978B0" w:rsidRPr="006B56DD">
        <w:rPr>
          <w:rFonts w:ascii="Consolas" w:hAnsi="Consolas"/>
          <w:color w:val="auto"/>
          <w:sz w:val="24"/>
          <w:lang w:val="ru-RU"/>
        </w:rPr>
        <w:t>Graph</w:t>
      </w:r>
      <w:proofErr w:type="spellEnd"/>
      <w:r w:rsidR="0059301F">
        <w:rPr>
          <w:lang w:val="ru-RU"/>
        </w:rPr>
        <w:t>,</w:t>
      </w:r>
      <w:r w:rsidRPr="00C03012">
        <w:rPr>
          <w:lang w:val="ru-RU"/>
        </w:rPr>
        <w:t xml:space="preserve"> </w:t>
      </w:r>
      <w:r w:rsidR="00CD6E84" w:rsidRPr="00CD6E84">
        <w:rPr>
          <w:lang w:val="ru-RU"/>
        </w:rPr>
        <w:t>описыва</w:t>
      </w:r>
      <w:r w:rsidR="0059301F">
        <w:rPr>
          <w:lang w:val="ru-RU"/>
        </w:rPr>
        <w:t>ющая</w:t>
      </w:r>
      <w:r w:rsidR="00CD6E84" w:rsidRPr="00CD6E84">
        <w:rPr>
          <w:lang w:val="ru-RU"/>
        </w:rPr>
        <w:t xml:space="preserve"> граф, состоящий из </w:t>
      </w:r>
      <w:r w:rsidR="0059301F">
        <w:rPr>
          <w:lang w:val="ru-RU"/>
        </w:rPr>
        <w:t xml:space="preserve">структур данных </w:t>
      </w:r>
      <w:r w:rsidR="00CD6E84" w:rsidRPr="00CD6E84">
        <w:rPr>
          <w:lang w:val="ru-RU"/>
        </w:rPr>
        <w:t xml:space="preserve">типа </w:t>
      </w:r>
      <w:proofErr w:type="spellStart"/>
      <w:r w:rsidR="00CD6E84" w:rsidRPr="00CD6E84">
        <w:rPr>
          <w:rStyle w:val="a5"/>
          <w:b w:val="0"/>
          <w:bCs/>
          <w:lang w:val="ru-RU"/>
        </w:rPr>
        <w:t>Vertices</w:t>
      </w:r>
      <w:proofErr w:type="spellEnd"/>
      <w:r w:rsidR="00CD6E84" w:rsidRPr="00CD6E84">
        <w:rPr>
          <w:lang w:val="ru-RU"/>
        </w:rPr>
        <w:t xml:space="preserve">, где </w:t>
      </w:r>
      <w:proofErr w:type="spellStart"/>
      <w:r w:rsidR="00CD6E84" w:rsidRPr="00CD6E84">
        <w:rPr>
          <w:rStyle w:val="a5"/>
          <w:b w:val="0"/>
          <w:bCs/>
          <w:lang w:val="ru-RU"/>
        </w:rPr>
        <w:t>size</w:t>
      </w:r>
      <w:proofErr w:type="spellEnd"/>
      <w:r w:rsidR="00CD6E84" w:rsidRPr="00CD6E84">
        <w:rPr>
          <w:lang w:val="ru-RU"/>
        </w:rPr>
        <w:t xml:space="preserve"> представляет количество узлов в графе, а </w:t>
      </w:r>
      <w:proofErr w:type="spellStart"/>
      <w:r w:rsidR="00CD6E84" w:rsidRPr="00CC5452">
        <w:rPr>
          <w:rStyle w:val="a5"/>
          <w:b w:val="0"/>
          <w:bCs/>
          <w:lang w:val="ru-RU"/>
        </w:rPr>
        <w:t>node</w:t>
      </w:r>
      <w:proofErr w:type="spellEnd"/>
      <w:r w:rsidR="00CD6E84" w:rsidRPr="00CC5452">
        <w:rPr>
          <w:rStyle w:val="a5"/>
          <w:b w:val="0"/>
          <w:bCs/>
          <w:lang w:val="ru-RU"/>
        </w:rPr>
        <w:t xml:space="preserve"> </w:t>
      </w:r>
      <w:r w:rsidR="00CD6E84" w:rsidRPr="00CD6E84">
        <w:rPr>
          <w:lang w:val="ru-RU"/>
        </w:rPr>
        <w:t>представляет собой срез указателей на эти узлы</w:t>
      </w:r>
      <w:r w:rsidR="0084757C" w:rsidRPr="0084757C">
        <w:rPr>
          <w:lang w:val="ru-RU"/>
        </w:rPr>
        <w:t xml:space="preserve"> (</w:t>
      </w:r>
      <w:r w:rsidR="0084757C">
        <w:rPr>
          <w:lang w:val="ru-RU"/>
        </w:rPr>
        <w:t>Рис. 9.9.)</w:t>
      </w:r>
      <w:r w:rsidR="00CD6E84" w:rsidRPr="00CD6E84">
        <w:rPr>
          <w:lang w:val="ru-RU"/>
        </w:rPr>
        <w:t>.</w:t>
      </w:r>
      <w:r w:rsidR="0059301F">
        <w:rPr>
          <w:lang w:val="ru-RU"/>
        </w:rPr>
        <w:t xml:space="preserve"> </w:t>
      </w:r>
    </w:p>
    <w:p w14:paraId="599145A0" w14:textId="48905E03" w:rsidR="00234EF4" w:rsidRPr="008A66B1" w:rsidRDefault="00607532" w:rsidP="00607532">
      <w:pPr>
        <w:pStyle w:val="Book0"/>
        <w:ind w:left="0" w:firstLine="851"/>
        <w:rPr>
          <w:lang w:val="ru-RU"/>
        </w:rPr>
      </w:pPr>
      <w:r>
        <w:rPr>
          <w:color w:val="auto"/>
          <w:lang w:val="ru-RU"/>
        </w:rPr>
        <w:t>После создания нового экземпляра графа выполняется</w:t>
      </w:r>
      <w:r w:rsidRPr="00BE0129">
        <w:rPr>
          <w:color w:val="auto"/>
          <w:lang w:val="ru-RU"/>
        </w:rPr>
        <w:t xml:space="preserve">, метод </w:t>
      </w:r>
      <w:proofErr w:type="spellStart"/>
      <w:proofErr w:type="gramStart"/>
      <w:r>
        <w:rPr>
          <w:rFonts w:ascii="Consolas" w:hAnsi="Consolas"/>
          <w:color w:val="auto"/>
          <w:sz w:val="24"/>
          <w:lang w:val="ru-RU"/>
        </w:rPr>
        <w:t>add</w:t>
      </w:r>
      <w:r w:rsidRPr="00BE0129">
        <w:rPr>
          <w:rFonts w:ascii="Consolas" w:hAnsi="Consolas"/>
          <w:color w:val="auto"/>
          <w:sz w:val="24"/>
          <w:lang w:val="ru-RU"/>
        </w:rPr>
        <w:t>Edge</w:t>
      </w:r>
      <w:proofErr w:type="spellEnd"/>
      <w:r w:rsidRPr="00BE0129">
        <w:rPr>
          <w:rFonts w:ascii="Consolas" w:hAnsi="Consolas"/>
          <w:color w:val="auto"/>
          <w:sz w:val="24"/>
          <w:lang w:val="ru-RU"/>
        </w:rPr>
        <w:t>(</w:t>
      </w:r>
      <w:proofErr w:type="gramEnd"/>
      <w:r w:rsidRPr="00BE0129">
        <w:rPr>
          <w:rFonts w:ascii="Consolas" w:hAnsi="Consolas"/>
          <w:color w:val="auto"/>
          <w:sz w:val="24"/>
          <w:lang w:val="en-US"/>
        </w:rPr>
        <w:t>start</w:t>
      </w:r>
      <w:r w:rsidRPr="00BE0129">
        <w:rPr>
          <w:rFonts w:ascii="Consolas" w:hAnsi="Consolas"/>
          <w:color w:val="auto"/>
          <w:sz w:val="24"/>
          <w:lang w:val="ru-RU"/>
        </w:rPr>
        <w:t xml:space="preserve">, </w:t>
      </w:r>
      <w:r w:rsidRPr="00BE0129">
        <w:rPr>
          <w:rFonts w:ascii="Consolas" w:hAnsi="Consolas"/>
          <w:color w:val="auto"/>
          <w:sz w:val="24"/>
          <w:lang w:val="en-US"/>
        </w:rPr>
        <w:t>last</w:t>
      </w:r>
      <w:r w:rsidRPr="00BE0129">
        <w:rPr>
          <w:rFonts w:ascii="Consolas" w:hAnsi="Consolas"/>
          <w:color w:val="auto"/>
          <w:sz w:val="24"/>
          <w:lang w:val="ru-RU"/>
        </w:rPr>
        <w:t>)</w:t>
      </w:r>
      <w:r>
        <w:rPr>
          <w:color w:val="auto"/>
          <w:lang w:val="ru-RU"/>
        </w:rPr>
        <w:t>, который</w:t>
      </w:r>
      <w:r w:rsidRPr="00BE0129">
        <w:rPr>
          <w:color w:val="auto"/>
          <w:lang w:val="ru-RU"/>
        </w:rPr>
        <w:t xml:space="preserve"> добавляет ребро между узлами </w:t>
      </w:r>
      <w:proofErr w:type="spellStart"/>
      <w:r w:rsidRPr="00BE0129">
        <w:rPr>
          <w:rFonts w:ascii="Consolas" w:hAnsi="Consolas"/>
          <w:color w:val="auto"/>
          <w:sz w:val="24"/>
          <w:lang w:val="ru-RU"/>
        </w:rPr>
        <w:t>start</w:t>
      </w:r>
      <w:proofErr w:type="spellEnd"/>
      <w:r w:rsidRPr="00BE0129">
        <w:rPr>
          <w:color w:val="auto"/>
          <w:lang w:val="ru-RU"/>
        </w:rPr>
        <w:t xml:space="preserve"> и </w:t>
      </w:r>
      <w:proofErr w:type="spellStart"/>
      <w:r w:rsidRPr="00BE0129">
        <w:rPr>
          <w:color w:val="auto"/>
          <w:lang w:val="ru-RU"/>
        </w:rPr>
        <w:t>l</w:t>
      </w:r>
      <w:r w:rsidRPr="00BE0129">
        <w:rPr>
          <w:rFonts w:ascii="Consolas" w:hAnsi="Consolas"/>
          <w:color w:val="auto"/>
          <w:sz w:val="24"/>
          <w:lang w:val="ru-RU"/>
        </w:rPr>
        <w:t>ast</w:t>
      </w:r>
      <w:proofErr w:type="spellEnd"/>
      <w:r w:rsidR="00234EF4">
        <w:rPr>
          <w:rFonts w:ascii="Consolas" w:hAnsi="Consolas"/>
          <w:color w:val="auto"/>
          <w:sz w:val="24"/>
          <w:lang w:val="ru-RU"/>
        </w:rPr>
        <w:t xml:space="preserve">. </w:t>
      </w:r>
      <w:r w:rsidR="0084757C">
        <w:rPr>
          <w:lang w:val="uk-UA"/>
        </w:rPr>
        <w:t xml:space="preserve">Для </w:t>
      </w:r>
      <w:proofErr w:type="spellStart"/>
      <w:r w:rsidR="0084757C" w:rsidRPr="00234EF4">
        <w:t>создани</w:t>
      </w:r>
      <w:proofErr w:type="spellEnd"/>
      <w:r w:rsidR="0084757C">
        <w:rPr>
          <w:lang w:val="uk-UA"/>
        </w:rPr>
        <w:t>я</w:t>
      </w:r>
      <w:r w:rsidR="0084757C" w:rsidRPr="00234EF4">
        <w:t xml:space="preserve"> узла для списка смежности </w:t>
      </w:r>
      <w:r w:rsidR="0084757C">
        <w:rPr>
          <w:lang w:val="ru-RU"/>
        </w:rPr>
        <w:t xml:space="preserve">в </w:t>
      </w:r>
      <w:r w:rsidR="0084757C" w:rsidRPr="0084757C">
        <w:t>метод</w:t>
      </w:r>
      <w:r w:rsidR="0084757C">
        <w:rPr>
          <w:lang w:val="ru-RU"/>
        </w:rPr>
        <w:t>е</w:t>
      </w:r>
      <w:r w:rsidR="0084757C">
        <w:rPr>
          <w:rFonts w:ascii="Consolas" w:hAnsi="Consolas"/>
          <w:color w:val="auto"/>
          <w:sz w:val="24"/>
          <w:lang w:val="uk-UA"/>
        </w:rPr>
        <w:t xml:space="preserve"> </w:t>
      </w:r>
      <w:r w:rsidR="0084757C" w:rsidRPr="0084757C">
        <w:t>использует</w:t>
      </w:r>
      <w:proofErr w:type="spellStart"/>
      <w:r w:rsidR="0084757C">
        <w:rPr>
          <w:lang w:val="ru-RU"/>
        </w:rPr>
        <w:t>ся</w:t>
      </w:r>
      <w:proofErr w:type="spellEnd"/>
      <w:r w:rsidR="0084757C" w:rsidRPr="0084757C">
        <w:t xml:space="preserve"> </w:t>
      </w:r>
      <w:r w:rsidR="0084757C">
        <w:rPr>
          <w:lang w:val="ru-RU"/>
        </w:rPr>
        <w:t xml:space="preserve">переменная </w:t>
      </w:r>
      <w:proofErr w:type="spellStart"/>
      <w:r w:rsidR="0084757C" w:rsidRPr="0084757C">
        <w:rPr>
          <w:rStyle w:val="a5"/>
          <w:b w:val="0"/>
          <w:bCs/>
          <w:lang w:val="uk-UA"/>
        </w:rPr>
        <w:t>var</w:t>
      </w:r>
      <w:proofErr w:type="spellEnd"/>
      <w:r w:rsidR="0084757C" w:rsidRPr="0084757C">
        <w:rPr>
          <w:rStyle w:val="a5"/>
          <w:b w:val="0"/>
          <w:bCs/>
          <w:lang w:val="uk-UA"/>
        </w:rPr>
        <w:t xml:space="preserve"> </w:t>
      </w:r>
      <w:proofErr w:type="spellStart"/>
      <w:r w:rsidR="0084757C" w:rsidRPr="0084757C">
        <w:rPr>
          <w:rStyle w:val="a5"/>
          <w:b w:val="0"/>
          <w:bCs/>
          <w:lang w:val="uk-UA"/>
        </w:rPr>
        <w:t>edge</w:t>
      </w:r>
      <w:proofErr w:type="spellEnd"/>
      <w:r w:rsidR="0084757C" w:rsidRPr="0084757C">
        <w:rPr>
          <w:rStyle w:val="a5"/>
          <w:b w:val="0"/>
          <w:bCs/>
          <w:lang w:val="uk-UA"/>
        </w:rPr>
        <w:t xml:space="preserve"> *</w:t>
      </w:r>
      <w:proofErr w:type="spellStart"/>
      <w:r w:rsidR="0084757C" w:rsidRPr="0084757C">
        <w:rPr>
          <w:rStyle w:val="a5"/>
          <w:b w:val="0"/>
          <w:bCs/>
          <w:lang w:val="uk-UA"/>
        </w:rPr>
        <w:t>AjlistNode</w:t>
      </w:r>
      <w:proofErr w:type="spellEnd"/>
      <w:r w:rsidR="0084757C">
        <w:rPr>
          <w:rStyle w:val="a5"/>
          <w:b w:val="0"/>
          <w:bCs/>
          <w:lang w:val="uk-UA"/>
        </w:rPr>
        <w:t xml:space="preserve">, </w:t>
      </w:r>
      <w:proofErr w:type="spellStart"/>
      <w:r w:rsidR="00234EF4" w:rsidRPr="00234EF4">
        <w:t>инициализиру</w:t>
      </w:r>
      <w:r w:rsidR="0084757C">
        <w:rPr>
          <w:lang w:val="uk-UA"/>
        </w:rPr>
        <w:t>ющая</w:t>
      </w:r>
      <w:proofErr w:type="spellEnd"/>
      <w:r w:rsidR="00234EF4" w:rsidRPr="00234EF4">
        <w:t xml:space="preserve"> уникальный идентификатор (</w:t>
      </w:r>
      <w:proofErr w:type="spellStart"/>
      <w:r w:rsidR="00234EF4" w:rsidRPr="0084757C">
        <w:rPr>
          <w:rStyle w:val="a5"/>
          <w:b w:val="0"/>
          <w:bCs/>
        </w:rPr>
        <w:t>id</w:t>
      </w:r>
      <w:proofErr w:type="spellEnd"/>
      <w:r w:rsidR="00234EF4" w:rsidRPr="00234EF4">
        <w:t>) и указатель на следующий узел (</w:t>
      </w:r>
      <w:proofErr w:type="spellStart"/>
      <w:r w:rsidR="00234EF4" w:rsidRPr="0084757C">
        <w:rPr>
          <w:rStyle w:val="a5"/>
          <w:b w:val="0"/>
          <w:bCs/>
        </w:rPr>
        <w:t>next</w:t>
      </w:r>
      <w:proofErr w:type="spellEnd"/>
      <w:r w:rsidR="00234EF4" w:rsidRPr="00234EF4">
        <w:t>). </w:t>
      </w:r>
    </w:p>
    <w:p w14:paraId="080ADFB6" w14:textId="77777777" w:rsidR="0084757C" w:rsidRPr="0084757C" w:rsidRDefault="0084757C" w:rsidP="00607532">
      <w:pPr>
        <w:pStyle w:val="Book0"/>
        <w:ind w:left="0" w:firstLine="851"/>
        <w:rPr>
          <w:lang w:val="ru-RU"/>
        </w:rPr>
      </w:pPr>
    </w:p>
    <w:p w14:paraId="50F92B3A" w14:textId="77777777" w:rsidR="00607532" w:rsidRDefault="00607532" w:rsidP="00F978B0">
      <w:pPr>
        <w:pStyle w:val="Book0"/>
        <w:ind w:left="0" w:firstLine="708"/>
        <w:rPr>
          <w:lang w:val="ru-RU"/>
        </w:rPr>
      </w:pPr>
    </w:p>
    <w:p w14:paraId="4EF2627A" w14:textId="5D88C84E" w:rsidR="00444A68" w:rsidRDefault="00F978B0" w:rsidP="00F978B0">
      <w:pPr>
        <w:pStyle w:val="Book0"/>
        <w:ind w:left="0" w:firstLine="708"/>
        <w:rPr>
          <w:lang w:val="ru-RU"/>
        </w:rPr>
      </w:pPr>
      <w:r>
        <w:rPr>
          <w:lang w:val="ru-RU"/>
        </w:rPr>
        <w:t xml:space="preserve"> </w:t>
      </w:r>
    </w:p>
    <w:p w14:paraId="32BE8C63" w14:textId="3AB9A506" w:rsidR="00AF0826" w:rsidRPr="004664EE" w:rsidRDefault="00AF0826" w:rsidP="00CB1A9E">
      <w:pPr>
        <w:suppressAutoHyphens w:val="0"/>
        <w:spacing w:after="0" w:line="240" w:lineRule="auto"/>
        <w:rPr>
          <w:rFonts w:ascii="Times New Roman" w:eastAsia="Times New Roman" w:hAnsi="Times New Roman" w:cs="Courier New"/>
          <w:iCs/>
          <w:sz w:val="28"/>
          <w:szCs w:val="24"/>
          <w:lang w:eastAsia="uk-UA"/>
        </w:rPr>
        <w:sectPr w:rsidR="00AF0826" w:rsidRPr="004664EE" w:rsidSect="00593335">
          <w:pgSz w:w="11906" w:h="16838"/>
          <w:pgMar w:top="851" w:right="851" w:bottom="2268" w:left="1418" w:header="709" w:footer="709" w:gutter="0"/>
          <w:cols w:space="720"/>
          <w:docGrid w:linePitch="360" w:charSpace="4096"/>
        </w:sectPr>
      </w:pPr>
      <w:r w:rsidRPr="004664EE">
        <w:br w:type="page"/>
      </w:r>
    </w:p>
    <w:p w14:paraId="0510ECF4" w14:textId="77777777" w:rsidR="00AF0826" w:rsidRPr="00C51AAD" w:rsidRDefault="004664EE" w:rsidP="00CB1A9E">
      <w:pPr>
        <w:pStyle w:val="Book0"/>
        <w:ind w:left="-284" w:firstLine="426"/>
        <w:rPr>
          <w:noProof/>
          <w:color w:val="auto"/>
          <w:lang w:val="ru-RU"/>
        </w:rPr>
      </w:pPr>
      <w:r>
        <w:rPr>
          <w:noProof/>
          <w:color w:val="auto"/>
          <w:lang w:val="en-US"/>
        </w:rPr>
        <w:lastRenderedPageBreak/>
        <w:drawing>
          <wp:inline distT="0" distB="0" distL="0" distR="0" wp14:anchorId="5D11C7E9" wp14:editId="1C9BDF16">
            <wp:extent cx="3737040" cy="3539938"/>
            <wp:effectExtent l="0" t="0" r="0" b="0"/>
            <wp:docPr id="2049230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30722" name="Рисунок 2049230722"/>
                    <pic:cNvPicPr/>
                  </pic:nvPicPr>
                  <pic:blipFill>
                    <a:blip r:embed="rId17">
                      <a:extLst>
                        <a:ext uri="{28A0092B-C50C-407E-A947-70E740481C1C}">
                          <a14:useLocalDpi xmlns:a14="http://schemas.microsoft.com/office/drawing/2010/main" val="0"/>
                        </a:ext>
                      </a:extLst>
                    </a:blip>
                    <a:stretch>
                      <a:fillRect/>
                    </a:stretch>
                  </pic:blipFill>
                  <pic:spPr>
                    <a:xfrm>
                      <a:off x="0" y="0"/>
                      <a:ext cx="3775494" cy="3576364"/>
                    </a:xfrm>
                    <a:prstGeom prst="rect">
                      <a:avLst/>
                    </a:prstGeom>
                  </pic:spPr>
                </pic:pic>
              </a:graphicData>
            </a:graphic>
          </wp:inline>
        </w:drawing>
      </w:r>
      <w:r w:rsidRPr="00607532">
        <w:rPr>
          <w:color w:val="auto"/>
          <w:lang w:val="ru-RU"/>
        </w:rPr>
        <w:t xml:space="preserve">  </w:t>
      </w:r>
      <w:r>
        <w:rPr>
          <w:noProof/>
          <w:color w:val="auto"/>
          <w:lang w:val="en-US"/>
        </w:rPr>
        <w:drawing>
          <wp:inline distT="0" distB="0" distL="0" distR="0" wp14:anchorId="170DE479" wp14:editId="15B37327">
            <wp:extent cx="4586762" cy="3560501"/>
            <wp:effectExtent l="0" t="0" r="0" b="0"/>
            <wp:docPr id="212863678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36788" name="Рисунок 2128636788"/>
                    <pic:cNvPicPr/>
                  </pic:nvPicPr>
                  <pic:blipFill>
                    <a:blip r:embed="rId18">
                      <a:extLst>
                        <a:ext uri="{28A0092B-C50C-407E-A947-70E740481C1C}">
                          <a14:useLocalDpi xmlns:a14="http://schemas.microsoft.com/office/drawing/2010/main" val="0"/>
                        </a:ext>
                      </a:extLst>
                    </a:blip>
                    <a:stretch>
                      <a:fillRect/>
                    </a:stretch>
                  </pic:blipFill>
                  <pic:spPr>
                    <a:xfrm>
                      <a:off x="0" y="0"/>
                      <a:ext cx="4616579" cy="3583647"/>
                    </a:xfrm>
                    <a:prstGeom prst="rect">
                      <a:avLst/>
                    </a:prstGeom>
                  </pic:spPr>
                </pic:pic>
              </a:graphicData>
            </a:graphic>
          </wp:inline>
        </w:drawing>
      </w:r>
    </w:p>
    <w:p w14:paraId="5EBFD1E3" w14:textId="51C5F5DB" w:rsidR="004664EE" w:rsidRPr="004664EE" w:rsidRDefault="004664EE" w:rsidP="004664EE">
      <w:pPr>
        <w:ind w:firstLine="3969"/>
        <w:rPr>
          <w:lang w:val="en-US" w:eastAsia="uk-UA"/>
        </w:rPr>
      </w:pPr>
      <w:r>
        <w:rPr>
          <w:noProof/>
          <w:lang w:val="en-US" w:eastAsia="uk-UA"/>
        </w:rPr>
        <w:drawing>
          <wp:inline distT="0" distB="0" distL="0" distR="0" wp14:anchorId="3275A1C2" wp14:editId="375C8C4B">
            <wp:extent cx="2848397" cy="1513911"/>
            <wp:effectExtent l="0" t="0" r="0" b="0"/>
            <wp:docPr id="8263251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25160" name="Рисунок 826325160"/>
                    <pic:cNvPicPr/>
                  </pic:nvPicPr>
                  <pic:blipFill>
                    <a:blip r:embed="rId19">
                      <a:extLst>
                        <a:ext uri="{28A0092B-C50C-407E-A947-70E740481C1C}">
                          <a14:useLocalDpi xmlns:a14="http://schemas.microsoft.com/office/drawing/2010/main" val="0"/>
                        </a:ext>
                      </a:extLst>
                    </a:blip>
                    <a:stretch>
                      <a:fillRect/>
                    </a:stretch>
                  </pic:blipFill>
                  <pic:spPr>
                    <a:xfrm>
                      <a:off x="0" y="0"/>
                      <a:ext cx="2870443" cy="1525628"/>
                    </a:xfrm>
                    <a:prstGeom prst="rect">
                      <a:avLst/>
                    </a:prstGeom>
                  </pic:spPr>
                </pic:pic>
              </a:graphicData>
            </a:graphic>
          </wp:inline>
        </w:drawing>
      </w:r>
    </w:p>
    <w:p w14:paraId="62DE2B47" w14:textId="4778549D" w:rsidR="004664EE" w:rsidRPr="00607532" w:rsidRDefault="00607532" w:rsidP="00607532">
      <w:pPr>
        <w:ind w:left="1416" w:firstLine="708"/>
        <w:rPr>
          <w:lang w:eastAsia="uk-UA"/>
        </w:rPr>
      </w:pPr>
      <w:r w:rsidRPr="008A66B1">
        <w:rPr>
          <w:rFonts w:ascii="Times New Roman" w:eastAsia="Times New Roman" w:hAnsi="Times New Roman" w:cs="Courier New"/>
          <w:iCs/>
          <w:noProof/>
          <w:sz w:val="28"/>
          <w:szCs w:val="24"/>
          <w:lang w:eastAsia="uk-UA"/>
        </w:rPr>
        <w:t xml:space="preserve">  </w:t>
      </w:r>
      <w:r>
        <w:rPr>
          <w:rFonts w:ascii="Times New Roman" w:eastAsia="Times New Roman" w:hAnsi="Times New Roman" w:cs="Courier New"/>
          <w:iCs/>
          <w:noProof/>
          <w:sz w:val="28"/>
          <w:szCs w:val="24"/>
          <w:lang w:eastAsia="uk-UA"/>
        </w:rPr>
        <w:t>Рис. 9.9. Дракон-диаграммы методов формирования графа</w:t>
      </w:r>
    </w:p>
    <w:p w14:paraId="60975086" w14:textId="268497C8" w:rsidR="004664EE" w:rsidRPr="008A66B1" w:rsidRDefault="004664EE" w:rsidP="0013084C">
      <w:pPr>
        <w:rPr>
          <w:lang w:eastAsia="uk-UA"/>
        </w:rPr>
        <w:sectPr w:rsidR="004664EE" w:rsidRPr="008A66B1" w:rsidSect="00593335">
          <w:pgSz w:w="16838" w:h="11906" w:orient="landscape"/>
          <w:pgMar w:top="1418" w:right="851" w:bottom="851" w:left="2268" w:header="709" w:footer="709" w:gutter="0"/>
          <w:cols w:space="720"/>
          <w:docGrid w:linePitch="360" w:charSpace="4096"/>
        </w:sectPr>
      </w:pPr>
    </w:p>
    <w:p w14:paraId="11B179B8" w14:textId="1A41DCA1" w:rsidR="00607532" w:rsidRDefault="00607532" w:rsidP="00607532">
      <w:pPr>
        <w:pStyle w:val="Book0"/>
        <w:ind w:left="-426" w:firstLine="993"/>
        <w:rPr>
          <w:color w:val="auto"/>
          <w:lang w:val="ru-RU"/>
        </w:rPr>
      </w:pPr>
      <w:r>
        <w:rPr>
          <w:iCs w:val="0"/>
          <w:noProof/>
          <w:lang w:val="en-US"/>
        </w:rPr>
        <w:lastRenderedPageBreak/>
        <w:drawing>
          <wp:inline distT="0" distB="0" distL="0" distR="0" wp14:anchorId="6BB9DC22" wp14:editId="543F07C6">
            <wp:extent cx="5397388" cy="3233370"/>
            <wp:effectExtent l="0" t="0" r="0" b="0"/>
            <wp:docPr id="19748743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60333" name="Рисунок 1489160333"/>
                    <pic:cNvPicPr/>
                  </pic:nvPicPr>
                  <pic:blipFill>
                    <a:blip r:embed="rId20">
                      <a:extLst>
                        <a:ext uri="{28A0092B-C50C-407E-A947-70E740481C1C}">
                          <a14:useLocalDpi xmlns:a14="http://schemas.microsoft.com/office/drawing/2010/main" val="0"/>
                        </a:ext>
                      </a:extLst>
                    </a:blip>
                    <a:stretch>
                      <a:fillRect/>
                    </a:stretch>
                  </pic:blipFill>
                  <pic:spPr>
                    <a:xfrm>
                      <a:off x="0" y="0"/>
                      <a:ext cx="5425150" cy="3250001"/>
                    </a:xfrm>
                    <a:prstGeom prst="rect">
                      <a:avLst/>
                    </a:prstGeom>
                  </pic:spPr>
                </pic:pic>
              </a:graphicData>
            </a:graphic>
          </wp:inline>
        </w:drawing>
      </w:r>
    </w:p>
    <w:p w14:paraId="0504B361" w14:textId="02429115" w:rsidR="00607532" w:rsidRPr="0013084C" w:rsidRDefault="008A66B1" w:rsidP="0013084C">
      <w:pPr>
        <w:pStyle w:val="Book0"/>
        <w:numPr>
          <w:ilvl w:val="0"/>
          <w:numId w:val="6"/>
        </w:numPr>
        <w:rPr>
          <w:color w:val="auto"/>
          <w:lang w:val="en-US"/>
        </w:rPr>
      </w:pPr>
      <w:r>
        <w:rPr>
          <w:color w:val="auto"/>
          <w:lang w:val="ru-RU"/>
        </w:rPr>
        <w:t>метод</w:t>
      </w:r>
      <w:r w:rsidRPr="008A66B1">
        <w:rPr>
          <w:color w:val="auto"/>
          <w:lang w:val="en-US"/>
        </w:rPr>
        <w:t xml:space="preserve"> </w:t>
      </w:r>
      <w:proofErr w:type="spellStart"/>
      <w:proofErr w:type="gramStart"/>
      <w:r w:rsidR="0013084C">
        <w:rPr>
          <w:color w:val="auto"/>
          <w:lang w:val="en-US"/>
        </w:rPr>
        <w:t>addEdge</w:t>
      </w:r>
      <w:proofErr w:type="spellEnd"/>
      <w:r w:rsidR="0013084C">
        <w:rPr>
          <w:color w:val="auto"/>
          <w:lang w:val="en-US"/>
        </w:rPr>
        <w:t>(</w:t>
      </w:r>
      <w:proofErr w:type="gramEnd"/>
      <w:r w:rsidR="0013084C">
        <w:rPr>
          <w:color w:val="auto"/>
          <w:lang w:val="en-US"/>
        </w:rPr>
        <w:t>(start, last int)</w:t>
      </w:r>
    </w:p>
    <w:p w14:paraId="71F555DE" w14:textId="07375FD3" w:rsidR="00607532" w:rsidRDefault="00607532" w:rsidP="00607532">
      <w:pPr>
        <w:pStyle w:val="Book0"/>
        <w:ind w:left="-426" w:firstLine="2127"/>
        <w:rPr>
          <w:color w:val="auto"/>
          <w:lang w:val="ru-RU"/>
        </w:rPr>
      </w:pPr>
      <w:r>
        <w:rPr>
          <w:noProof/>
          <w:color w:val="auto"/>
          <w:lang w:val="en-US"/>
        </w:rPr>
        <w:drawing>
          <wp:inline distT="0" distB="0" distL="0" distR="0" wp14:anchorId="7263C9F6" wp14:editId="54339F26">
            <wp:extent cx="4152900" cy="2105025"/>
            <wp:effectExtent l="0" t="0" r="0" b="0"/>
            <wp:docPr id="171878897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88977" name="Рисунок 1718788977"/>
                    <pic:cNvPicPr/>
                  </pic:nvPicPr>
                  <pic:blipFill>
                    <a:blip r:embed="rId21">
                      <a:extLst>
                        <a:ext uri="{28A0092B-C50C-407E-A947-70E740481C1C}">
                          <a14:useLocalDpi xmlns:a14="http://schemas.microsoft.com/office/drawing/2010/main" val="0"/>
                        </a:ext>
                      </a:extLst>
                    </a:blip>
                    <a:stretch>
                      <a:fillRect/>
                    </a:stretch>
                  </pic:blipFill>
                  <pic:spPr>
                    <a:xfrm>
                      <a:off x="0" y="0"/>
                      <a:ext cx="4152900" cy="2105025"/>
                    </a:xfrm>
                    <a:prstGeom prst="rect">
                      <a:avLst/>
                    </a:prstGeom>
                  </pic:spPr>
                </pic:pic>
              </a:graphicData>
            </a:graphic>
          </wp:inline>
        </w:drawing>
      </w:r>
    </w:p>
    <w:p w14:paraId="43ABBBB6" w14:textId="6FBC5F6F" w:rsidR="0013084C" w:rsidRPr="008A66B1" w:rsidRDefault="00234EF4" w:rsidP="00607532">
      <w:pPr>
        <w:pStyle w:val="Book0"/>
        <w:ind w:left="-426" w:firstLine="2127"/>
        <w:rPr>
          <w:color w:val="auto"/>
          <w:lang w:val="en-US"/>
        </w:rPr>
      </w:pPr>
      <w:r w:rsidRPr="008A66B1">
        <w:rPr>
          <w:color w:val="auto"/>
          <w:lang w:val="en-US"/>
        </w:rPr>
        <w:t xml:space="preserve">                   </w:t>
      </w:r>
      <w:r>
        <w:rPr>
          <w:color w:val="auto"/>
          <w:lang w:val="ru-RU"/>
        </w:rPr>
        <w:t>б</w:t>
      </w:r>
      <w:r w:rsidRPr="008A66B1">
        <w:rPr>
          <w:color w:val="auto"/>
          <w:lang w:val="en-US"/>
        </w:rPr>
        <w:t xml:space="preserve">) </w:t>
      </w:r>
      <w:r>
        <w:rPr>
          <w:color w:val="auto"/>
          <w:lang w:val="ru-RU"/>
        </w:rPr>
        <w:t>метод</w:t>
      </w:r>
      <w:r w:rsidRPr="008A66B1">
        <w:rPr>
          <w:color w:val="auto"/>
          <w:lang w:val="en-US"/>
        </w:rPr>
        <w:t xml:space="preserve"> </w:t>
      </w:r>
      <w:proofErr w:type="spellStart"/>
      <w:r>
        <w:rPr>
          <w:color w:val="auto"/>
          <w:lang w:val="en-US"/>
        </w:rPr>
        <w:t>getAjlistNode</w:t>
      </w:r>
      <w:proofErr w:type="spellEnd"/>
      <w:r w:rsidRPr="008A66B1">
        <w:rPr>
          <w:color w:val="auto"/>
          <w:lang w:val="en-US"/>
        </w:rPr>
        <w:t xml:space="preserve"> (</w:t>
      </w:r>
      <w:r>
        <w:rPr>
          <w:color w:val="auto"/>
          <w:lang w:val="en-US"/>
        </w:rPr>
        <w:t>id</w:t>
      </w:r>
      <w:r w:rsidRPr="008A66B1">
        <w:rPr>
          <w:color w:val="auto"/>
          <w:lang w:val="en-US"/>
        </w:rPr>
        <w:t xml:space="preserve"> </w:t>
      </w:r>
      <w:r>
        <w:rPr>
          <w:color w:val="auto"/>
          <w:lang w:val="en-US"/>
        </w:rPr>
        <w:t>int</w:t>
      </w:r>
      <w:r w:rsidRPr="008A66B1">
        <w:rPr>
          <w:color w:val="auto"/>
          <w:lang w:val="en-US"/>
        </w:rPr>
        <w:t xml:space="preserve">) </w:t>
      </w:r>
    </w:p>
    <w:p w14:paraId="5673101C" w14:textId="4E4D5928" w:rsidR="00F600A0" w:rsidRDefault="00F600A0" w:rsidP="00F600A0">
      <w:pPr>
        <w:pStyle w:val="Book0"/>
        <w:ind w:left="0" w:hanging="142"/>
        <w:rPr>
          <w:rFonts w:ascii="Consolas" w:hAnsi="Consolas"/>
          <w:color w:val="auto"/>
          <w:sz w:val="24"/>
          <w:lang w:val="ru-RU"/>
        </w:rPr>
      </w:pPr>
      <w:r w:rsidRPr="008A66B1">
        <w:rPr>
          <w:color w:val="auto"/>
          <w:lang w:val="en-US"/>
        </w:rPr>
        <w:tab/>
      </w:r>
      <w:r w:rsidRPr="008A66B1">
        <w:rPr>
          <w:color w:val="auto"/>
          <w:lang w:val="en-US"/>
        </w:rPr>
        <w:tab/>
      </w:r>
      <w:r w:rsidRPr="008A66B1">
        <w:rPr>
          <w:color w:val="auto"/>
          <w:lang w:val="en-US"/>
        </w:rPr>
        <w:tab/>
      </w:r>
      <w:r>
        <w:rPr>
          <w:color w:val="auto"/>
          <w:lang w:val="uk-UA"/>
        </w:rPr>
        <w:t>Рис. 9.</w:t>
      </w:r>
      <w:r w:rsidR="008A66B1">
        <w:rPr>
          <w:color w:val="auto"/>
          <w:lang w:val="uk-UA"/>
        </w:rPr>
        <w:t>10</w:t>
      </w:r>
      <w:r>
        <w:rPr>
          <w:color w:val="auto"/>
          <w:lang w:val="uk-UA"/>
        </w:rPr>
        <w:t xml:space="preserve">. </w:t>
      </w:r>
      <w:r>
        <w:rPr>
          <w:color w:val="auto"/>
          <w:lang w:val="ru-RU"/>
        </w:rPr>
        <w:t>Дракон</w:t>
      </w:r>
      <w:r w:rsidRPr="000B67AB">
        <w:rPr>
          <w:color w:val="auto"/>
          <w:lang w:val="ru-RU"/>
        </w:rPr>
        <w:t>-</w:t>
      </w:r>
      <w:r>
        <w:rPr>
          <w:color w:val="auto"/>
          <w:lang w:val="ru-RU"/>
        </w:rPr>
        <w:t>диаграмм</w:t>
      </w:r>
      <w:r w:rsidR="00411090">
        <w:rPr>
          <w:color w:val="auto"/>
          <w:lang w:val="ru-RU"/>
        </w:rPr>
        <w:t xml:space="preserve">ы </w:t>
      </w:r>
      <w:r w:rsidR="008A66B1">
        <w:rPr>
          <w:color w:val="auto"/>
          <w:lang w:val="ru-RU"/>
        </w:rPr>
        <w:t xml:space="preserve">заполнения </w:t>
      </w:r>
      <w:r w:rsidR="00411090">
        <w:rPr>
          <w:color w:val="auto"/>
          <w:lang w:val="ru-RU"/>
        </w:rPr>
        <w:t>графа</w:t>
      </w:r>
      <w:r w:rsidR="008A66B1">
        <w:rPr>
          <w:color w:val="auto"/>
          <w:lang w:val="ru-RU"/>
        </w:rPr>
        <w:t xml:space="preserve"> данными</w:t>
      </w:r>
    </w:p>
    <w:p w14:paraId="4BB57C35" w14:textId="6A295707" w:rsidR="00BE3936" w:rsidRDefault="00F600A0" w:rsidP="008A66B1">
      <w:pPr>
        <w:suppressAutoHyphens w:val="0"/>
        <w:spacing w:after="0" w:line="360" w:lineRule="auto"/>
        <w:jc w:val="both"/>
        <w:rPr>
          <w:rFonts w:cs="Times New Roman"/>
          <w:b/>
          <w:bCs/>
          <w:szCs w:val="28"/>
          <w:lang w:eastAsia="uk-UA"/>
        </w:rPr>
      </w:pPr>
      <w:r w:rsidRPr="00A35357">
        <w:rPr>
          <w:rFonts w:ascii="Times New Roman" w:hAnsi="Times New Roman" w:cs="Times New Roman"/>
          <w:sz w:val="28"/>
          <w:szCs w:val="28"/>
        </w:rPr>
        <w:tab/>
      </w:r>
      <w:r w:rsidR="008A66B1">
        <w:rPr>
          <w:rFonts w:ascii="Times New Roman" w:hAnsi="Times New Roman" w:cs="Times New Roman"/>
          <w:sz w:val="28"/>
          <w:szCs w:val="28"/>
        </w:rPr>
        <w:t>М</w:t>
      </w:r>
      <w:r w:rsidR="00A35357" w:rsidRPr="00A35357">
        <w:rPr>
          <w:rFonts w:ascii="Times New Roman" w:hAnsi="Times New Roman" w:cs="Times New Roman"/>
          <w:sz w:val="28"/>
          <w:szCs w:val="28"/>
        </w:rPr>
        <w:t xml:space="preserve">етод </w:t>
      </w:r>
      <w:proofErr w:type="spellStart"/>
      <w:proofErr w:type="gramStart"/>
      <w:r w:rsidR="00A35357" w:rsidRPr="00A35357">
        <w:rPr>
          <w:rFonts w:ascii="Consolas" w:eastAsia="Times New Roman" w:hAnsi="Consolas" w:cs="Times New Roman"/>
          <w:sz w:val="24"/>
          <w:szCs w:val="24"/>
          <w:lang w:val="uk-UA" w:eastAsia="uk-UA"/>
        </w:rPr>
        <w:t>print</w:t>
      </w:r>
      <w:proofErr w:type="spellEnd"/>
      <w:r w:rsidR="008A66B1">
        <w:rPr>
          <w:rFonts w:ascii="Consolas" w:eastAsia="Times New Roman" w:hAnsi="Consolas" w:cs="Times New Roman"/>
          <w:sz w:val="24"/>
          <w:szCs w:val="24"/>
          <w:lang w:val="en-US" w:eastAsia="uk-UA"/>
        </w:rPr>
        <w:t>Graph</w:t>
      </w:r>
      <w:r w:rsidR="00A35357" w:rsidRPr="00A35357">
        <w:rPr>
          <w:rFonts w:ascii="Consolas" w:eastAsia="Times New Roman" w:hAnsi="Consolas" w:cs="Times New Roman"/>
          <w:sz w:val="24"/>
          <w:szCs w:val="24"/>
          <w:lang w:val="uk-UA" w:eastAsia="uk-UA"/>
        </w:rPr>
        <w:t>(</w:t>
      </w:r>
      <w:proofErr w:type="gramEnd"/>
      <w:r w:rsidR="00A35357" w:rsidRPr="00A35357">
        <w:rPr>
          <w:rFonts w:ascii="Consolas" w:eastAsia="Times New Roman" w:hAnsi="Consolas" w:cs="Times New Roman"/>
          <w:sz w:val="24"/>
          <w:szCs w:val="24"/>
          <w:lang w:val="uk-UA" w:eastAsia="uk-UA"/>
        </w:rPr>
        <w:t>)</w:t>
      </w:r>
      <w:r w:rsidR="00A35357" w:rsidRPr="00A35357">
        <w:rPr>
          <w:rFonts w:ascii="Times New Roman" w:hAnsi="Times New Roman" w:cs="Times New Roman"/>
          <w:sz w:val="28"/>
          <w:szCs w:val="28"/>
        </w:rPr>
        <w:t>позволяет вывести список смежности графа, где каждый узел связан со своими соседями</w:t>
      </w:r>
      <w:r w:rsidR="008A66B1" w:rsidRPr="008A66B1">
        <w:rPr>
          <w:rFonts w:ascii="Times New Roman" w:hAnsi="Times New Roman" w:cs="Times New Roman"/>
          <w:sz w:val="28"/>
          <w:szCs w:val="28"/>
        </w:rPr>
        <w:t xml:space="preserve"> (</w:t>
      </w:r>
      <w:r w:rsidR="008A66B1">
        <w:rPr>
          <w:rFonts w:ascii="Times New Roman" w:hAnsi="Times New Roman" w:cs="Times New Roman"/>
          <w:sz w:val="28"/>
          <w:szCs w:val="28"/>
        </w:rPr>
        <w:t>рис. 9.11).</w:t>
      </w:r>
      <w:r w:rsidR="00A35357">
        <w:rPr>
          <w:rFonts w:ascii="Times New Roman" w:hAnsi="Times New Roman" w:cs="Times New Roman"/>
          <w:sz w:val="28"/>
          <w:szCs w:val="28"/>
        </w:rPr>
        <w:t xml:space="preserve"> </w:t>
      </w:r>
    </w:p>
    <w:p w14:paraId="7D0CA0E3" w14:textId="77777777" w:rsidR="00BE3936" w:rsidRDefault="00BE3936" w:rsidP="000B67AB">
      <w:pPr>
        <w:pStyle w:val="BOOK1"/>
        <w:rPr>
          <w:noProof/>
          <w:lang w:val="uk-UA"/>
        </w:rPr>
      </w:pPr>
    </w:p>
    <w:p w14:paraId="42893B45" w14:textId="43BCEC89" w:rsidR="00F81A8D" w:rsidRPr="00D23810" w:rsidRDefault="000F50B1" w:rsidP="008A66B1">
      <w:pPr>
        <w:pStyle w:val="BOOK1"/>
        <w:rPr>
          <w:lang w:val="en-US"/>
        </w:rPr>
      </w:pPr>
      <w:r w:rsidRPr="00E6658A">
        <w:rPr>
          <w:noProof/>
          <w:lang w:val="uk-UA"/>
        </w:rPr>
        <w:lastRenderedPageBreak/>
        <w:t xml:space="preserve">          </w:t>
      </w:r>
      <w:r w:rsidR="00283695">
        <w:rPr>
          <w:lang w:val="uk-UA"/>
        </w:rPr>
        <w:t xml:space="preserve">   </w:t>
      </w:r>
      <w:r w:rsidR="00D23810">
        <w:rPr>
          <w:noProof/>
          <w:lang w:val="en-US"/>
        </w:rPr>
        <w:drawing>
          <wp:inline distT="0" distB="0" distL="0" distR="0" wp14:anchorId="41CB2F11" wp14:editId="6030F9D3">
            <wp:extent cx="5443822" cy="5526860"/>
            <wp:effectExtent l="0" t="0" r="0" b="0"/>
            <wp:docPr id="52202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2554" name="Рисунок 52202554"/>
                    <pic:cNvPicPr/>
                  </pic:nvPicPr>
                  <pic:blipFill>
                    <a:blip r:embed="rId22">
                      <a:extLst>
                        <a:ext uri="{28A0092B-C50C-407E-A947-70E740481C1C}">
                          <a14:useLocalDpi xmlns:a14="http://schemas.microsoft.com/office/drawing/2010/main" val="0"/>
                        </a:ext>
                      </a:extLst>
                    </a:blip>
                    <a:stretch>
                      <a:fillRect/>
                    </a:stretch>
                  </pic:blipFill>
                  <pic:spPr>
                    <a:xfrm>
                      <a:off x="0" y="0"/>
                      <a:ext cx="5448998" cy="5532115"/>
                    </a:xfrm>
                    <a:prstGeom prst="rect">
                      <a:avLst/>
                    </a:prstGeom>
                  </pic:spPr>
                </pic:pic>
              </a:graphicData>
            </a:graphic>
          </wp:inline>
        </w:drawing>
      </w:r>
    </w:p>
    <w:p w14:paraId="0DD7D8FA" w14:textId="28C9C3A7" w:rsidR="00D23810" w:rsidRPr="002464C8" w:rsidRDefault="00D23810">
      <w:pPr>
        <w:pStyle w:val="Book0"/>
        <w:ind w:left="0" w:firstLine="851"/>
        <w:rPr>
          <w:lang w:val="ru-RU"/>
        </w:rPr>
      </w:pPr>
      <w:r>
        <w:rPr>
          <w:lang w:val="en-US"/>
        </w:rPr>
        <w:tab/>
      </w:r>
      <w:r>
        <w:rPr>
          <w:lang w:val="ru-RU"/>
        </w:rPr>
        <w:t xml:space="preserve">Рис. 9.11. Дракон-диаграмма метода </w:t>
      </w:r>
      <w:proofErr w:type="spellStart"/>
      <w:r>
        <w:rPr>
          <w:lang w:val="en-US"/>
        </w:rPr>
        <w:t>printGraph</w:t>
      </w:r>
      <w:proofErr w:type="spellEnd"/>
    </w:p>
    <w:p w14:paraId="55E20BFA" w14:textId="77777777" w:rsidR="00DC2E6E" w:rsidRPr="00ED17D4" w:rsidRDefault="00DC2E6E">
      <w:pPr>
        <w:pStyle w:val="Book0"/>
        <w:ind w:left="0" w:firstLine="851"/>
        <w:rPr>
          <w:lang w:val="ru-RU"/>
        </w:rPr>
      </w:pPr>
    </w:p>
    <w:p w14:paraId="252F8B73" w14:textId="67CC39EE" w:rsidR="002464C8" w:rsidRPr="002464C8" w:rsidRDefault="002464C8">
      <w:pPr>
        <w:pStyle w:val="Book0"/>
        <w:ind w:left="0" w:firstLine="851"/>
        <w:rPr>
          <w:lang w:val="ru-RU"/>
        </w:rPr>
      </w:pPr>
      <w:r w:rsidRPr="002464C8">
        <w:rPr>
          <w:lang w:val="ru-RU"/>
        </w:rPr>
        <w:t xml:space="preserve">9.4.1.2. </w:t>
      </w:r>
      <w:r w:rsidR="00DC2E6E">
        <w:rPr>
          <w:lang w:val="ru-RU"/>
        </w:rPr>
        <w:t xml:space="preserve">Алгоритм </w:t>
      </w:r>
      <w:r w:rsidR="00B12418" w:rsidRPr="002464C8">
        <w:rPr>
          <w:lang w:val="ru-RU"/>
        </w:rPr>
        <w:t>обход</w:t>
      </w:r>
      <w:r w:rsidR="00DC2E6E">
        <w:rPr>
          <w:lang w:val="ru-RU"/>
        </w:rPr>
        <w:t>а</w:t>
      </w:r>
      <w:r w:rsidR="00B12418" w:rsidRPr="002464C8">
        <w:rPr>
          <w:lang w:val="ru-RU"/>
        </w:rPr>
        <w:t xml:space="preserve"> в глубину </w:t>
      </w:r>
      <w:r>
        <w:rPr>
          <w:lang w:val="ru-RU"/>
        </w:rPr>
        <w:t>(</w:t>
      </w:r>
      <w:r>
        <w:rPr>
          <w:lang w:val="en-US"/>
        </w:rPr>
        <w:t>DFS</w:t>
      </w:r>
      <w:r w:rsidRPr="002464C8">
        <w:rPr>
          <w:lang w:val="ru-RU"/>
        </w:rPr>
        <w:t>)</w:t>
      </w:r>
    </w:p>
    <w:p w14:paraId="7C77A580" w14:textId="1037AC21" w:rsidR="00F81A8D" w:rsidRDefault="002464C8">
      <w:pPr>
        <w:pStyle w:val="Book0"/>
        <w:ind w:left="0" w:firstLine="851"/>
      </w:pPr>
      <w:r>
        <w:rPr>
          <w:lang w:val="ru-RU"/>
        </w:rPr>
        <w:t xml:space="preserve">Обход графа в глубину </w:t>
      </w:r>
      <w:r w:rsidR="00B12418">
        <w:rPr>
          <w:lang w:val="ru-RU"/>
        </w:rPr>
        <w:t xml:space="preserve">является оправданным в ситуациях, когда необходимо </w:t>
      </w:r>
      <w:proofErr w:type="spellStart"/>
      <w:r w:rsidR="00B12418">
        <w:rPr>
          <w:lang w:val="uk-UA"/>
        </w:rPr>
        <w:t>исследовать</w:t>
      </w:r>
      <w:proofErr w:type="spellEnd"/>
      <w:r w:rsidR="00B12418">
        <w:rPr>
          <w:lang w:val="uk-UA"/>
        </w:rPr>
        <w:t xml:space="preserve"> </w:t>
      </w:r>
      <w:proofErr w:type="spellStart"/>
      <w:r w:rsidR="00B12418">
        <w:rPr>
          <w:lang w:val="uk-UA"/>
        </w:rPr>
        <w:t>неизвестную</w:t>
      </w:r>
      <w:proofErr w:type="spellEnd"/>
      <w:r w:rsidR="00B12418">
        <w:rPr>
          <w:lang w:val="uk-UA"/>
        </w:rPr>
        <w:t xml:space="preserve"> структуру реального </w:t>
      </w:r>
      <w:proofErr w:type="spellStart"/>
      <w:r w:rsidR="00B12418">
        <w:rPr>
          <w:lang w:val="uk-UA"/>
        </w:rPr>
        <w:t>объекта</w:t>
      </w:r>
      <w:proofErr w:type="spellEnd"/>
      <w:r w:rsidR="00B12418">
        <w:rPr>
          <w:lang w:val="uk-UA"/>
        </w:rPr>
        <w:t xml:space="preserve">, </w:t>
      </w:r>
      <w:proofErr w:type="spellStart"/>
      <w:r w:rsidR="00B12418">
        <w:rPr>
          <w:lang w:val="uk-UA"/>
        </w:rPr>
        <w:t>представленного</w:t>
      </w:r>
      <w:proofErr w:type="spellEnd"/>
      <w:r w:rsidR="00B12418">
        <w:rPr>
          <w:lang w:val="uk-UA"/>
        </w:rPr>
        <w:t xml:space="preserve"> в виде </w:t>
      </w:r>
      <w:r w:rsidR="00B12418">
        <w:rPr>
          <w:lang w:val="ru-RU"/>
        </w:rPr>
        <w:t>графа. Если же граф ориентированный, то поиск в глубину строит дерево путей из начальной вершины во все доступные из нее</w:t>
      </w:r>
      <w:r w:rsidR="006F1A94" w:rsidRPr="006F1A94">
        <w:rPr>
          <w:lang w:val="ru-RU"/>
        </w:rPr>
        <w:t xml:space="preserve"> </w:t>
      </w:r>
      <w:proofErr w:type="spellStart"/>
      <w:r w:rsidR="006F1A94">
        <w:rPr>
          <w:lang w:val="ru-RU"/>
        </w:rPr>
        <w:t>верщины</w:t>
      </w:r>
      <w:proofErr w:type="spellEnd"/>
      <w:r w:rsidR="00B12418">
        <w:rPr>
          <w:lang w:val="ru-RU"/>
        </w:rPr>
        <w:t xml:space="preserve">. </w:t>
      </w:r>
      <w:r>
        <w:rPr>
          <w:lang w:val="ru-RU"/>
        </w:rPr>
        <w:t>Алгоритма о</w:t>
      </w:r>
      <w:r w:rsidR="00B12418">
        <w:rPr>
          <w:lang w:val="ru-RU"/>
        </w:rPr>
        <w:t>бход</w:t>
      </w:r>
      <w:r>
        <w:rPr>
          <w:lang w:val="ru-RU"/>
        </w:rPr>
        <w:t>а графа</w:t>
      </w:r>
      <w:r w:rsidR="00B12418">
        <w:rPr>
          <w:lang w:val="ru-RU"/>
        </w:rPr>
        <w:t xml:space="preserve"> в глубину можно представить себе </w:t>
      </w:r>
      <w:r w:rsidR="00B12418">
        <w:rPr>
          <w:lang w:val="ru-RU"/>
        </w:rPr>
        <w:lastRenderedPageBreak/>
        <w:t>следующим образом. Пусть наблюдателю, находящемуся в одной из вершин графа, поставлена задача обойти все его вершины. Находясь в этой вершине, наблюдатель видит ребра, исходящие из этой вершины. В случае достаточно сложной структуры графа наблюдатель рискует проходить некоторые вершины по нескольку раз и, в конце концов, зациклиться. Для избежания такой ситуации наблюдатель должен отмечать все посещенные вершины и не должен идти в ту вершину, которую он уже посещал. Тогда алгоритм может выглядеть следующим образом:</w:t>
      </w:r>
    </w:p>
    <w:p w14:paraId="15150B06" w14:textId="77777777" w:rsidR="00F81A8D" w:rsidRDefault="00B12418">
      <w:pPr>
        <w:pStyle w:val="Book0"/>
        <w:numPr>
          <w:ilvl w:val="0"/>
          <w:numId w:val="3"/>
        </w:numPr>
        <w:spacing w:after="0"/>
        <w:ind w:left="0" w:firstLine="567"/>
      </w:pPr>
      <w:r>
        <w:rPr>
          <w:lang w:val="ru-RU"/>
        </w:rPr>
        <w:t xml:space="preserve"> Выбрать вершину, с которой начинается обход графа; </w:t>
      </w:r>
    </w:p>
    <w:p w14:paraId="6354B1D4" w14:textId="77777777" w:rsidR="00F81A8D" w:rsidRDefault="00B12418">
      <w:pPr>
        <w:pStyle w:val="Book0"/>
        <w:numPr>
          <w:ilvl w:val="0"/>
          <w:numId w:val="3"/>
        </w:numPr>
        <w:spacing w:before="0" w:after="0"/>
        <w:ind w:left="0" w:firstLine="567"/>
      </w:pPr>
      <w:r>
        <w:rPr>
          <w:lang w:val="ru-RU"/>
        </w:rPr>
        <w:t xml:space="preserve"> Перейти в любую смежную вершину, не посещенную ранее;</w:t>
      </w:r>
    </w:p>
    <w:p w14:paraId="43370B40" w14:textId="77777777" w:rsidR="00F81A8D" w:rsidRDefault="00B12418">
      <w:pPr>
        <w:pStyle w:val="Book0"/>
        <w:numPr>
          <w:ilvl w:val="0"/>
          <w:numId w:val="3"/>
        </w:numPr>
        <w:spacing w:before="0" w:after="0"/>
        <w:ind w:left="0" w:firstLine="567"/>
      </w:pPr>
      <w:r>
        <w:rPr>
          <w:lang w:val="ru-RU"/>
        </w:rPr>
        <w:t xml:space="preserve"> Запустить из этой вершины алгоритм обхода в глубину;</w:t>
      </w:r>
    </w:p>
    <w:p w14:paraId="31B76C0B" w14:textId="77777777" w:rsidR="00F81A8D" w:rsidRDefault="00B12418">
      <w:pPr>
        <w:pStyle w:val="Book0"/>
        <w:numPr>
          <w:ilvl w:val="0"/>
          <w:numId w:val="3"/>
        </w:numPr>
        <w:spacing w:before="0" w:after="0"/>
        <w:ind w:left="0" w:firstLine="567"/>
      </w:pPr>
      <w:r>
        <w:rPr>
          <w:lang w:val="ru-RU"/>
        </w:rPr>
        <w:t xml:space="preserve"> Вернуться в начальную вершину;</w:t>
      </w:r>
    </w:p>
    <w:p w14:paraId="64B8BB02" w14:textId="77777777" w:rsidR="00F81A8D" w:rsidRDefault="00B12418">
      <w:pPr>
        <w:pStyle w:val="Book0"/>
        <w:numPr>
          <w:ilvl w:val="0"/>
          <w:numId w:val="3"/>
        </w:numPr>
        <w:spacing w:before="0"/>
        <w:ind w:left="0" w:firstLine="567"/>
      </w:pPr>
      <w:r>
        <w:rPr>
          <w:lang w:val="ru-RU"/>
        </w:rPr>
        <w:t xml:space="preserve"> Повторить процесс для всех не посещенных ранее смежных вершин.</w:t>
      </w:r>
    </w:p>
    <w:p w14:paraId="1DEB33D7" w14:textId="2278F47A" w:rsidR="00F81A8D" w:rsidRDefault="00B12418">
      <w:pPr>
        <w:pStyle w:val="Book0"/>
        <w:ind w:left="0" w:firstLine="851"/>
      </w:pPr>
      <w:r>
        <w:rPr>
          <w:lang w:val="ru-RU"/>
        </w:rPr>
        <w:t xml:space="preserve">Таким образом для реализации алгоритма понадобится отмечать, в каких вершинах был исследователь, а в каких — нет. Пометку будем делать в списке </w:t>
      </w:r>
      <w:proofErr w:type="spellStart"/>
      <w:r>
        <w:rPr>
          <w:lang w:val="ru-RU"/>
        </w:rPr>
        <w:t>visit</w:t>
      </w:r>
      <w:proofErr w:type="spellEnd"/>
      <w:r>
        <w:rPr>
          <w:lang w:val="ru-RU"/>
        </w:rPr>
        <w:t xml:space="preserve">, где </w:t>
      </w:r>
      <w:proofErr w:type="spellStart"/>
      <w:r>
        <w:rPr>
          <w:lang w:val="ru-RU"/>
        </w:rPr>
        <w:t>visit</w:t>
      </w:r>
      <w:proofErr w:type="spellEnd"/>
      <w:r>
        <w:rPr>
          <w:lang w:val="ru-RU"/>
        </w:rPr>
        <w:t xml:space="preserve">[i] == True для посещенных вершин, и </w:t>
      </w:r>
      <w:proofErr w:type="spellStart"/>
      <w:r>
        <w:rPr>
          <w:lang w:val="ru-RU"/>
        </w:rPr>
        <w:t>visit</w:t>
      </w:r>
      <w:proofErr w:type="spellEnd"/>
      <w:r>
        <w:rPr>
          <w:lang w:val="ru-RU"/>
        </w:rPr>
        <w:t xml:space="preserve">[i] == </w:t>
      </w:r>
      <w:proofErr w:type="spellStart"/>
      <w:r>
        <w:rPr>
          <w:lang w:val="ru-RU"/>
        </w:rPr>
        <w:t>false</w:t>
      </w:r>
      <w:proofErr w:type="spellEnd"/>
      <w:r>
        <w:rPr>
          <w:lang w:val="ru-RU"/>
        </w:rPr>
        <w:t xml:space="preserve"> для </w:t>
      </w:r>
      <w:proofErr w:type="spellStart"/>
      <w:r>
        <w:rPr>
          <w:lang w:val="ru-RU"/>
        </w:rPr>
        <w:t>непосещенных</w:t>
      </w:r>
      <w:proofErr w:type="spellEnd"/>
      <w:r>
        <w:rPr>
          <w:lang w:val="ru-RU"/>
        </w:rPr>
        <w:t>. Пометка «о посещении вершины» ставится при заходе в эту вершину.</w:t>
      </w:r>
    </w:p>
    <w:p w14:paraId="3F01D4E7" w14:textId="7FB852B7" w:rsidR="00CA6ED4" w:rsidRDefault="00B12418" w:rsidP="00CA6ED4">
      <w:pPr>
        <w:pStyle w:val="Book0"/>
        <w:ind w:left="0" w:firstLine="851"/>
        <w:rPr>
          <w:lang w:val="ru-RU"/>
        </w:rPr>
      </w:pPr>
      <w:r>
        <w:rPr>
          <w:lang w:val="ru-RU"/>
        </w:rPr>
        <w:t xml:space="preserve">Поиск в глубину начинается с посещения исходной вершины </w:t>
      </w:r>
      <w:proofErr w:type="spellStart"/>
      <w:r w:rsidR="00CA6ED4">
        <w:rPr>
          <w:rStyle w:val="Code"/>
        </w:rPr>
        <w:t>start</w:t>
      </w:r>
      <w:proofErr w:type="spellEnd"/>
      <w:r>
        <w:rPr>
          <w:rStyle w:val="Code"/>
          <w:lang w:val="ru-RU"/>
        </w:rPr>
        <w:t>,</w:t>
      </w:r>
      <w:r>
        <w:rPr>
          <w:lang w:val="ru-RU"/>
        </w:rPr>
        <w:t xml:space="preserve"> после чего рекурсивно посещаются все смежные вершины. Посещение вершины фиксируется в логическом </w:t>
      </w:r>
      <w:r w:rsidR="00447940">
        <w:rPr>
          <w:lang w:val="ru-RU"/>
        </w:rPr>
        <w:t>срезе</w:t>
      </w:r>
      <w:r>
        <w:rPr>
          <w:lang w:val="ru-RU"/>
        </w:rPr>
        <w:t xml:space="preserve"> </w:t>
      </w:r>
      <w:proofErr w:type="spellStart"/>
      <w:r>
        <w:rPr>
          <w:rStyle w:val="Code"/>
        </w:rPr>
        <w:t>visit</w:t>
      </w:r>
      <w:proofErr w:type="spellEnd"/>
      <w:r>
        <w:rPr>
          <w:lang w:val="ru-RU"/>
        </w:rPr>
        <w:t xml:space="preserve">. Алгоритм обхода в глубину основан на применении рекурсивной функции, которая извлекает из стека вершину, проверяя ее на посещаемость. Если вершина уже посещалась, обход продолжает поиск по списку смежности </w:t>
      </w:r>
      <w:proofErr w:type="gramStart"/>
      <w:r>
        <w:rPr>
          <w:lang w:val="ru-RU"/>
        </w:rPr>
        <w:t>до  достижения</w:t>
      </w:r>
      <w:proofErr w:type="gramEnd"/>
      <w:r>
        <w:rPr>
          <w:lang w:val="ru-RU"/>
        </w:rPr>
        <w:t xml:space="preserve"> тупиковой вершины. Иллюстрация обхода графа в глубину представлена на рис.9.</w:t>
      </w:r>
      <w:r w:rsidR="006B2409">
        <w:rPr>
          <w:lang w:val="ru-RU"/>
        </w:rPr>
        <w:t>1</w:t>
      </w:r>
      <w:r w:rsidR="00447940">
        <w:rPr>
          <w:lang w:val="ru-RU"/>
        </w:rPr>
        <w:t>2</w:t>
      </w:r>
      <w:r>
        <w:rPr>
          <w:lang w:val="ru-RU"/>
        </w:rPr>
        <w:t>.</w:t>
      </w:r>
    </w:p>
    <w:p w14:paraId="00212BC8" w14:textId="77777777" w:rsidR="00447940" w:rsidRDefault="00447940" w:rsidP="00CA6ED4">
      <w:pPr>
        <w:pStyle w:val="Book0"/>
        <w:ind w:left="0" w:firstLine="851"/>
        <w:rPr>
          <w:lang w:val="ru-RU"/>
        </w:rPr>
      </w:pPr>
    </w:p>
    <w:p w14:paraId="78FE5EE1" w14:textId="5F4E6789" w:rsidR="00447940" w:rsidRDefault="00447940" w:rsidP="00447940">
      <w:pPr>
        <w:pStyle w:val="Book0"/>
        <w:ind w:left="0" w:firstLine="142"/>
        <w:rPr>
          <w:lang w:val="ru-RU"/>
        </w:rPr>
      </w:pPr>
      <w:r>
        <w:rPr>
          <w:noProof/>
          <w:lang w:val="ru-RU"/>
        </w:rPr>
        <w:lastRenderedPageBreak/>
        <w:drawing>
          <wp:inline distT="0" distB="0" distL="0" distR="0" wp14:anchorId="5DE6D9B8" wp14:editId="3147EE22">
            <wp:extent cx="6119495" cy="2269490"/>
            <wp:effectExtent l="0" t="0" r="0" b="0"/>
            <wp:docPr id="12924252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25214" name="Рисунок 1292425214"/>
                    <pic:cNvPicPr/>
                  </pic:nvPicPr>
                  <pic:blipFill>
                    <a:blip r:embed="rId23">
                      <a:extLst>
                        <a:ext uri="{28A0092B-C50C-407E-A947-70E740481C1C}">
                          <a14:useLocalDpi xmlns:a14="http://schemas.microsoft.com/office/drawing/2010/main" val="0"/>
                        </a:ext>
                      </a:extLst>
                    </a:blip>
                    <a:stretch>
                      <a:fillRect/>
                    </a:stretch>
                  </pic:blipFill>
                  <pic:spPr>
                    <a:xfrm>
                      <a:off x="0" y="0"/>
                      <a:ext cx="6119495" cy="2269490"/>
                    </a:xfrm>
                    <a:prstGeom prst="rect">
                      <a:avLst/>
                    </a:prstGeom>
                  </pic:spPr>
                </pic:pic>
              </a:graphicData>
            </a:graphic>
          </wp:inline>
        </w:drawing>
      </w:r>
    </w:p>
    <w:p w14:paraId="54AA804B" w14:textId="40C9DD43" w:rsidR="00447940" w:rsidRPr="00E71E47" w:rsidRDefault="00447940" w:rsidP="00CA6ED4">
      <w:pPr>
        <w:pStyle w:val="Book0"/>
        <w:ind w:left="0" w:firstLine="851"/>
        <w:rPr>
          <w:lang w:val="ru-RU"/>
        </w:rPr>
      </w:pPr>
      <w:r>
        <w:rPr>
          <w:lang w:val="ru-RU"/>
        </w:rPr>
        <w:t>Рис. 9.12. Иллюстрация обхода ориентированного графа в глубину</w:t>
      </w:r>
    </w:p>
    <w:p w14:paraId="2C8A29DB" w14:textId="77777777" w:rsidR="000A3CD5" w:rsidRDefault="00DC20F9" w:rsidP="000A3CD5">
      <w:pPr>
        <w:pStyle w:val="Book0"/>
        <w:ind w:left="0" w:firstLine="851"/>
      </w:pPr>
      <w:r>
        <w:rPr>
          <w:lang w:val="ru-RU"/>
        </w:rPr>
        <w:t>А</w:t>
      </w:r>
      <w:r w:rsidRPr="00DC20F9">
        <w:rPr>
          <w:lang w:val="ru-RU"/>
        </w:rPr>
        <w:t>лгоритм обхода в глубину в ненаправленных и направленных графах в целом аналогичен, но его выполнение может меняться из-за различий в направленности рёбер и стрелок в графе.</w:t>
      </w:r>
      <w:r>
        <w:rPr>
          <w:lang w:val="ru-RU"/>
        </w:rPr>
        <w:t xml:space="preserve"> </w:t>
      </w:r>
      <w:r w:rsidRPr="00DC20F9">
        <w:rPr>
          <w:lang w:val="ru-RU"/>
        </w:rPr>
        <w:t>Это различие состоит в том, что в ненаправленных графах возможна связь между вершинами в обоих направлениях без явного учёта направления.</w:t>
      </w:r>
      <w:r>
        <w:rPr>
          <w:lang w:val="ru-RU"/>
        </w:rPr>
        <w:t xml:space="preserve"> </w:t>
      </w:r>
      <w:r w:rsidRPr="00DC20F9">
        <w:rPr>
          <w:lang w:val="ru-RU"/>
        </w:rPr>
        <w:t>В направленных графах каждое ребро учитывается только один раз в направлении от начальной вершины к ко</w:t>
      </w:r>
      <w:r w:rsidR="000A3CD5">
        <w:rPr>
          <w:lang w:val="ru-RU"/>
        </w:rPr>
        <w:t>нечной. Дракон-диаграмма алгоритма обхода графа в глубину представлена на рис. 9.13.</w:t>
      </w:r>
    </w:p>
    <w:p w14:paraId="41D95628" w14:textId="4B747160" w:rsidR="000A3CD5" w:rsidRPr="000A3CD5" w:rsidRDefault="000A3CD5" w:rsidP="000A3CD5">
      <w:pPr>
        <w:pStyle w:val="Book0"/>
        <w:ind w:left="0" w:firstLine="708"/>
      </w:pPr>
    </w:p>
    <w:p w14:paraId="6D1CA652" w14:textId="5DC3F6A1" w:rsidR="00DC20F9" w:rsidRDefault="000A3CD5" w:rsidP="00A11CA7">
      <w:pPr>
        <w:pStyle w:val="Book0"/>
        <w:ind w:left="0" w:firstLine="1418"/>
        <w:rPr>
          <w:lang w:val="ru-RU"/>
        </w:rPr>
      </w:pPr>
      <w:r w:rsidRPr="000A3CD5">
        <w:rPr>
          <w:noProof/>
          <w:lang w:val="ru-RU"/>
        </w:rPr>
        <w:lastRenderedPageBreak/>
        <w:t xml:space="preserve"> </w:t>
      </w:r>
      <w:r>
        <w:rPr>
          <w:noProof/>
          <w:lang w:val="ru-RU"/>
        </w:rPr>
        <w:drawing>
          <wp:inline distT="0" distB="0" distL="0" distR="0" wp14:anchorId="6AE8E670" wp14:editId="5FF131C3">
            <wp:extent cx="4167005" cy="4500661"/>
            <wp:effectExtent l="0" t="0" r="0" b="0"/>
            <wp:docPr id="19827898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8987" name="Рисунок 198278987"/>
                    <pic:cNvPicPr/>
                  </pic:nvPicPr>
                  <pic:blipFill>
                    <a:blip r:embed="rId24">
                      <a:extLst>
                        <a:ext uri="{28A0092B-C50C-407E-A947-70E740481C1C}">
                          <a14:useLocalDpi xmlns:a14="http://schemas.microsoft.com/office/drawing/2010/main" val="0"/>
                        </a:ext>
                      </a:extLst>
                    </a:blip>
                    <a:stretch>
                      <a:fillRect/>
                    </a:stretch>
                  </pic:blipFill>
                  <pic:spPr>
                    <a:xfrm>
                      <a:off x="0" y="0"/>
                      <a:ext cx="4186361" cy="4521567"/>
                    </a:xfrm>
                    <a:prstGeom prst="rect">
                      <a:avLst/>
                    </a:prstGeom>
                  </pic:spPr>
                </pic:pic>
              </a:graphicData>
            </a:graphic>
          </wp:inline>
        </w:drawing>
      </w:r>
    </w:p>
    <w:p w14:paraId="1A1C32D0" w14:textId="383AF135" w:rsidR="00F81A8D" w:rsidRPr="000A3CD5" w:rsidRDefault="00B12418">
      <w:pPr>
        <w:pStyle w:val="Book0"/>
        <w:ind w:left="0" w:firstLine="851"/>
        <w:rPr>
          <w:lang w:val="ru-RU"/>
        </w:rPr>
      </w:pPr>
      <w:r>
        <w:rPr>
          <w:lang w:val="ru-RU"/>
        </w:rPr>
        <w:t xml:space="preserve"> Рис. 9.</w:t>
      </w:r>
      <w:r w:rsidR="006B2409">
        <w:rPr>
          <w:lang w:val="ru-RU"/>
        </w:rPr>
        <w:t>1</w:t>
      </w:r>
      <w:r w:rsidR="000A3CD5">
        <w:rPr>
          <w:lang w:val="ru-RU"/>
        </w:rPr>
        <w:t>3</w:t>
      </w:r>
      <w:r>
        <w:rPr>
          <w:lang w:val="ru-RU"/>
        </w:rPr>
        <w:t xml:space="preserve">. Дракон-диаграмма алгоритма обхода в глубину </w:t>
      </w:r>
      <w:proofErr w:type="spellStart"/>
      <w:r w:rsidR="00BA2E06" w:rsidRPr="000A3CD5">
        <w:rPr>
          <w:rStyle w:val="a5"/>
          <w:b w:val="0"/>
          <w:bCs/>
        </w:rPr>
        <w:t>dfs</w:t>
      </w:r>
      <w:proofErr w:type="spellEnd"/>
    </w:p>
    <w:p w14:paraId="78749771" w14:textId="77777777" w:rsidR="000A3CD5" w:rsidRDefault="000A3CD5">
      <w:pPr>
        <w:pStyle w:val="Book0"/>
        <w:ind w:left="0" w:firstLine="851"/>
        <w:rPr>
          <w:lang w:val="ru-RU"/>
        </w:rPr>
      </w:pPr>
    </w:p>
    <w:p w14:paraId="46D60E6F" w14:textId="4A2FD0D6" w:rsidR="00F81A8D" w:rsidRPr="000A3CD5" w:rsidRDefault="00B96137" w:rsidP="00A11CA7">
      <w:pPr>
        <w:pStyle w:val="Book0"/>
        <w:ind w:left="565" w:firstLine="569"/>
        <w:rPr>
          <w:b/>
          <w:bCs/>
          <w:lang w:val="ru-RU"/>
        </w:rPr>
      </w:pPr>
      <w:r w:rsidRPr="000A3CD5">
        <w:rPr>
          <w:b/>
          <w:bCs/>
          <w:lang w:val="ru-RU"/>
        </w:rPr>
        <w:t>9</w:t>
      </w:r>
      <w:r w:rsidR="00BE3936" w:rsidRPr="000A3CD5">
        <w:rPr>
          <w:b/>
          <w:bCs/>
          <w:lang w:val="ru-RU"/>
        </w:rPr>
        <w:t>.</w:t>
      </w:r>
      <w:r w:rsidR="000A3CD5" w:rsidRPr="000A3CD5">
        <w:rPr>
          <w:b/>
          <w:bCs/>
          <w:lang w:val="ru-RU"/>
        </w:rPr>
        <w:t>4</w:t>
      </w:r>
      <w:r w:rsidR="00BE3936" w:rsidRPr="000A3CD5">
        <w:rPr>
          <w:b/>
          <w:bCs/>
          <w:lang w:val="ru-RU"/>
        </w:rPr>
        <w:t xml:space="preserve">.2.  </w:t>
      </w:r>
      <w:proofErr w:type="gramStart"/>
      <w:r w:rsidR="00BE3936" w:rsidRPr="000A3CD5">
        <w:rPr>
          <w:b/>
          <w:bCs/>
          <w:lang w:val="ru-RU"/>
        </w:rPr>
        <w:t>Обход  графа</w:t>
      </w:r>
      <w:proofErr w:type="gramEnd"/>
      <w:r w:rsidR="00BE3936" w:rsidRPr="000A3CD5">
        <w:rPr>
          <w:b/>
          <w:bCs/>
          <w:lang w:val="ru-RU"/>
        </w:rPr>
        <w:t xml:space="preserve"> в ширину</w:t>
      </w:r>
      <w:r w:rsidR="00A11CA7">
        <w:rPr>
          <w:b/>
          <w:bCs/>
          <w:lang w:val="ru-RU"/>
        </w:rPr>
        <w:t xml:space="preserve"> </w:t>
      </w:r>
    </w:p>
    <w:p w14:paraId="4B970A68" w14:textId="5C23F6FD" w:rsidR="00D52AE0" w:rsidRDefault="00EF2A7C" w:rsidP="00D52AE0">
      <w:pPr>
        <w:pStyle w:val="Book0"/>
        <w:shd w:val="clear" w:color="auto" w:fill="FFFFFF" w:themeFill="background1"/>
        <w:ind w:left="0" w:firstLine="709"/>
        <w:rPr>
          <w:lang w:val="ru-RU"/>
        </w:rPr>
      </w:pPr>
      <w:r w:rsidRPr="00EF2A7C">
        <w:rPr>
          <w:lang w:val="ru-RU"/>
        </w:rPr>
        <w:t>Обход графа по ширине широко применяется в различных областях, таких как компьютерные сети, поиск веб-страниц, обработка изображений и других областях, где требуется анализ структуры данных, представляемой в виде графа.</w:t>
      </w:r>
      <w:r w:rsidR="00657C09">
        <w:rPr>
          <w:lang w:val="ru-RU"/>
        </w:rPr>
        <w:t xml:space="preserve"> </w:t>
      </w:r>
      <w:r w:rsidR="00A11CA7">
        <w:rPr>
          <w:lang w:val="ru-RU"/>
        </w:rPr>
        <w:t xml:space="preserve">При </w:t>
      </w:r>
      <w:r w:rsidR="00657C09" w:rsidRPr="00C93303">
        <w:rPr>
          <w:lang w:val="ru-RU"/>
        </w:rPr>
        <w:t>обход</w:t>
      </w:r>
      <w:r w:rsidR="00A11CA7">
        <w:rPr>
          <w:lang w:val="ru-RU"/>
        </w:rPr>
        <w:t>е</w:t>
      </w:r>
      <w:r w:rsidR="00657C09" w:rsidRPr="00C93303">
        <w:rPr>
          <w:lang w:val="ru-RU"/>
        </w:rPr>
        <w:t xml:space="preserve"> в </w:t>
      </w:r>
      <w:proofErr w:type="gramStart"/>
      <w:r w:rsidR="00657C09" w:rsidRPr="00C93303">
        <w:rPr>
          <w:lang w:val="ru-RU"/>
        </w:rPr>
        <w:t>ширину</w:t>
      </w:r>
      <w:r w:rsidR="00A11CA7">
        <w:rPr>
          <w:lang w:val="ru-RU"/>
        </w:rPr>
        <w:t xml:space="preserve"> </w:t>
      </w:r>
      <w:r w:rsidR="00657C09" w:rsidRPr="00C93303">
        <w:rPr>
          <w:lang w:val="ru-RU"/>
        </w:rPr>
        <w:t xml:space="preserve"> сначала</w:t>
      </w:r>
      <w:proofErr w:type="gramEnd"/>
      <w:r w:rsidR="00657C09" w:rsidRPr="00C93303">
        <w:rPr>
          <w:lang w:val="ru-RU"/>
        </w:rPr>
        <w:t xml:space="preserve"> посещаются все вершины</w:t>
      </w:r>
      <w:r w:rsidR="00A11CA7">
        <w:rPr>
          <w:lang w:val="ru-RU"/>
        </w:rPr>
        <w:t xml:space="preserve">, расположенные </w:t>
      </w:r>
      <w:r w:rsidR="00657C09" w:rsidRPr="00C93303">
        <w:rPr>
          <w:lang w:val="ru-RU"/>
        </w:rPr>
        <w:t>на одном уровне</w:t>
      </w:r>
      <w:r w:rsidR="00657C09">
        <w:rPr>
          <w:lang w:val="ru-RU"/>
        </w:rPr>
        <w:t xml:space="preserve">, а </w:t>
      </w:r>
      <w:r w:rsidR="00657C09" w:rsidRPr="00C93303">
        <w:rPr>
          <w:lang w:val="ru-RU"/>
        </w:rPr>
        <w:t xml:space="preserve">затем </w:t>
      </w:r>
      <w:r w:rsidR="00657C09">
        <w:rPr>
          <w:lang w:val="ru-RU"/>
        </w:rPr>
        <w:t xml:space="preserve">происходит </w:t>
      </w:r>
      <w:r w:rsidR="00657C09" w:rsidRPr="00C93303">
        <w:rPr>
          <w:lang w:val="ru-RU"/>
        </w:rPr>
        <w:t>переход к следующему уровню и так далее.</w:t>
      </w:r>
      <w:r w:rsidR="00657C09">
        <w:rPr>
          <w:lang w:val="ru-RU"/>
        </w:rPr>
        <w:t xml:space="preserve"> </w:t>
      </w:r>
      <w:r w:rsidR="00D52AE0">
        <w:rPr>
          <w:lang w:val="ru-RU"/>
        </w:rPr>
        <w:t xml:space="preserve">Напомним, что уровень графа – это группа вершин, находящихся на одинаковом расстоянии от начальной вершины. В качестве </w:t>
      </w:r>
      <w:r w:rsidR="00D52AE0">
        <w:rPr>
          <w:lang w:val="ru-RU"/>
        </w:rPr>
        <w:lastRenderedPageBreak/>
        <w:t xml:space="preserve">примера рассмотрим алгоритм обхода графа в ширину неориентированного графа (рис. 9.14), </w:t>
      </w:r>
    </w:p>
    <w:p w14:paraId="01F10FA6" w14:textId="78CA81DA" w:rsidR="00D52AE0" w:rsidRDefault="000027C2" w:rsidP="000027C2">
      <w:pPr>
        <w:pStyle w:val="Book0"/>
        <w:shd w:val="clear" w:color="auto" w:fill="FFFFFF" w:themeFill="background1"/>
        <w:ind w:left="0" w:firstLine="1418"/>
        <w:rPr>
          <w:lang w:val="ru-RU"/>
        </w:rPr>
      </w:pPr>
      <w:r>
        <w:rPr>
          <w:noProof/>
          <w:lang w:val="ru-RU"/>
        </w:rPr>
        <w:drawing>
          <wp:inline distT="0" distB="0" distL="0" distR="0" wp14:anchorId="0BE487F4" wp14:editId="116D577D">
            <wp:extent cx="3755923" cy="2438400"/>
            <wp:effectExtent l="0" t="0" r="0" b="0"/>
            <wp:docPr id="2925953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9532" name="Рисунок 29259532"/>
                    <pic:cNvPicPr/>
                  </pic:nvPicPr>
                  <pic:blipFill>
                    <a:blip r:embed="rId25">
                      <a:extLst>
                        <a:ext uri="{28A0092B-C50C-407E-A947-70E740481C1C}">
                          <a14:useLocalDpi xmlns:a14="http://schemas.microsoft.com/office/drawing/2010/main" val="0"/>
                        </a:ext>
                      </a:extLst>
                    </a:blip>
                    <a:stretch>
                      <a:fillRect/>
                    </a:stretch>
                  </pic:blipFill>
                  <pic:spPr>
                    <a:xfrm>
                      <a:off x="0" y="0"/>
                      <a:ext cx="3755923" cy="2438400"/>
                    </a:xfrm>
                    <a:prstGeom prst="rect">
                      <a:avLst/>
                    </a:prstGeom>
                  </pic:spPr>
                </pic:pic>
              </a:graphicData>
            </a:graphic>
          </wp:inline>
        </w:drawing>
      </w:r>
    </w:p>
    <w:p w14:paraId="3B84F220" w14:textId="5D09BF59" w:rsidR="00D52AE0" w:rsidRPr="000027C2" w:rsidRDefault="000027C2" w:rsidP="00D52AE0">
      <w:pPr>
        <w:pStyle w:val="Book0"/>
        <w:shd w:val="clear" w:color="auto" w:fill="FFFFFF" w:themeFill="background1"/>
        <w:ind w:left="0" w:firstLine="709"/>
        <w:rPr>
          <w:lang w:val="ru-RU"/>
        </w:rPr>
      </w:pPr>
      <w:r>
        <w:rPr>
          <w:lang w:val="ru-RU"/>
        </w:rPr>
        <w:t>Рис. 9.14. Неориентированный граф и его список смежности</w:t>
      </w:r>
    </w:p>
    <w:p w14:paraId="500C0039" w14:textId="5CD71DC7" w:rsidR="00B35745" w:rsidRDefault="00DC2E6E" w:rsidP="00D52AE0">
      <w:pPr>
        <w:pStyle w:val="Book0"/>
        <w:tabs>
          <w:tab w:val="left" w:pos="1276"/>
        </w:tabs>
        <w:ind w:left="0" w:firstLine="0"/>
        <w:rPr>
          <w:lang w:val="ru-RU"/>
        </w:rPr>
      </w:pPr>
      <w:r w:rsidRPr="00DC2E6E">
        <w:rPr>
          <w:lang w:val="ru-RU"/>
        </w:rPr>
        <w:t xml:space="preserve">      </w:t>
      </w:r>
      <w:r w:rsidR="000027C2">
        <w:rPr>
          <w:lang w:val="ru-RU"/>
        </w:rPr>
        <w:t xml:space="preserve">В данном случае, в отличие от предыдущего алгоритма обхода в глубину, для </w:t>
      </w:r>
      <w:r w:rsidR="002834A8">
        <w:rPr>
          <w:lang w:val="ru-RU"/>
        </w:rPr>
        <w:t>обхода графа в ширину созда</w:t>
      </w:r>
      <w:r w:rsidR="000027C2">
        <w:rPr>
          <w:lang w:val="ru-RU"/>
        </w:rPr>
        <w:t>дим</w:t>
      </w:r>
      <w:r w:rsidR="00C93303" w:rsidRPr="00C93303">
        <w:rPr>
          <w:lang w:val="ru-RU"/>
        </w:rPr>
        <w:t xml:space="preserve"> пуст</w:t>
      </w:r>
      <w:r w:rsidR="000027C2">
        <w:rPr>
          <w:lang w:val="ru-RU"/>
        </w:rPr>
        <w:t>ую</w:t>
      </w:r>
      <w:r w:rsidR="00C93303" w:rsidRPr="00C93303">
        <w:rPr>
          <w:lang w:val="ru-RU"/>
        </w:rPr>
        <w:t xml:space="preserve"> </w:t>
      </w:r>
      <w:r w:rsidR="00C93303">
        <w:rPr>
          <w:lang w:val="ru-RU"/>
        </w:rPr>
        <w:t>карт</w:t>
      </w:r>
      <w:r w:rsidR="000027C2">
        <w:rPr>
          <w:lang w:val="ru-RU"/>
        </w:rPr>
        <w:t>у</w:t>
      </w:r>
      <w:r w:rsidR="00C93303">
        <w:rPr>
          <w:lang w:val="ru-RU"/>
        </w:rPr>
        <w:t xml:space="preserve"> </w:t>
      </w:r>
      <w:proofErr w:type="spellStart"/>
      <w:r w:rsidR="00C93303" w:rsidRPr="000027C2">
        <w:rPr>
          <w:rStyle w:val="a5"/>
          <w:b w:val="0"/>
          <w:bCs/>
        </w:rPr>
        <w:t>map</w:t>
      </w:r>
      <w:proofErr w:type="spellEnd"/>
      <w:r w:rsidR="00C93303" w:rsidRPr="000027C2">
        <w:rPr>
          <w:rStyle w:val="a5"/>
          <w:b w:val="0"/>
          <w:bCs/>
        </w:rPr>
        <w:t xml:space="preserve"> [</w:t>
      </w:r>
      <w:proofErr w:type="spellStart"/>
      <w:r w:rsidR="00C93303" w:rsidRPr="000027C2">
        <w:rPr>
          <w:rStyle w:val="a5"/>
          <w:b w:val="0"/>
          <w:bCs/>
        </w:rPr>
        <w:t>int</w:t>
      </w:r>
      <w:proofErr w:type="spellEnd"/>
      <w:r w:rsidR="00C93303" w:rsidRPr="000027C2">
        <w:rPr>
          <w:rStyle w:val="a5"/>
          <w:b w:val="0"/>
          <w:bCs/>
        </w:rPr>
        <w:t xml:space="preserve">] </w:t>
      </w:r>
      <w:proofErr w:type="spellStart"/>
      <w:r w:rsidR="00C93303" w:rsidRPr="000027C2">
        <w:rPr>
          <w:rStyle w:val="a5"/>
          <w:b w:val="0"/>
          <w:bCs/>
        </w:rPr>
        <w:t>bool</w:t>
      </w:r>
      <w:proofErr w:type="spellEnd"/>
      <w:r w:rsidR="00C93303" w:rsidRPr="00C93303">
        <w:rPr>
          <w:lang w:val="ru-RU"/>
        </w:rPr>
        <w:t xml:space="preserve"> для отслеживания посещенных вершин и пуст</w:t>
      </w:r>
      <w:r w:rsidR="000027C2">
        <w:rPr>
          <w:lang w:val="ru-RU"/>
        </w:rPr>
        <w:t xml:space="preserve">ой срез </w:t>
      </w:r>
      <w:proofErr w:type="spellStart"/>
      <w:r w:rsidR="00C93303" w:rsidRPr="000027C2">
        <w:rPr>
          <w:rStyle w:val="a5"/>
          <w:b w:val="0"/>
          <w:bCs/>
        </w:rPr>
        <w:t>queue</w:t>
      </w:r>
      <w:proofErr w:type="spellEnd"/>
      <w:r w:rsidR="002834A8" w:rsidRPr="000027C2">
        <w:rPr>
          <w:rStyle w:val="a5"/>
          <w:b w:val="0"/>
          <w:bCs/>
        </w:rPr>
        <w:t xml:space="preserve"> </w:t>
      </w:r>
      <w:proofErr w:type="gramStart"/>
      <w:r w:rsidR="002834A8" w:rsidRPr="000027C2">
        <w:rPr>
          <w:rStyle w:val="a5"/>
          <w:b w:val="0"/>
          <w:bCs/>
        </w:rPr>
        <w:t xml:space="preserve">[] </w:t>
      </w:r>
      <w:r w:rsidR="00C93303" w:rsidRPr="00C93303">
        <w:rPr>
          <w:lang w:val="ru-RU"/>
        </w:rPr>
        <w:t xml:space="preserve"> для</w:t>
      </w:r>
      <w:proofErr w:type="gramEnd"/>
      <w:r w:rsidR="00C93303" w:rsidRPr="00C93303">
        <w:rPr>
          <w:lang w:val="ru-RU"/>
        </w:rPr>
        <w:t xml:space="preserve"> добавления </w:t>
      </w:r>
      <w:r w:rsidR="000027C2">
        <w:rPr>
          <w:lang w:val="ru-RU"/>
        </w:rPr>
        <w:t xml:space="preserve">посещенных </w:t>
      </w:r>
      <w:r w:rsidR="00C93303" w:rsidRPr="00C93303">
        <w:rPr>
          <w:lang w:val="ru-RU"/>
        </w:rPr>
        <w:t>вершин</w:t>
      </w:r>
      <w:r w:rsidR="00B35745">
        <w:rPr>
          <w:lang w:val="ru-RU"/>
        </w:rPr>
        <w:t xml:space="preserve"> (рис. 9.15)</w:t>
      </w:r>
      <w:r w:rsidR="00C93303" w:rsidRPr="00C93303">
        <w:rPr>
          <w:lang w:val="ru-RU"/>
        </w:rPr>
        <w:t>.</w:t>
      </w:r>
    </w:p>
    <w:p w14:paraId="0DBAF13A" w14:textId="5794F937" w:rsidR="00B35745" w:rsidRDefault="00B35745" w:rsidP="00B35745">
      <w:pPr>
        <w:pStyle w:val="Book0"/>
        <w:tabs>
          <w:tab w:val="left" w:pos="1276"/>
        </w:tabs>
        <w:ind w:left="0" w:firstLine="2410"/>
        <w:rPr>
          <w:lang w:val="ru-RU"/>
        </w:rPr>
      </w:pPr>
      <w:r>
        <w:rPr>
          <w:noProof/>
          <w:lang w:val="ru-RU"/>
        </w:rPr>
        <w:drawing>
          <wp:inline distT="0" distB="0" distL="0" distR="0" wp14:anchorId="092999B6" wp14:editId="6C9E433E">
            <wp:extent cx="2231123" cy="1976943"/>
            <wp:effectExtent l="0" t="0" r="0" b="0"/>
            <wp:docPr id="24252999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29990" name="Рисунок 242529990"/>
                    <pic:cNvPicPr/>
                  </pic:nvPicPr>
                  <pic:blipFill>
                    <a:blip r:embed="rId26">
                      <a:extLst>
                        <a:ext uri="{28A0092B-C50C-407E-A947-70E740481C1C}">
                          <a14:useLocalDpi xmlns:a14="http://schemas.microsoft.com/office/drawing/2010/main" val="0"/>
                        </a:ext>
                      </a:extLst>
                    </a:blip>
                    <a:stretch>
                      <a:fillRect/>
                    </a:stretch>
                  </pic:blipFill>
                  <pic:spPr>
                    <a:xfrm>
                      <a:off x="0" y="0"/>
                      <a:ext cx="2238309" cy="1983311"/>
                    </a:xfrm>
                    <a:prstGeom prst="rect">
                      <a:avLst/>
                    </a:prstGeom>
                  </pic:spPr>
                </pic:pic>
              </a:graphicData>
            </a:graphic>
          </wp:inline>
        </w:drawing>
      </w:r>
      <w:r w:rsidR="000027C2">
        <w:rPr>
          <w:lang w:val="ru-RU"/>
        </w:rPr>
        <w:t xml:space="preserve"> </w:t>
      </w:r>
      <w:r w:rsidR="002834A8">
        <w:rPr>
          <w:lang w:val="ru-RU"/>
        </w:rPr>
        <w:t xml:space="preserve"> </w:t>
      </w:r>
    </w:p>
    <w:p w14:paraId="3AE908B8" w14:textId="1F251C7A" w:rsidR="00B35745" w:rsidRPr="00B35745" w:rsidRDefault="00B35745" w:rsidP="00D52AE0">
      <w:pPr>
        <w:pStyle w:val="Book0"/>
        <w:tabs>
          <w:tab w:val="left" w:pos="1276"/>
        </w:tabs>
        <w:ind w:left="0" w:firstLine="0"/>
        <w:rPr>
          <w:lang w:val="ru-RU"/>
        </w:rPr>
      </w:pPr>
      <w:r w:rsidRPr="007D3FD0">
        <w:rPr>
          <w:lang w:val="ru-RU"/>
        </w:rPr>
        <w:tab/>
      </w:r>
      <w:r w:rsidRPr="007D3FD0">
        <w:rPr>
          <w:lang w:val="ru-RU"/>
        </w:rPr>
        <w:tab/>
      </w:r>
      <w:r w:rsidRPr="007D3FD0">
        <w:rPr>
          <w:lang w:val="ru-RU"/>
        </w:rPr>
        <w:tab/>
      </w:r>
      <w:r>
        <w:rPr>
          <w:lang w:val="ru-RU"/>
        </w:rPr>
        <w:t>Рис. 9.15. Описание типов переменных</w:t>
      </w:r>
    </w:p>
    <w:p w14:paraId="4EF31DF6" w14:textId="166B5EB6" w:rsidR="00B35745" w:rsidRDefault="00B35745" w:rsidP="003D0052">
      <w:pPr>
        <w:pStyle w:val="Book0"/>
        <w:ind w:left="0" w:firstLine="708"/>
        <w:rPr>
          <w:lang w:val="ru-RU"/>
        </w:rPr>
      </w:pPr>
      <w:r>
        <w:rPr>
          <w:lang w:val="ru-RU"/>
        </w:rPr>
        <w:t xml:space="preserve">Формирование графа осуществляется </w:t>
      </w:r>
      <w:r w:rsidR="003D0052">
        <w:rPr>
          <w:lang w:val="ru-RU"/>
        </w:rPr>
        <w:t xml:space="preserve">методами </w:t>
      </w:r>
      <w:proofErr w:type="spellStart"/>
      <w:r w:rsidR="003D0052" w:rsidRPr="003D0052">
        <w:rPr>
          <w:rStyle w:val="a5"/>
          <w:b w:val="0"/>
          <w:bCs/>
        </w:rPr>
        <w:t>NewGraph</w:t>
      </w:r>
      <w:proofErr w:type="spellEnd"/>
      <w:r w:rsidR="003D0052" w:rsidRPr="003D0052">
        <w:rPr>
          <w:rStyle w:val="a5"/>
          <w:b w:val="0"/>
          <w:bCs/>
          <w:lang w:val="ru-RU"/>
        </w:rPr>
        <w:t xml:space="preserve"> </w:t>
      </w:r>
      <w:r w:rsidR="003D0052" w:rsidRPr="003D0052">
        <w:t>и</w:t>
      </w:r>
      <w:r w:rsidR="003D0052">
        <w:rPr>
          <w:lang w:val="ru-RU"/>
        </w:rPr>
        <w:t xml:space="preserve"> </w:t>
      </w:r>
      <w:proofErr w:type="spellStart"/>
      <w:proofErr w:type="gramStart"/>
      <w:r w:rsidR="003D0052" w:rsidRPr="003D0052">
        <w:rPr>
          <w:rStyle w:val="a5"/>
          <w:b w:val="0"/>
          <w:bCs/>
          <w:lang w:val="ru-RU"/>
        </w:rPr>
        <w:t>addEdge</w:t>
      </w:r>
      <w:proofErr w:type="spellEnd"/>
      <w:r w:rsidR="003D0052" w:rsidRPr="003D0052">
        <w:rPr>
          <w:rStyle w:val="a5"/>
          <w:b w:val="0"/>
          <w:bCs/>
        </w:rPr>
        <w:t>(</w:t>
      </w:r>
      <w:proofErr w:type="spellStart"/>
      <w:proofErr w:type="gramEnd"/>
      <w:r w:rsidR="003D0052" w:rsidRPr="003D0052">
        <w:rPr>
          <w:rStyle w:val="a5"/>
          <w:b w:val="0"/>
          <w:bCs/>
        </w:rPr>
        <w:t>start</w:t>
      </w:r>
      <w:proofErr w:type="spellEnd"/>
      <w:r w:rsidR="003D0052" w:rsidRPr="003D0052">
        <w:rPr>
          <w:rStyle w:val="a5"/>
          <w:b w:val="0"/>
          <w:bCs/>
          <w:lang w:val="ru-RU"/>
        </w:rPr>
        <w:t xml:space="preserve">, </w:t>
      </w:r>
      <w:proofErr w:type="spellStart"/>
      <w:r w:rsidR="003D0052" w:rsidRPr="003D0052">
        <w:rPr>
          <w:rStyle w:val="a5"/>
          <w:b w:val="0"/>
          <w:bCs/>
        </w:rPr>
        <w:t>last</w:t>
      </w:r>
      <w:proofErr w:type="spellEnd"/>
      <w:r w:rsidR="003D0052" w:rsidRPr="003D0052">
        <w:rPr>
          <w:rStyle w:val="a5"/>
          <w:b w:val="0"/>
          <w:bCs/>
          <w:lang w:val="ru-RU"/>
        </w:rPr>
        <w:t>)</w:t>
      </w:r>
      <w:r w:rsidR="003D0052">
        <w:rPr>
          <w:lang w:val="ru-RU"/>
        </w:rPr>
        <w:t xml:space="preserve"> (рис. 9.16)</w:t>
      </w:r>
    </w:p>
    <w:p w14:paraId="715A59E9" w14:textId="6CA1AA3A" w:rsidR="003D0052" w:rsidRDefault="003D0052" w:rsidP="003D0052">
      <w:pPr>
        <w:pStyle w:val="Book0"/>
        <w:ind w:left="0" w:firstLine="2127"/>
        <w:rPr>
          <w:lang w:val="en-US"/>
        </w:rPr>
      </w:pPr>
      <w:r>
        <w:rPr>
          <w:noProof/>
          <w:lang w:val="ru-RU"/>
        </w:rPr>
        <w:lastRenderedPageBreak/>
        <w:drawing>
          <wp:inline distT="0" distB="0" distL="0" distR="0" wp14:anchorId="110C693C" wp14:editId="4938C0CB">
            <wp:extent cx="2775568" cy="1696575"/>
            <wp:effectExtent l="0" t="0" r="0" b="0"/>
            <wp:docPr id="8375970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97012" name="Рисунок 837597012"/>
                    <pic:cNvPicPr/>
                  </pic:nvPicPr>
                  <pic:blipFill>
                    <a:blip r:embed="rId27">
                      <a:extLst>
                        <a:ext uri="{28A0092B-C50C-407E-A947-70E740481C1C}">
                          <a14:useLocalDpi xmlns:a14="http://schemas.microsoft.com/office/drawing/2010/main" val="0"/>
                        </a:ext>
                      </a:extLst>
                    </a:blip>
                    <a:stretch>
                      <a:fillRect/>
                    </a:stretch>
                  </pic:blipFill>
                  <pic:spPr>
                    <a:xfrm>
                      <a:off x="0" y="0"/>
                      <a:ext cx="2786534" cy="1703278"/>
                    </a:xfrm>
                    <a:prstGeom prst="rect">
                      <a:avLst/>
                    </a:prstGeom>
                  </pic:spPr>
                </pic:pic>
              </a:graphicData>
            </a:graphic>
          </wp:inline>
        </w:drawing>
      </w:r>
    </w:p>
    <w:p w14:paraId="7801487D" w14:textId="39A6F1A9" w:rsidR="003D0052" w:rsidRDefault="003D0052" w:rsidP="003D0052">
      <w:pPr>
        <w:pStyle w:val="Book0"/>
        <w:numPr>
          <w:ilvl w:val="0"/>
          <w:numId w:val="7"/>
        </w:numPr>
        <w:rPr>
          <w:lang w:val="en-US"/>
        </w:rPr>
      </w:pPr>
      <w:r>
        <w:rPr>
          <w:lang w:val="ru-RU"/>
        </w:rPr>
        <w:t xml:space="preserve">Метод </w:t>
      </w:r>
      <w:proofErr w:type="spellStart"/>
      <w:r>
        <w:rPr>
          <w:lang w:val="en-US"/>
        </w:rPr>
        <w:t>newGraph</w:t>
      </w:r>
      <w:proofErr w:type="spellEnd"/>
    </w:p>
    <w:p w14:paraId="01140EE6" w14:textId="70D84D1D" w:rsidR="003D0052" w:rsidRPr="003D0052" w:rsidRDefault="003D0052" w:rsidP="003D0052">
      <w:pPr>
        <w:pStyle w:val="Book0"/>
        <w:ind w:left="0" w:firstLine="993"/>
        <w:rPr>
          <w:lang w:val="en-US"/>
        </w:rPr>
      </w:pPr>
      <w:r w:rsidRPr="003D0052">
        <w:rPr>
          <w:noProof/>
          <w:lang w:val="en-US"/>
        </w:rPr>
        <w:drawing>
          <wp:inline distT="0" distB="0" distL="0" distR="0" wp14:anchorId="35134CF1" wp14:editId="407B99AF">
            <wp:extent cx="4172532" cy="2543530"/>
            <wp:effectExtent l="0" t="0" r="0" b="9525"/>
            <wp:docPr id="19133189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18998" name=""/>
                    <pic:cNvPicPr/>
                  </pic:nvPicPr>
                  <pic:blipFill>
                    <a:blip r:embed="rId28"/>
                    <a:stretch>
                      <a:fillRect/>
                    </a:stretch>
                  </pic:blipFill>
                  <pic:spPr>
                    <a:xfrm>
                      <a:off x="0" y="0"/>
                      <a:ext cx="4172532" cy="2543530"/>
                    </a:xfrm>
                    <a:prstGeom prst="rect">
                      <a:avLst/>
                    </a:prstGeom>
                  </pic:spPr>
                </pic:pic>
              </a:graphicData>
            </a:graphic>
          </wp:inline>
        </w:drawing>
      </w:r>
    </w:p>
    <w:p w14:paraId="1072BABB" w14:textId="6C92308F" w:rsidR="003D0052" w:rsidRPr="003D0052" w:rsidRDefault="003D0052" w:rsidP="003D0052">
      <w:pPr>
        <w:pStyle w:val="Book0"/>
        <w:numPr>
          <w:ilvl w:val="0"/>
          <w:numId w:val="7"/>
        </w:numPr>
        <w:ind w:left="3261"/>
        <w:rPr>
          <w:lang w:val="en-US"/>
        </w:rPr>
      </w:pPr>
      <w:r>
        <w:rPr>
          <w:lang w:val="ru-RU"/>
        </w:rPr>
        <w:t>Метод</w:t>
      </w:r>
      <w:r w:rsidRPr="003D0052">
        <w:rPr>
          <w:lang w:val="en-US"/>
        </w:rPr>
        <w:t xml:space="preserve"> </w:t>
      </w:r>
      <w:proofErr w:type="spellStart"/>
      <w:proofErr w:type="gramStart"/>
      <w:r>
        <w:rPr>
          <w:lang w:val="en-US"/>
        </w:rPr>
        <w:t>addEdge</w:t>
      </w:r>
      <w:proofErr w:type="spellEnd"/>
      <w:r>
        <w:rPr>
          <w:lang w:val="en-US"/>
        </w:rPr>
        <w:t>(</w:t>
      </w:r>
      <w:proofErr w:type="gramEnd"/>
      <w:r>
        <w:rPr>
          <w:lang w:val="en-US"/>
        </w:rPr>
        <w:t>start, last int)</w:t>
      </w:r>
      <w:r w:rsidRPr="003D0052">
        <w:rPr>
          <w:lang w:val="en-US"/>
        </w:rPr>
        <w:t xml:space="preserve">  </w:t>
      </w:r>
    </w:p>
    <w:p w14:paraId="35DFB02B" w14:textId="37B22D04" w:rsidR="003D0052" w:rsidRDefault="003D0052" w:rsidP="003D0052">
      <w:pPr>
        <w:pStyle w:val="Book0"/>
        <w:rPr>
          <w:lang w:val="ru-RU"/>
        </w:rPr>
      </w:pPr>
      <w:r>
        <w:rPr>
          <w:lang w:val="ru-RU"/>
        </w:rPr>
        <w:t>Рис. 9.16</w:t>
      </w:r>
      <w:r w:rsidRPr="007D3FD0">
        <w:rPr>
          <w:lang w:val="ru-RU"/>
        </w:rPr>
        <w:t xml:space="preserve">. </w:t>
      </w:r>
      <w:r>
        <w:rPr>
          <w:lang w:val="ru-RU"/>
        </w:rPr>
        <w:t>Алгоритмы формирования графа</w:t>
      </w:r>
    </w:p>
    <w:p w14:paraId="467BADF8" w14:textId="0CAAB1FE" w:rsidR="00C93303" w:rsidRPr="00E8505B" w:rsidRDefault="003D0052" w:rsidP="00D52AE0">
      <w:pPr>
        <w:pStyle w:val="Book0"/>
        <w:tabs>
          <w:tab w:val="left" w:pos="1276"/>
        </w:tabs>
        <w:ind w:left="0" w:firstLine="0"/>
        <w:rPr>
          <w:lang w:val="ru-RU"/>
        </w:rPr>
      </w:pPr>
      <w:r>
        <w:rPr>
          <w:lang w:val="ru-RU"/>
        </w:rPr>
        <w:t xml:space="preserve">     </w:t>
      </w:r>
      <w:r w:rsidR="00716F00">
        <w:rPr>
          <w:lang w:val="ru-RU"/>
        </w:rPr>
        <w:t xml:space="preserve">На первом шаге </w:t>
      </w:r>
      <w:r w:rsidR="000027C2">
        <w:rPr>
          <w:lang w:val="ru-RU"/>
        </w:rPr>
        <w:t xml:space="preserve">алгоритма </w:t>
      </w:r>
      <w:r w:rsidR="00C93303" w:rsidRPr="00C93303">
        <w:rPr>
          <w:lang w:val="ru-RU"/>
        </w:rPr>
        <w:t xml:space="preserve">начальная вершина </w:t>
      </w:r>
      <w:r w:rsidR="00716F00">
        <w:rPr>
          <w:lang w:val="ru-RU"/>
        </w:rPr>
        <w:t>(</w:t>
      </w:r>
      <w:proofErr w:type="spellStart"/>
      <w:r w:rsidR="00C93303" w:rsidRPr="00716F00">
        <w:rPr>
          <w:rFonts w:ascii="Consolas" w:hAnsi="Consolas"/>
          <w:b/>
          <w:bCs/>
          <w:sz w:val="24"/>
          <w:lang w:val="ru-RU"/>
        </w:rPr>
        <w:t>start</w:t>
      </w:r>
      <w:proofErr w:type="spellEnd"/>
      <w:r w:rsidR="00716F00">
        <w:rPr>
          <w:lang w:val="ru-RU"/>
        </w:rPr>
        <w:t>)</w:t>
      </w:r>
      <w:r w:rsidR="00C93303" w:rsidRPr="00C93303">
        <w:rPr>
          <w:lang w:val="ru-RU"/>
        </w:rPr>
        <w:t xml:space="preserve"> добавляется в очередь</w:t>
      </w:r>
      <w:r w:rsidR="00716F00">
        <w:rPr>
          <w:lang w:val="ru-RU"/>
        </w:rPr>
        <w:t xml:space="preserve"> </w:t>
      </w:r>
      <w:proofErr w:type="spellStart"/>
      <w:r w:rsidR="00716F00" w:rsidRPr="00716F00">
        <w:rPr>
          <w:rStyle w:val="a5"/>
        </w:rPr>
        <w:t>queue</w:t>
      </w:r>
      <w:proofErr w:type="spellEnd"/>
      <w:r w:rsidR="00C93303" w:rsidRPr="00C93303">
        <w:rPr>
          <w:lang w:val="ru-RU"/>
        </w:rPr>
        <w:t>.</w:t>
      </w:r>
      <w:r w:rsidR="002834A8">
        <w:rPr>
          <w:lang w:val="ru-RU"/>
        </w:rPr>
        <w:t xml:space="preserve"> </w:t>
      </w:r>
      <w:r w:rsidR="00C93303" w:rsidRPr="00C93303">
        <w:rPr>
          <w:lang w:val="ru-RU"/>
        </w:rPr>
        <w:t>На каждом шаге</w:t>
      </w:r>
      <w:r w:rsidR="002834A8">
        <w:rPr>
          <w:lang w:val="ru-RU"/>
        </w:rPr>
        <w:t xml:space="preserve"> </w:t>
      </w:r>
      <w:proofErr w:type="gramStart"/>
      <w:r w:rsidR="002834A8">
        <w:rPr>
          <w:lang w:val="ru-RU"/>
        </w:rPr>
        <w:t xml:space="preserve">обхода </w:t>
      </w:r>
      <w:r w:rsidR="00C93303" w:rsidRPr="00C93303">
        <w:rPr>
          <w:lang w:val="ru-RU"/>
        </w:rPr>
        <w:t xml:space="preserve"> </w:t>
      </w:r>
      <w:r w:rsidR="002834A8">
        <w:rPr>
          <w:lang w:val="ru-RU"/>
        </w:rPr>
        <w:t>графа</w:t>
      </w:r>
      <w:proofErr w:type="gramEnd"/>
      <w:r w:rsidR="002834A8">
        <w:rPr>
          <w:lang w:val="ru-RU"/>
        </w:rPr>
        <w:t xml:space="preserve"> по ширине </w:t>
      </w:r>
      <w:r w:rsidR="00C93303" w:rsidRPr="00C93303">
        <w:rPr>
          <w:lang w:val="ru-RU"/>
        </w:rPr>
        <w:t>извлекается вершина из начала очереди.</w:t>
      </w:r>
      <w:r w:rsidR="002834A8">
        <w:rPr>
          <w:lang w:val="ru-RU"/>
        </w:rPr>
        <w:t xml:space="preserve"> </w:t>
      </w:r>
      <w:r w:rsidR="00C93303" w:rsidRPr="00C93303">
        <w:rPr>
          <w:lang w:val="ru-RU"/>
        </w:rPr>
        <w:t xml:space="preserve">Если </w:t>
      </w:r>
      <w:r w:rsidR="002834A8">
        <w:rPr>
          <w:lang w:val="ru-RU"/>
        </w:rPr>
        <w:t xml:space="preserve">эта </w:t>
      </w:r>
      <w:r w:rsidR="00C93303" w:rsidRPr="00C93303">
        <w:rPr>
          <w:lang w:val="ru-RU"/>
        </w:rPr>
        <w:t xml:space="preserve">вершина уже </w:t>
      </w:r>
      <w:r w:rsidR="002834A8">
        <w:rPr>
          <w:lang w:val="ru-RU"/>
        </w:rPr>
        <w:t>п</w:t>
      </w:r>
      <w:r w:rsidR="00C93303" w:rsidRPr="00C93303">
        <w:rPr>
          <w:lang w:val="ru-RU"/>
        </w:rPr>
        <w:t>осеща</w:t>
      </w:r>
      <w:r w:rsidR="002834A8">
        <w:rPr>
          <w:lang w:val="ru-RU"/>
        </w:rPr>
        <w:t>лась</w:t>
      </w:r>
      <w:r w:rsidR="00C93303" w:rsidRPr="00C93303">
        <w:rPr>
          <w:lang w:val="ru-RU"/>
        </w:rPr>
        <w:t xml:space="preserve"> (находится в </w:t>
      </w:r>
      <w:r w:rsidR="002834A8">
        <w:rPr>
          <w:lang w:val="ru-RU"/>
        </w:rPr>
        <w:t xml:space="preserve">состоянии </w:t>
      </w:r>
      <w:proofErr w:type="spellStart"/>
      <w:r w:rsidR="00C93303" w:rsidRPr="00716F00">
        <w:rPr>
          <w:rStyle w:val="a5"/>
          <w:lang w:val="ru-RU"/>
        </w:rPr>
        <w:t>visited</w:t>
      </w:r>
      <w:proofErr w:type="spellEnd"/>
      <w:r w:rsidR="00C93303" w:rsidRPr="00C93303">
        <w:rPr>
          <w:lang w:val="ru-RU"/>
        </w:rPr>
        <w:t>), программа переходит к следующей итерации цикла</w:t>
      </w:r>
      <w:r w:rsidR="002834A8">
        <w:rPr>
          <w:lang w:val="ru-RU"/>
        </w:rPr>
        <w:t xml:space="preserve">, прерывая </w:t>
      </w:r>
      <w:r w:rsidR="002834A8" w:rsidRPr="00C93303">
        <w:rPr>
          <w:lang w:val="ru-RU"/>
        </w:rPr>
        <w:t>текущую итерацию</w:t>
      </w:r>
      <w:r w:rsidR="002834A8">
        <w:rPr>
          <w:lang w:val="ru-RU"/>
        </w:rPr>
        <w:t>.</w:t>
      </w:r>
      <w:r w:rsidR="00C93303" w:rsidRPr="00C93303">
        <w:rPr>
          <w:lang w:val="ru-RU"/>
        </w:rPr>
        <w:t xml:space="preserve"> Если вершина </w:t>
      </w:r>
      <w:r w:rsidR="002834A8">
        <w:rPr>
          <w:lang w:val="ru-RU"/>
        </w:rPr>
        <w:t xml:space="preserve">еще не </w:t>
      </w:r>
      <w:r w:rsidR="00C93303" w:rsidRPr="00C93303">
        <w:rPr>
          <w:lang w:val="ru-RU"/>
        </w:rPr>
        <w:t>посещ</w:t>
      </w:r>
      <w:r w:rsidR="002834A8">
        <w:rPr>
          <w:lang w:val="ru-RU"/>
        </w:rPr>
        <w:t>алась</w:t>
      </w:r>
      <w:r w:rsidR="00C93303" w:rsidRPr="00C93303">
        <w:rPr>
          <w:lang w:val="ru-RU"/>
        </w:rPr>
        <w:t xml:space="preserve">, </w:t>
      </w:r>
      <w:r w:rsidR="002834A8">
        <w:rPr>
          <w:lang w:val="ru-RU"/>
        </w:rPr>
        <w:t xml:space="preserve">то </w:t>
      </w:r>
      <w:r w:rsidR="00C93303" w:rsidRPr="00C93303">
        <w:rPr>
          <w:lang w:val="ru-RU"/>
        </w:rPr>
        <w:t>она выводится</w:t>
      </w:r>
      <w:r w:rsidR="002834A8">
        <w:rPr>
          <w:lang w:val="ru-RU"/>
        </w:rPr>
        <w:t xml:space="preserve"> </w:t>
      </w:r>
      <w:proofErr w:type="gramStart"/>
      <w:r w:rsidR="002834A8">
        <w:rPr>
          <w:lang w:val="ru-RU"/>
        </w:rPr>
        <w:t xml:space="preserve">и </w:t>
      </w:r>
      <w:r w:rsidR="00C93303" w:rsidRPr="00C93303">
        <w:rPr>
          <w:lang w:val="ru-RU"/>
        </w:rPr>
        <w:t xml:space="preserve"> помечается</w:t>
      </w:r>
      <w:proofErr w:type="gramEnd"/>
      <w:r w:rsidR="00C93303" w:rsidRPr="00C93303">
        <w:rPr>
          <w:lang w:val="ru-RU"/>
        </w:rPr>
        <w:t xml:space="preserve"> как посещенная</w:t>
      </w:r>
      <w:r w:rsidR="002834A8">
        <w:rPr>
          <w:lang w:val="ru-RU"/>
        </w:rPr>
        <w:t>.</w:t>
      </w:r>
      <w:r w:rsidR="00C93303" w:rsidRPr="00C93303">
        <w:rPr>
          <w:lang w:val="ru-RU"/>
        </w:rPr>
        <w:t xml:space="preserve"> </w:t>
      </w:r>
      <w:r w:rsidR="00EF2A7C">
        <w:rPr>
          <w:lang w:val="ru-RU"/>
        </w:rPr>
        <w:t>Затем, каждый сосед (</w:t>
      </w:r>
      <w:proofErr w:type="spellStart"/>
      <w:r w:rsidR="00EF2A7C" w:rsidRPr="00C93303">
        <w:rPr>
          <w:lang w:val="ru-RU"/>
        </w:rPr>
        <w:t>neighbor</w:t>
      </w:r>
      <w:proofErr w:type="spellEnd"/>
      <w:r w:rsidR="00EF2A7C" w:rsidRPr="00C93303">
        <w:rPr>
          <w:lang w:val="ru-RU"/>
        </w:rPr>
        <w:t>)</w:t>
      </w:r>
      <w:r w:rsidR="00EF2A7C">
        <w:rPr>
          <w:lang w:val="ru-RU"/>
        </w:rPr>
        <w:t xml:space="preserve"> </w:t>
      </w:r>
      <w:r w:rsidR="00C93303" w:rsidRPr="00C93303">
        <w:rPr>
          <w:lang w:val="ru-RU"/>
        </w:rPr>
        <w:t>этой вершины, который еще не посещен, добавля</w:t>
      </w:r>
      <w:r w:rsidR="00EF2A7C">
        <w:rPr>
          <w:lang w:val="ru-RU"/>
        </w:rPr>
        <w:t>е</w:t>
      </w:r>
      <w:r w:rsidR="00C93303" w:rsidRPr="00C93303">
        <w:rPr>
          <w:lang w:val="ru-RU"/>
        </w:rPr>
        <w:t>т</w:t>
      </w:r>
      <w:r w:rsidR="00EF2A7C">
        <w:rPr>
          <w:lang w:val="ru-RU"/>
        </w:rPr>
        <w:t>ся</w:t>
      </w:r>
      <w:r w:rsidR="00C93303" w:rsidRPr="00C93303">
        <w:rPr>
          <w:lang w:val="ru-RU"/>
        </w:rPr>
        <w:t xml:space="preserve"> в очередь</w:t>
      </w:r>
      <w:r w:rsidR="00EF2A7C">
        <w:rPr>
          <w:lang w:val="ru-RU"/>
        </w:rPr>
        <w:t xml:space="preserve"> </w:t>
      </w:r>
      <w:r w:rsidR="00F55F9E">
        <w:rPr>
          <w:lang w:val="ru-RU"/>
        </w:rPr>
        <w:t xml:space="preserve">Затем </w:t>
      </w:r>
      <w:r w:rsidR="00F55F9E" w:rsidRPr="00C93303">
        <w:rPr>
          <w:lang w:val="ru-RU"/>
        </w:rPr>
        <w:t xml:space="preserve">обход </w:t>
      </w:r>
      <w:r w:rsidR="00C93303" w:rsidRPr="00C93303">
        <w:rPr>
          <w:lang w:val="ru-RU"/>
        </w:rPr>
        <w:t>продолжает</w:t>
      </w:r>
      <w:r w:rsidR="00F55F9E">
        <w:rPr>
          <w:lang w:val="ru-RU"/>
        </w:rPr>
        <w:t>ся до тех пор</w:t>
      </w:r>
      <w:r w:rsidR="00C93303" w:rsidRPr="00C93303">
        <w:rPr>
          <w:lang w:val="ru-RU"/>
        </w:rPr>
        <w:t>, пока очередь не</w:t>
      </w:r>
      <w:r w:rsidR="00EF2A7C">
        <w:rPr>
          <w:lang w:val="ru-RU"/>
        </w:rPr>
        <w:t xml:space="preserve"> </w:t>
      </w:r>
      <w:proofErr w:type="gramStart"/>
      <w:r w:rsidR="00EF2A7C">
        <w:rPr>
          <w:lang w:val="ru-RU"/>
        </w:rPr>
        <w:t xml:space="preserve">станет </w:t>
      </w:r>
      <w:r w:rsidR="00C93303" w:rsidRPr="00C93303">
        <w:rPr>
          <w:lang w:val="ru-RU"/>
        </w:rPr>
        <w:t xml:space="preserve"> пуст</w:t>
      </w:r>
      <w:r w:rsidR="00EF2A7C">
        <w:rPr>
          <w:lang w:val="ru-RU"/>
        </w:rPr>
        <w:t>ой</w:t>
      </w:r>
      <w:proofErr w:type="gramEnd"/>
      <w:r w:rsidR="00C93303" w:rsidRPr="00C93303">
        <w:rPr>
          <w:lang w:val="ru-RU"/>
        </w:rPr>
        <w:t xml:space="preserve">. Если очередь пуста, алгоритм </w:t>
      </w:r>
      <w:r w:rsidR="00C93303" w:rsidRPr="00C93303">
        <w:rPr>
          <w:lang w:val="ru-RU"/>
        </w:rPr>
        <w:lastRenderedPageBreak/>
        <w:t>завершается</w:t>
      </w:r>
      <w:r w:rsidR="00EF2A7C">
        <w:rPr>
          <w:lang w:val="ru-RU"/>
        </w:rPr>
        <w:t>.</w:t>
      </w:r>
      <w:r w:rsidR="00AC3A58">
        <w:rPr>
          <w:lang w:val="ru-RU"/>
        </w:rPr>
        <w:t xml:space="preserve"> </w:t>
      </w:r>
      <w:r w:rsidR="00657C09">
        <w:rPr>
          <w:lang w:val="ru-RU"/>
        </w:rPr>
        <w:t>Дракон-диаграмма алгоритма обхода графа по ширине представлена на рис. 9.1</w:t>
      </w:r>
      <w:r w:rsidR="00375C8A">
        <w:rPr>
          <w:lang w:val="ru-RU"/>
        </w:rPr>
        <w:t>7</w:t>
      </w:r>
      <w:r w:rsidR="00657C09">
        <w:rPr>
          <w:lang w:val="ru-RU"/>
        </w:rPr>
        <w:t>.</w:t>
      </w:r>
    </w:p>
    <w:p w14:paraId="261D2C24" w14:textId="725F6B64" w:rsidR="00E8505B" w:rsidRPr="00E8505B" w:rsidRDefault="00DC2E6E" w:rsidP="00DC2E6E">
      <w:pPr>
        <w:pStyle w:val="Book0"/>
        <w:tabs>
          <w:tab w:val="left" w:pos="1276"/>
        </w:tabs>
        <w:ind w:left="0" w:firstLine="709"/>
        <w:rPr>
          <w:lang w:val="ru-RU"/>
        </w:rPr>
      </w:pPr>
      <w:r>
        <w:rPr>
          <w:noProof/>
          <w:lang w:val="ru-RU"/>
        </w:rPr>
        <w:drawing>
          <wp:inline distT="0" distB="0" distL="0" distR="0" wp14:anchorId="51A7D11D" wp14:editId="0BF1C9D1">
            <wp:extent cx="5012089" cy="5402538"/>
            <wp:effectExtent l="0" t="0" r="0" b="0"/>
            <wp:docPr id="12886348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34802" name="Рисунок 1288634802"/>
                    <pic:cNvPicPr/>
                  </pic:nvPicPr>
                  <pic:blipFill>
                    <a:blip r:embed="rId29">
                      <a:extLst>
                        <a:ext uri="{28A0092B-C50C-407E-A947-70E740481C1C}">
                          <a14:useLocalDpi xmlns:a14="http://schemas.microsoft.com/office/drawing/2010/main" val="0"/>
                        </a:ext>
                      </a:extLst>
                    </a:blip>
                    <a:stretch>
                      <a:fillRect/>
                    </a:stretch>
                  </pic:blipFill>
                  <pic:spPr>
                    <a:xfrm>
                      <a:off x="0" y="0"/>
                      <a:ext cx="5019911" cy="5410969"/>
                    </a:xfrm>
                    <a:prstGeom prst="rect">
                      <a:avLst/>
                    </a:prstGeom>
                  </pic:spPr>
                </pic:pic>
              </a:graphicData>
            </a:graphic>
          </wp:inline>
        </w:drawing>
      </w:r>
    </w:p>
    <w:p w14:paraId="10108889" w14:textId="5CE97BE1" w:rsidR="00F81A8D" w:rsidRPr="00DC2E6E" w:rsidRDefault="00B12418">
      <w:pPr>
        <w:pStyle w:val="Book0"/>
        <w:ind w:left="565" w:firstLine="851"/>
        <w:rPr>
          <w:lang w:val="ru-RU"/>
        </w:rPr>
      </w:pPr>
      <w:r>
        <w:rPr>
          <w:lang w:val="ru-RU"/>
        </w:rPr>
        <w:t>Рис. 9.1</w:t>
      </w:r>
      <w:r w:rsidR="00375C8A">
        <w:rPr>
          <w:lang w:val="ru-RU"/>
        </w:rPr>
        <w:t>7</w:t>
      </w:r>
      <w:r>
        <w:rPr>
          <w:lang w:val="ru-RU"/>
        </w:rPr>
        <w:t>. Дракон-диаграмма алгоритма обхода в ширину</w:t>
      </w:r>
      <w:r w:rsidR="00232F21" w:rsidRPr="00232F21">
        <w:rPr>
          <w:lang w:val="ru-RU"/>
        </w:rPr>
        <w:t xml:space="preserve"> </w:t>
      </w:r>
      <w:r w:rsidR="00DC2E6E">
        <w:rPr>
          <w:rStyle w:val="a5"/>
          <w:b w:val="0"/>
          <w:bCs/>
        </w:rPr>
        <w:t>BFS</w:t>
      </w:r>
    </w:p>
    <w:p w14:paraId="75A69BF2" w14:textId="77777777" w:rsidR="00E8505B" w:rsidRPr="00E8505B" w:rsidRDefault="008F5E6B" w:rsidP="008F5E6B">
      <w:pPr>
        <w:pStyle w:val="Book0"/>
        <w:ind w:left="0" w:firstLine="0"/>
        <w:rPr>
          <w:lang w:val="ru-RU"/>
        </w:rPr>
      </w:pPr>
      <w:r w:rsidRPr="00DC2E6E">
        <w:rPr>
          <w:lang w:val="ru-RU"/>
        </w:rPr>
        <w:tab/>
      </w:r>
      <w:r>
        <w:rPr>
          <w:lang w:val="ru-RU"/>
        </w:rPr>
        <w:t>Результаты обхода направленного графа в глубину и ширину представлены на рис. 9.</w:t>
      </w:r>
      <w:r w:rsidR="00473FE4">
        <w:rPr>
          <w:lang w:val="ru-RU"/>
        </w:rPr>
        <w:t>1</w:t>
      </w:r>
      <w:r w:rsidR="00E8505B" w:rsidRPr="00E8505B">
        <w:rPr>
          <w:lang w:val="ru-RU"/>
        </w:rPr>
        <w:t>8</w:t>
      </w:r>
      <w:r w:rsidR="00473FE4">
        <w:rPr>
          <w:lang w:val="ru-RU"/>
        </w:rPr>
        <w:t>.</w:t>
      </w:r>
    </w:p>
    <w:p w14:paraId="702B2115" w14:textId="13B984E2" w:rsidR="00E71E47" w:rsidRPr="008F5E6B" w:rsidRDefault="00E8505B" w:rsidP="008F5E6B">
      <w:pPr>
        <w:pStyle w:val="Book0"/>
        <w:ind w:left="0" w:firstLine="0"/>
        <w:rPr>
          <w:lang w:val="ru-RU"/>
        </w:rPr>
      </w:pPr>
      <w:r>
        <w:rPr>
          <w:noProof/>
          <w:lang w:val="ru-RU"/>
        </w:rPr>
        <w:lastRenderedPageBreak/>
        <w:drawing>
          <wp:inline distT="0" distB="0" distL="0" distR="0" wp14:anchorId="4F2B9DDA" wp14:editId="7E5A4325">
            <wp:extent cx="6119495" cy="2507615"/>
            <wp:effectExtent l="0" t="0" r="0" b="0"/>
            <wp:docPr id="5261408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40815" name="Рисунок 526140815"/>
                    <pic:cNvPicPr/>
                  </pic:nvPicPr>
                  <pic:blipFill>
                    <a:blip r:embed="rId30">
                      <a:extLst>
                        <a:ext uri="{28A0092B-C50C-407E-A947-70E740481C1C}">
                          <a14:useLocalDpi xmlns:a14="http://schemas.microsoft.com/office/drawing/2010/main" val="0"/>
                        </a:ext>
                      </a:extLst>
                    </a:blip>
                    <a:stretch>
                      <a:fillRect/>
                    </a:stretch>
                  </pic:blipFill>
                  <pic:spPr>
                    <a:xfrm>
                      <a:off x="0" y="0"/>
                      <a:ext cx="6119495" cy="2507615"/>
                    </a:xfrm>
                    <a:prstGeom prst="rect">
                      <a:avLst/>
                    </a:prstGeom>
                  </pic:spPr>
                </pic:pic>
              </a:graphicData>
            </a:graphic>
          </wp:inline>
        </w:drawing>
      </w:r>
      <w:r w:rsidR="008F5E6B">
        <w:rPr>
          <w:lang w:val="ru-RU"/>
        </w:rPr>
        <w:t xml:space="preserve"> </w:t>
      </w:r>
    </w:p>
    <w:p w14:paraId="55314F48" w14:textId="25989F0B" w:rsidR="001E71A9" w:rsidRPr="00E8505B" w:rsidRDefault="00E8505B" w:rsidP="00E71E47">
      <w:pPr>
        <w:pStyle w:val="Book0"/>
        <w:ind w:left="0" w:firstLine="426"/>
        <w:rPr>
          <w:lang w:val="ru-RU"/>
        </w:rPr>
      </w:pPr>
      <w:r>
        <w:rPr>
          <w:lang w:val="ru-RU"/>
        </w:rPr>
        <w:t>Рис. 9.1</w:t>
      </w:r>
      <w:r w:rsidRPr="00E8505B">
        <w:rPr>
          <w:lang w:val="ru-RU"/>
        </w:rPr>
        <w:t>8</w:t>
      </w:r>
      <w:r>
        <w:rPr>
          <w:lang w:val="ru-RU"/>
        </w:rPr>
        <w:t>. Процесс формирования пути обхода графа по ширине</w:t>
      </w:r>
    </w:p>
    <w:p w14:paraId="2CB9E3E4" w14:textId="2A8631BC" w:rsidR="006803D7" w:rsidRPr="00E8505B" w:rsidRDefault="00C04178" w:rsidP="00DC2E6E">
      <w:pPr>
        <w:pStyle w:val="Book0"/>
        <w:ind w:left="0" w:firstLine="0"/>
        <w:rPr>
          <w:b/>
          <w:bCs/>
          <w:lang w:val="ru-RU"/>
        </w:rPr>
      </w:pPr>
      <w:r>
        <w:rPr>
          <w:lang w:val="ru-RU"/>
        </w:rPr>
        <w:tab/>
      </w:r>
      <w:r w:rsidR="006803D7" w:rsidRPr="00E8505B">
        <w:rPr>
          <w:b/>
          <w:bCs/>
          <w:lang w:val="ru-RU"/>
        </w:rPr>
        <w:t>9.</w:t>
      </w:r>
      <w:r w:rsidR="00E8505B" w:rsidRPr="007D3FD0">
        <w:rPr>
          <w:b/>
          <w:bCs/>
          <w:lang w:val="ru-RU"/>
        </w:rPr>
        <w:t>4</w:t>
      </w:r>
      <w:r w:rsidR="006803D7" w:rsidRPr="00E8505B">
        <w:rPr>
          <w:b/>
          <w:bCs/>
          <w:lang w:val="ru-RU"/>
        </w:rPr>
        <w:t>.</w:t>
      </w:r>
      <w:r w:rsidR="00E8505B" w:rsidRPr="007D3FD0">
        <w:rPr>
          <w:b/>
          <w:bCs/>
          <w:lang w:val="ru-RU"/>
        </w:rPr>
        <w:t>3</w:t>
      </w:r>
      <w:r w:rsidR="006803D7" w:rsidRPr="00E8505B">
        <w:rPr>
          <w:b/>
          <w:bCs/>
          <w:lang w:val="ru-RU"/>
        </w:rPr>
        <w:t>. Удаление вершины из графа</w:t>
      </w:r>
    </w:p>
    <w:p w14:paraId="298EACA3" w14:textId="6CB4D50A" w:rsidR="006803D7" w:rsidRDefault="003F6269">
      <w:pPr>
        <w:pStyle w:val="Book0"/>
        <w:ind w:left="0" w:firstLine="708"/>
        <w:rPr>
          <w:lang w:val="ru-RU"/>
        </w:rPr>
      </w:pPr>
      <w:r>
        <w:rPr>
          <w:lang w:val="ru-RU"/>
        </w:rPr>
        <w:t>У</w:t>
      </w:r>
      <w:r w:rsidRPr="003F6269">
        <w:rPr>
          <w:lang w:val="ru-RU"/>
        </w:rPr>
        <w:t xml:space="preserve">даление </w:t>
      </w:r>
      <w:r>
        <w:rPr>
          <w:lang w:val="ru-RU"/>
        </w:rPr>
        <w:t xml:space="preserve">вершины </w:t>
      </w:r>
      <w:r w:rsidRPr="003F6269">
        <w:rPr>
          <w:lang w:val="ru-RU"/>
        </w:rPr>
        <w:t xml:space="preserve">из </w:t>
      </w:r>
      <w:r>
        <w:rPr>
          <w:lang w:val="ru-RU"/>
        </w:rPr>
        <w:t>графа</w:t>
      </w:r>
      <w:r w:rsidRPr="003F6269">
        <w:rPr>
          <w:lang w:val="ru-RU"/>
        </w:rPr>
        <w:t xml:space="preserve"> происходит путем копирования всех </w:t>
      </w:r>
      <w:r>
        <w:rPr>
          <w:lang w:val="ru-RU"/>
        </w:rPr>
        <w:t xml:space="preserve">вершин </w:t>
      </w:r>
      <w:r w:rsidRPr="003F6269">
        <w:rPr>
          <w:lang w:val="ru-RU"/>
        </w:rPr>
        <w:t xml:space="preserve">до </w:t>
      </w:r>
      <w:r>
        <w:rPr>
          <w:lang w:val="ru-RU"/>
        </w:rPr>
        <w:t>удаляемой вершины</w:t>
      </w:r>
      <w:r w:rsidRPr="003F6269">
        <w:rPr>
          <w:lang w:val="ru-RU"/>
        </w:rPr>
        <w:t xml:space="preserve">, затем </w:t>
      </w:r>
      <w:r>
        <w:rPr>
          <w:lang w:val="ru-RU"/>
        </w:rPr>
        <w:t>удаляемая вершина пропускается, после чего копирование оставшихся вершин продолжается</w:t>
      </w:r>
      <w:r w:rsidRPr="003F6269">
        <w:rPr>
          <w:lang w:val="ru-RU"/>
        </w:rPr>
        <w:t>.</w:t>
      </w:r>
      <w:r>
        <w:rPr>
          <w:lang w:val="ru-RU"/>
        </w:rPr>
        <w:t xml:space="preserve"> Дракон-диаграмма алгоритма удаления вершины показана на рис. </w:t>
      </w:r>
      <w:proofErr w:type="gramStart"/>
      <w:r>
        <w:rPr>
          <w:lang w:val="ru-RU"/>
        </w:rPr>
        <w:t>9.1</w:t>
      </w:r>
      <w:r w:rsidR="00E8505B">
        <w:rPr>
          <w:lang w:val="en-US"/>
        </w:rPr>
        <w:t>9.</w:t>
      </w:r>
      <w:r>
        <w:rPr>
          <w:lang w:val="ru-RU"/>
        </w:rPr>
        <w:t>.</w:t>
      </w:r>
      <w:proofErr w:type="gramEnd"/>
    </w:p>
    <w:p w14:paraId="4D8DEAB9" w14:textId="3CE9D4C2" w:rsidR="003F6269" w:rsidRPr="003F6269" w:rsidRDefault="003F6269" w:rsidP="003F6269">
      <w:pPr>
        <w:pStyle w:val="Book0"/>
        <w:ind w:left="0" w:firstLine="1134"/>
        <w:rPr>
          <w:lang w:val="ru-RU"/>
        </w:rPr>
      </w:pPr>
      <w:r>
        <w:rPr>
          <w:noProof/>
          <w:lang w:val="ru-RU"/>
        </w:rPr>
        <w:lastRenderedPageBreak/>
        <w:drawing>
          <wp:inline distT="0" distB="0" distL="0" distR="0" wp14:anchorId="7193F1A9" wp14:editId="3BF0D8D5">
            <wp:extent cx="3981450" cy="6238875"/>
            <wp:effectExtent l="0" t="0" r="0" b="9525"/>
            <wp:docPr id="15081228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2809" name="Рисунок 1508122809"/>
                    <pic:cNvPicPr/>
                  </pic:nvPicPr>
                  <pic:blipFill>
                    <a:blip r:embed="rId31">
                      <a:extLst>
                        <a:ext uri="{28A0092B-C50C-407E-A947-70E740481C1C}">
                          <a14:useLocalDpi xmlns:a14="http://schemas.microsoft.com/office/drawing/2010/main" val="0"/>
                        </a:ext>
                      </a:extLst>
                    </a:blip>
                    <a:stretch>
                      <a:fillRect/>
                    </a:stretch>
                  </pic:blipFill>
                  <pic:spPr>
                    <a:xfrm>
                      <a:off x="0" y="0"/>
                      <a:ext cx="3981450" cy="6238875"/>
                    </a:xfrm>
                    <a:prstGeom prst="rect">
                      <a:avLst/>
                    </a:prstGeom>
                  </pic:spPr>
                </pic:pic>
              </a:graphicData>
            </a:graphic>
          </wp:inline>
        </w:drawing>
      </w:r>
    </w:p>
    <w:p w14:paraId="7F9575CE" w14:textId="58D58E1C" w:rsidR="003F6269" w:rsidRPr="003F6269" w:rsidRDefault="003F6269">
      <w:pPr>
        <w:pStyle w:val="Book0"/>
        <w:ind w:left="0" w:firstLine="708"/>
        <w:rPr>
          <w:lang w:val="ru-RU"/>
        </w:rPr>
      </w:pPr>
      <w:r w:rsidRPr="003F6269">
        <w:rPr>
          <w:lang w:val="ru-RU"/>
        </w:rPr>
        <w:t>Р</w:t>
      </w:r>
      <w:r>
        <w:rPr>
          <w:lang w:val="ru-RU"/>
        </w:rPr>
        <w:t>ис. 9.1</w:t>
      </w:r>
      <w:r w:rsidR="00E8505B" w:rsidRPr="00B52E0A">
        <w:rPr>
          <w:lang w:val="ru-RU"/>
        </w:rPr>
        <w:t>9</w:t>
      </w:r>
      <w:r>
        <w:rPr>
          <w:lang w:val="ru-RU"/>
        </w:rPr>
        <w:t xml:space="preserve">. Дракон-диаграмма </w:t>
      </w:r>
      <w:r w:rsidR="005431BE">
        <w:rPr>
          <w:lang w:val="ru-RU"/>
        </w:rPr>
        <w:t>алгоритма удаления вершины из графа</w:t>
      </w:r>
    </w:p>
    <w:p w14:paraId="5A519DFF" w14:textId="77777777" w:rsidR="000E3850" w:rsidRDefault="000E3850">
      <w:pPr>
        <w:pStyle w:val="Book0"/>
        <w:ind w:left="0" w:firstLine="708"/>
        <w:rPr>
          <w:b/>
          <w:bCs/>
          <w:lang w:val="ru-RU"/>
        </w:rPr>
      </w:pPr>
    </w:p>
    <w:p w14:paraId="62D7A326" w14:textId="77777777" w:rsidR="000E3850" w:rsidRDefault="000E3850">
      <w:pPr>
        <w:pStyle w:val="Book0"/>
        <w:ind w:left="0" w:firstLine="708"/>
        <w:rPr>
          <w:b/>
          <w:bCs/>
          <w:lang w:val="ru-RU"/>
        </w:rPr>
      </w:pPr>
    </w:p>
    <w:p w14:paraId="20743FB9" w14:textId="77777777" w:rsidR="000E3850" w:rsidRDefault="000E3850">
      <w:pPr>
        <w:pStyle w:val="Book0"/>
        <w:ind w:left="0" w:firstLine="708"/>
        <w:rPr>
          <w:b/>
          <w:bCs/>
          <w:lang w:val="ru-RU"/>
        </w:rPr>
      </w:pPr>
    </w:p>
    <w:p w14:paraId="4A9ABC3C" w14:textId="77777777" w:rsidR="000E3850" w:rsidRDefault="000E3850">
      <w:pPr>
        <w:pStyle w:val="Book0"/>
        <w:ind w:left="0" w:firstLine="708"/>
        <w:rPr>
          <w:b/>
          <w:bCs/>
          <w:lang w:val="ru-RU"/>
        </w:rPr>
      </w:pPr>
    </w:p>
    <w:p w14:paraId="5CB03854" w14:textId="26BD6364" w:rsidR="00F81A8D" w:rsidRPr="006879B4" w:rsidRDefault="00B12418">
      <w:pPr>
        <w:pStyle w:val="Book0"/>
        <w:ind w:left="0" w:firstLine="708"/>
        <w:rPr>
          <w:b/>
          <w:bCs/>
        </w:rPr>
      </w:pPr>
      <w:r w:rsidRPr="006879B4">
        <w:rPr>
          <w:b/>
          <w:bCs/>
          <w:lang w:val="ru-RU"/>
        </w:rPr>
        <w:lastRenderedPageBreak/>
        <w:t>9.</w:t>
      </w:r>
      <w:r w:rsidR="00C17B74" w:rsidRPr="00C17B74">
        <w:rPr>
          <w:b/>
          <w:bCs/>
          <w:lang w:val="ru-RU"/>
        </w:rPr>
        <w:t>5</w:t>
      </w:r>
      <w:r w:rsidRPr="006879B4">
        <w:rPr>
          <w:b/>
          <w:bCs/>
          <w:lang w:val="ru-RU"/>
        </w:rPr>
        <w:t>. Выбор пути между вершинами в направленном графе</w:t>
      </w:r>
    </w:p>
    <w:p w14:paraId="6F6DE1AE" w14:textId="4B4A42D2" w:rsidR="00F81A8D" w:rsidRDefault="00B12418">
      <w:pPr>
        <w:pStyle w:val="Book0"/>
        <w:ind w:left="0" w:firstLine="567"/>
      </w:pPr>
      <w:r>
        <w:rPr>
          <w:lang w:val="ru-RU"/>
        </w:rPr>
        <w:t xml:space="preserve">Выбор пути между двумя вершинами в направленном графе, имеющий практическое значение в смысле поиска оптимального пути между двумя населенными пунктами, соединенными дорогами с односторонним </w:t>
      </w:r>
      <w:proofErr w:type="gramStart"/>
      <w:r>
        <w:rPr>
          <w:lang w:val="ru-RU"/>
        </w:rPr>
        <w:t>движением,  может</w:t>
      </w:r>
      <w:proofErr w:type="gramEnd"/>
      <w:r>
        <w:rPr>
          <w:lang w:val="ru-RU"/>
        </w:rPr>
        <w:t xml:space="preserve"> осуществляться по различным критериям. </w:t>
      </w:r>
      <w:r w:rsidR="00817808">
        <w:rPr>
          <w:lang w:val="ru-RU"/>
        </w:rPr>
        <w:t xml:space="preserve">Поставим задачу следующим образом: </w:t>
      </w:r>
      <w:r>
        <w:rPr>
          <w:lang w:val="ru-RU"/>
        </w:rPr>
        <w:t>с целью определения оптимального пути найти расстояния всех возможных путей между двумя географическими пунктами, а также суммарн</w:t>
      </w:r>
      <w:r w:rsidR="00817808">
        <w:rPr>
          <w:lang w:val="ru-RU"/>
        </w:rPr>
        <w:t>ую</w:t>
      </w:r>
      <w:r>
        <w:rPr>
          <w:lang w:val="ru-RU"/>
        </w:rPr>
        <w:t xml:space="preserve"> стоимость проезда с учетом различной стоимости за 1 км на различных участка дороги. </w:t>
      </w:r>
    </w:p>
    <w:p w14:paraId="6577B104" w14:textId="282ECEEB" w:rsidR="00F81A8D" w:rsidRDefault="00B12418">
      <w:pPr>
        <w:pStyle w:val="Book0"/>
        <w:ind w:left="0" w:firstLine="567"/>
      </w:pPr>
      <w:r>
        <w:rPr>
          <w:lang w:val="ru-RU"/>
        </w:rPr>
        <w:t xml:space="preserve">Для решения этой задачи необходимо создать нагруженный граф, конкретнее, нагрузить ребра между всеми вершинами значениями расстояний между </w:t>
      </w:r>
      <w:r w:rsidR="003E128D">
        <w:rPr>
          <w:lang w:val="ru-RU"/>
        </w:rPr>
        <w:t xml:space="preserve">соседними </w:t>
      </w:r>
      <w:proofErr w:type="gramStart"/>
      <w:r>
        <w:rPr>
          <w:lang w:val="ru-RU"/>
        </w:rPr>
        <w:t>пунктами  и</w:t>
      </w:r>
      <w:proofErr w:type="gramEnd"/>
      <w:r>
        <w:rPr>
          <w:lang w:val="ru-RU"/>
        </w:rPr>
        <w:t xml:space="preserve"> ценой проезда за 1 километр (рис. 9.</w:t>
      </w:r>
      <w:r w:rsidR="00C17B74" w:rsidRPr="00C17B74">
        <w:rPr>
          <w:lang w:val="ru-RU"/>
        </w:rPr>
        <w:t>20</w:t>
      </w:r>
      <w:r>
        <w:rPr>
          <w:lang w:val="ru-RU"/>
        </w:rPr>
        <w:t>).</w:t>
      </w:r>
    </w:p>
    <w:p w14:paraId="3BCEDA5E" w14:textId="5AE899AA" w:rsidR="00F81A8D" w:rsidRPr="00FB645A" w:rsidRDefault="00205CE9">
      <w:pPr>
        <w:pStyle w:val="Book0"/>
        <w:ind w:left="0" w:firstLine="993"/>
        <w:rPr>
          <w:lang w:val="ru-RU"/>
        </w:rPr>
      </w:pPr>
      <w:r>
        <w:rPr>
          <w:noProof/>
        </w:rPr>
        <w:drawing>
          <wp:inline distT="0" distB="0" distL="0" distR="0" wp14:anchorId="4537E3BE" wp14:editId="09EB8B96">
            <wp:extent cx="4725670" cy="2413000"/>
            <wp:effectExtent l="0" t="0" r="0"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5670" cy="2413000"/>
                    </a:xfrm>
                    <a:prstGeom prst="rect">
                      <a:avLst/>
                    </a:prstGeom>
                    <a:solidFill>
                      <a:srgbClr val="FFFFFF"/>
                    </a:solidFill>
                    <a:ln>
                      <a:noFill/>
                    </a:ln>
                  </pic:spPr>
                </pic:pic>
              </a:graphicData>
            </a:graphic>
          </wp:inline>
        </w:drawing>
      </w:r>
    </w:p>
    <w:p w14:paraId="099C21EB" w14:textId="3EF416BA" w:rsidR="00F81A8D" w:rsidRDefault="00B12418">
      <w:pPr>
        <w:pStyle w:val="Book0"/>
        <w:ind w:left="0" w:firstLine="567"/>
      </w:pPr>
      <w:r>
        <w:rPr>
          <w:lang w:val="ru-RU"/>
        </w:rPr>
        <w:tab/>
        <w:t>Рис. 9.</w:t>
      </w:r>
      <w:r w:rsidR="00C17B74" w:rsidRPr="00B52E0A">
        <w:rPr>
          <w:lang w:val="ru-RU"/>
        </w:rPr>
        <w:t>20</w:t>
      </w:r>
      <w:r>
        <w:rPr>
          <w:lang w:val="ru-RU"/>
        </w:rPr>
        <w:t>. Нагруженный направленный граф с исходными данными</w:t>
      </w:r>
    </w:p>
    <w:p w14:paraId="0F4ABBF0" w14:textId="55B353E8" w:rsidR="004C030B" w:rsidRPr="004C030B" w:rsidRDefault="004C030B">
      <w:pPr>
        <w:pStyle w:val="Book0"/>
        <w:ind w:left="0" w:firstLine="567"/>
      </w:pPr>
      <w:bookmarkStart w:id="14" w:name="_Hlk164447653"/>
      <w:r w:rsidRPr="004C030B">
        <w:t xml:space="preserve">Создание нового экземпляра графа (метод </w:t>
      </w:r>
      <w:proofErr w:type="spellStart"/>
      <w:r w:rsidRPr="004C030B">
        <w:rPr>
          <w:rStyle w:val="a5"/>
          <w:sz w:val="26"/>
          <w:szCs w:val="26"/>
        </w:rPr>
        <w:t>newGraph</w:t>
      </w:r>
      <w:proofErr w:type="spellEnd"/>
      <w:r w:rsidRPr="004C030B">
        <w:t xml:space="preserve">, добавление информации </w:t>
      </w:r>
      <w:proofErr w:type="gramStart"/>
      <w:r w:rsidRPr="004C030B">
        <w:t>о  ребрах</w:t>
      </w:r>
      <w:proofErr w:type="gramEnd"/>
      <w:r w:rsidRPr="004C030B">
        <w:t xml:space="preserve"> (метод </w:t>
      </w:r>
      <w:proofErr w:type="spellStart"/>
      <w:r w:rsidRPr="004C030B">
        <w:rPr>
          <w:rStyle w:val="a5"/>
          <w:sz w:val="26"/>
          <w:szCs w:val="26"/>
        </w:rPr>
        <w:t>addEdge</w:t>
      </w:r>
      <w:proofErr w:type="spellEnd"/>
      <w:r w:rsidRPr="004C030B">
        <w:t xml:space="preserve">) и вызов метода </w:t>
      </w:r>
      <w:proofErr w:type="spellStart"/>
      <w:r w:rsidRPr="004C030B">
        <w:rPr>
          <w:rStyle w:val="a5"/>
          <w:sz w:val="26"/>
          <w:szCs w:val="26"/>
        </w:rPr>
        <w:t>findPaths</w:t>
      </w:r>
      <w:proofErr w:type="spellEnd"/>
      <w:r w:rsidRPr="004C030B">
        <w:t xml:space="preserve"> (метод </w:t>
      </w:r>
      <w:proofErr w:type="spellStart"/>
      <w:r w:rsidRPr="004C030B">
        <w:rPr>
          <w:rStyle w:val="a5"/>
          <w:sz w:val="26"/>
          <w:szCs w:val="26"/>
        </w:rPr>
        <w:t>allPaths</w:t>
      </w:r>
      <w:proofErr w:type="spellEnd"/>
      <w:r w:rsidRPr="004C030B">
        <w:t>)</w:t>
      </w:r>
      <w:r>
        <w:t xml:space="preserve"> </w:t>
      </w:r>
      <w:r>
        <w:rPr>
          <w:lang w:val="ru-RU"/>
        </w:rPr>
        <w:t>представлены на рис. 9.21.</w:t>
      </w:r>
      <w:r w:rsidRPr="004C030B">
        <w:t xml:space="preserve">  </w:t>
      </w:r>
    </w:p>
    <w:bookmarkEnd w:id="14"/>
    <w:p w14:paraId="26A0368D" w14:textId="77777777" w:rsidR="004C030B" w:rsidRDefault="004C030B">
      <w:pPr>
        <w:pStyle w:val="Book0"/>
        <w:ind w:left="0" w:firstLine="567"/>
        <w:rPr>
          <w:lang w:val="ru-RU"/>
        </w:rPr>
      </w:pPr>
    </w:p>
    <w:p w14:paraId="624CE64B" w14:textId="39612258" w:rsidR="004C030B" w:rsidRDefault="004C030B">
      <w:pPr>
        <w:pStyle w:val="Book0"/>
        <w:ind w:left="0" w:firstLine="284"/>
        <w:rPr>
          <w:lang w:val="ru-RU"/>
        </w:rPr>
      </w:pPr>
      <w:r>
        <w:rPr>
          <w:noProof/>
          <w:lang w:val="ru-RU"/>
        </w:rPr>
        <w:lastRenderedPageBreak/>
        <w:drawing>
          <wp:inline distT="0" distB="0" distL="0" distR="0" wp14:anchorId="5E6F67DA" wp14:editId="5E09D1AA">
            <wp:extent cx="6119495" cy="5660390"/>
            <wp:effectExtent l="0" t="0" r="0" b="0"/>
            <wp:docPr id="658744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4940" name="Рисунок 658744940"/>
                    <pic:cNvPicPr/>
                  </pic:nvPicPr>
                  <pic:blipFill>
                    <a:blip r:embed="rId33">
                      <a:extLst>
                        <a:ext uri="{28A0092B-C50C-407E-A947-70E740481C1C}">
                          <a14:useLocalDpi xmlns:a14="http://schemas.microsoft.com/office/drawing/2010/main" val="0"/>
                        </a:ext>
                      </a:extLst>
                    </a:blip>
                    <a:stretch>
                      <a:fillRect/>
                    </a:stretch>
                  </pic:blipFill>
                  <pic:spPr>
                    <a:xfrm>
                      <a:off x="0" y="0"/>
                      <a:ext cx="6119495" cy="5660390"/>
                    </a:xfrm>
                    <a:prstGeom prst="rect">
                      <a:avLst/>
                    </a:prstGeom>
                  </pic:spPr>
                </pic:pic>
              </a:graphicData>
            </a:graphic>
          </wp:inline>
        </w:drawing>
      </w:r>
    </w:p>
    <w:p w14:paraId="2B71511E" w14:textId="77777777" w:rsidR="004C030B" w:rsidRDefault="004C030B" w:rsidP="004C030B">
      <w:pPr>
        <w:pStyle w:val="Book0"/>
        <w:ind w:left="0" w:firstLine="993"/>
        <w:rPr>
          <w:lang w:val="ru-RU"/>
        </w:rPr>
      </w:pPr>
      <w:r>
        <w:rPr>
          <w:lang w:val="ru-RU"/>
        </w:rPr>
        <w:t xml:space="preserve">Рис. 9.21. </w:t>
      </w:r>
      <w:bookmarkStart w:id="15" w:name="_Hlk164448511"/>
      <w:r>
        <w:rPr>
          <w:lang w:val="ru-RU"/>
        </w:rPr>
        <w:t>Дракон-диаграммы методов создания графа</w:t>
      </w:r>
    </w:p>
    <w:bookmarkEnd w:id="15"/>
    <w:p w14:paraId="14748E26" w14:textId="097A832F" w:rsidR="004C030B" w:rsidRPr="004C030B" w:rsidRDefault="004C030B" w:rsidP="004C030B">
      <w:pPr>
        <w:pStyle w:val="Book0"/>
        <w:numPr>
          <w:ilvl w:val="0"/>
          <w:numId w:val="15"/>
        </w:numPr>
        <w:ind w:hanging="11"/>
        <w:rPr>
          <w:lang w:val="en-US"/>
        </w:rPr>
      </w:pPr>
      <w:proofErr w:type="spellStart"/>
      <w:r w:rsidRPr="004C030B">
        <w:rPr>
          <w:rStyle w:val="a5"/>
          <w:sz w:val="26"/>
          <w:szCs w:val="26"/>
        </w:rPr>
        <w:t>newGraph</w:t>
      </w:r>
      <w:proofErr w:type="spellEnd"/>
      <w:r>
        <w:rPr>
          <w:rStyle w:val="a5"/>
          <w:sz w:val="26"/>
          <w:szCs w:val="26"/>
        </w:rPr>
        <w:t>;</w:t>
      </w:r>
      <w:r>
        <w:rPr>
          <w:rStyle w:val="a5"/>
          <w:sz w:val="26"/>
          <w:szCs w:val="26"/>
          <w:lang w:val="uk-UA"/>
        </w:rPr>
        <w:t xml:space="preserve"> </w:t>
      </w:r>
      <w:proofErr w:type="gramStart"/>
      <w:r>
        <w:rPr>
          <w:rStyle w:val="a5"/>
          <w:sz w:val="26"/>
          <w:szCs w:val="26"/>
          <w:lang w:val="en-US"/>
        </w:rPr>
        <w:t>b</w:t>
      </w:r>
      <w:r w:rsidRPr="004C030B">
        <w:rPr>
          <w:rStyle w:val="a5"/>
          <w:sz w:val="26"/>
          <w:szCs w:val="26"/>
          <w:lang w:val="en-US"/>
        </w:rPr>
        <w:t>)</w:t>
      </w:r>
      <w:proofErr w:type="spellStart"/>
      <w:r>
        <w:rPr>
          <w:rStyle w:val="a5"/>
          <w:sz w:val="26"/>
          <w:szCs w:val="26"/>
          <w:lang w:val="en-US"/>
        </w:rPr>
        <w:t>addEdge</w:t>
      </w:r>
      <w:proofErr w:type="spellEnd"/>
      <w:proofErr w:type="gramEnd"/>
      <w:r>
        <w:rPr>
          <w:rStyle w:val="a5"/>
          <w:sz w:val="26"/>
          <w:szCs w:val="26"/>
          <w:lang w:val="en-US"/>
        </w:rPr>
        <w:t xml:space="preserve">; c) </w:t>
      </w:r>
      <w:proofErr w:type="spellStart"/>
      <w:r>
        <w:rPr>
          <w:rStyle w:val="a5"/>
          <w:sz w:val="26"/>
          <w:szCs w:val="26"/>
          <w:lang w:val="en-US"/>
        </w:rPr>
        <w:t>allPaths</w:t>
      </w:r>
      <w:proofErr w:type="spellEnd"/>
      <w:r>
        <w:rPr>
          <w:rStyle w:val="a5"/>
          <w:sz w:val="26"/>
          <w:szCs w:val="26"/>
          <w:lang w:val="en-US"/>
        </w:rPr>
        <w:t xml:space="preserve"> </w:t>
      </w:r>
    </w:p>
    <w:p w14:paraId="3D53E5D7" w14:textId="77777777" w:rsidR="004C030B" w:rsidRPr="004C030B" w:rsidRDefault="004C030B">
      <w:pPr>
        <w:pStyle w:val="Book0"/>
        <w:ind w:left="0" w:firstLine="567"/>
        <w:rPr>
          <w:lang w:val="en-US"/>
        </w:rPr>
      </w:pPr>
    </w:p>
    <w:p w14:paraId="45CDD8B6" w14:textId="57864379" w:rsidR="00F81A8D" w:rsidRDefault="00B12418">
      <w:pPr>
        <w:pStyle w:val="Book0"/>
        <w:ind w:left="0" w:firstLine="567"/>
      </w:pPr>
      <w:r>
        <w:rPr>
          <w:lang w:val="ru-RU"/>
        </w:rPr>
        <w:t xml:space="preserve">Алгоритм поиска всех возможных путей между двумя вершинами основан на последовательном анализе списка связностей вершин и рекурсивном обращении к модулю </w:t>
      </w:r>
      <w:proofErr w:type="spellStart"/>
      <w:r>
        <w:rPr>
          <w:rStyle w:val="Code"/>
        </w:rPr>
        <w:t>findPath</w:t>
      </w:r>
      <w:proofErr w:type="spellEnd"/>
      <w:r>
        <w:rPr>
          <w:lang w:val="ru-RU"/>
        </w:rPr>
        <w:t>,</w:t>
      </w:r>
      <w:r>
        <w:rPr>
          <w:rStyle w:val="Code"/>
          <w:lang w:val="ru-RU"/>
        </w:rPr>
        <w:t xml:space="preserve"> </w:t>
      </w:r>
      <w:r>
        <w:rPr>
          <w:lang w:val="ru-RU"/>
        </w:rPr>
        <w:t xml:space="preserve">реализующим обход узлов с фиксацией посещения каждой вершины. Дракон-диаграмма </w:t>
      </w:r>
      <w:r w:rsidR="00DC2E6E">
        <w:rPr>
          <w:lang w:val="ru-RU"/>
        </w:rPr>
        <w:t>метода</w:t>
      </w:r>
      <w:r>
        <w:rPr>
          <w:lang w:val="ru-RU"/>
        </w:rPr>
        <w:t xml:space="preserve"> </w:t>
      </w:r>
      <w:proofErr w:type="spellStart"/>
      <w:r>
        <w:rPr>
          <w:rStyle w:val="Code"/>
        </w:rPr>
        <w:t>findPath</w:t>
      </w:r>
      <w:proofErr w:type="spellEnd"/>
      <w:r>
        <w:rPr>
          <w:lang w:val="ru-RU"/>
        </w:rPr>
        <w:t xml:space="preserve"> представлена </w:t>
      </w:r>
      <w:r>
        <w:rPr>
          <w:lang w:val="ru-RU"/>
        </w:rPr>
        <w:lastRenderedPageBreak/>
        <w:t>на рис. 9.</w:t>
      </w:r>
      <w:r w:rsidR="00DC2E6E">
        <w:rPr>
          <w:lang w:val="ru-RU"/>
        </w:rPr>
        <w:t>2</w:t>
      </w:r>
      <w:r w:rsidR="003704E7">
        <w:rPr>
          <w:lang w:val="en-US"/>
        </w:rPr>
        <w:t>2</w:t>
      </w:r>
      <w:r>
        <w:rPr>
          <w:lang w:val="ru-RU"/>
        </w:rPr>
        <w:t xml:space="preserve">. Алгоритм состоит из трех частей: в </w:t>
      </w:r>
      <w:proofErr w:type="gramStart"/>
      <w:r>
        <w:rPr>
          <w:lang w:val="ru-RU"/>
        </w:rPr>
        <w:t>первой  части</w:t>
      </w:r>
      <w:proofErr w:type="gramEnd"/>
      <w:r>
        <w:rPr>
          <w:lang w:val="ru-RU"/>
        </w:rPr>
        <w:t xml:space="preserve"> устанавливается корректность параметров модуля (имена начальной и конечной вершин), проверка факта посещения текущей вершины. Во второй части осуществляется проход по еще не посещенным узлам графа, формируя строку, состоящую из посещенных имен вершин и разделителя между ними, например, «2-0-1-4-3-5» (рис. 9.</w:t>
      </w:r>
      <w:r w:rsidR="00C17B74" w:rsidRPr="00C17B74">
        <w:rPr>
          <w:lang w:val="ru-RU"/>
        </w:rPr>
        <w:t>21</w:t>
      </w:r>
      <w:r>
        <w:rPr>
          <w:lang w:val="ru-RU"/>
        </w:rPr>
        <w:t xml:space="preserve">).  В третьей </w:t>
      </w:r>
      <w:proofErr w:type="gramStart"/>
      <w:r>
        <w:rPr>
          <w:lang w:val="ru-RU"/>
        </w:rPr>
        <w:t>части  при</w:t>
      </w:r>
      <w:proofErr w:type="gramEnd"/>
      <w:r>
        <w:rPr>
          <w:lang w:val="ru-RU"/>
        </w:rPr>
        <w:t xml:space="preserve"> </w:t>
      </w:r>
      <w:proofErr w:type="spellStart"/>
      <w:r>
        <w:rPr>
          <w:lang w:val="uk-UA"/>
        </w:rPr>
        <w:t>достижении</w:t>
      </w:r>
      <w:proofErr w:type="spellEnd"/>
      <w:r>
        <w:rPr>
          <w:lang w:val="uk-UA"/>
        </w:rPr>
        <w:t xml:space="preserve"> </w:t>
      </w:r>
      <w:proofErr w:type="spellStart"/>
      <w:r>
        <w:rPr>
          <w:lang w:val="uk-UA"/>
        </w:rPr>
        <w:t>конечной</w:t>
      </w:r>
      <w:proofErr w:type="spellEnd"/>
      <w:r>
        <w:rPr>
          <w:lang w:val="uk-UA"/>
        </w:rPr>
        <w:t xml:space="preserve"> вершин</w:t>
      </w:r>
      <w:r>
        <w:rPr>
          <w:lang w:val="ru-RU"/>
        </w:rPr>
        <w:t>ы</w:t>
      </w:r>
      <w:r w:rsidR="00974610" w:rsidRPr="00974610">
        <w:rPr>
          <w:lang w:val="ru-RU"/>
        </w:rPr>
        <w:t>,</w:t>
      </w:r>
      <w:r>
        <w:rPr>
          <w:lang w:val="ru-RU"/>
        </w:rPr>
        <w:t xml:space="preserve"> </w:t>
      </w:r>
      <w:r>
        <w:rPr>
          <w:lang w:val="uk-UA"/>
        </w:rPr>
        <w:t>то</w:t>
      </w:r>
      <w:r>
        <w:rPr>
          <w:lang w:val="ru-RU"/>
        </w:rPr>
        <w:t>-</w:t>
      </w:r>
      <w:proofErr w:type="spellStart"/>
      <w:r>
        <w:rPr>
          <w:lang w:val="uk-UA"/>
        </w:rPr>
        <w:t>есть</w:t>
      </w:r>
      <w:proofErr w:type="spellEnd"/>
      <w:r>
        <w:rPr>
          <w:lang w:val="ru-RU"/>
        </w:rPr>
        <w:t xml:space="preserve"> при выполнении условия «</w:t>
      </w:r>
      <w:proofErr w:type="spellStart"/>
      <w:r>
        <w:rPr>
          <w:rStyle w:val="Code"/>
        </w:rPr>
        <w:t>start</w:t>
      </w:r>
      <w:proofErr w:type="spellEnd"/>
      <w:r>
        <w:rPr>
          <w:rStyle w:val="Code"/>
        </w:rPr>
        <w:t xml:space="preserve"> == </w:t>
      </w:r>
      <w:proofErr w:type="spellStart"/>
      <w:r>
        <w:rPr>
          <w:rStyle w:val="Code"/>
        </w:rPr>
        <w:t>last</w:t>
      </w:r>
      <w:proofErr w:type="spellEnd"/>
      <w:r>
        <w:rPr>
          <w:lang w:val="uk-UA"/>
        </w:rPr>
        <w:t xml:space="preserve">», </w:t>
      </w:r>
      <w:r>
        <w:rPr>
          <w:lang w:val="ru-RU"/>
        </w:rPr>
        <w:t xml:space="preserve">определяется минимальный путь между этими вершинами. Кроме того, строка возможного пути, например, «2-0-1-4-3-5», разбивается на участки типа «2-0» с целью формирования ключей для карт, содержащих расстояния между соответствующими вершинами и стоимости проезда 1 км на этих участках.   </w:t>
      </w:r>
    </w:p>
    <w:p w14:paraId="04FF9BA2" w14:textId="77777777" w:rsidR="00F81A8D" w:rsidRDefault="00F81A8D">
      <w:pPr>
        <w:pStyle w:val="Book0"/>
        <w:ind w:left="0" w:firstLine="567"/>
        <w:rPr>
          <w:lang w:val="ru-RU"/>
        </w:rPr>
      </w:pPr>
    </w:p>
    <w:p w14:paraId="5D023D56" w14:textId="4813DFB3" w:rsidR="00F81A8D" w:rsidRDefault="00205CE9">
      <w:pPr>
        <w:pStyle w:val="Book0"/>
        <w:ind w:left="0" w:firstLine="142"/>
        <w:rPr>
          <w:lang w:val="ru-RU"/>
        </w:rPr>
      </w:pPr>
      <w:r>
        <w:rPr>
          <w:noProof/>
        </w:rPr>
        <w:drawing>
          <wp:inline distT="0" distB="0" distL="0" distR="0" wp14:anchorId="0C28CAFD" wp14:editId="2C28C965">
            <wp:extent cx="6116320" cy="3488690"/>
            <wp:effectExtent l="0" t="0" r="0" b="0"/>
            <wp:docPr id="1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3488690"/>
                    </a:xfrm>
                    <a:prstGeom prst="rect">
                      <a:avLst/>
                    </a:prstGeom>
                    <a:solidFill>
                      <a:srgbClr val="FFFFFF"/>
                    </a:solidFill>
                    <a:ln>
                      <a:noFill/>
                    </a:ln>
                  </pic:spPr>
                </pic:pic>
              </a:graphicData>
            </a:graphic>
          </wp:inline>
        </w:drawing>
      </w:r>
    </w:p>
    <w:p w14:paraId="39F801E1" w14:textId="63BE2BB6" w:rsidR="00F81A8D" w:rsidRDefault="00B12418">
      <w:pPr>
        <w:pStyle w:val="Book0"/>
        <w:ind w:left="565" w:firstLine="851"/>
      </w:pPr>
      <w:r>
        <w:rPr>
          <w:lang w:val="ru-RU"/>
        </w:rPr>
        <w:t xml:space="preserve">  Рис. 9.</w:t>
      </w:r>
      <w:r w:rsidR="00C17B74" w:rsidRPr="00C17B74">
        <w:rPr>
          <w:lang w:val="ru-RU"/>
        </w:rPr>
        <w:t>2</w:t>
      </w:r>
      <w:r w:rsidR="003704E7" w:rsidRPr="003704E7">
        <w:rPr>
          <w:lang w:val="ru-RU"/>
        </w:rPr>
        <w:t>2</w:t>
      </w:r>
      <w:r>
        <w:rPr>
          <w:lang w:val="ru-RU"/>
        </w:rPr>
        <w:t xml:space="preserve">. Дракон-диаграмма модуля </w:t>
      </w:r>
      <w:proofErr w:type="spellStart"/>
      <w:r>
        <w:t>findPath</w:t>
      </w:r>
      <w:proofErr w:type="spellEnd"/>
    </w:p>
    <w:p w14:paraId="7A6CF551" w14:textId="0A4B9692" w:rsidR="00F81A8D" w:rsidRDefault="00B12418">
      <w:pPr>
        <w:pStyle w:val="Book0"/>
        <w:ind w:left="0" w:firstLine="851"/>
      </w:pPr>
      <w:r>
        <w:rPr>
          <w:lang w:val="ru-RU"/>
        </w:rPr>
        <w:lastRenderedPageBreak/>
        <w:t>Рассмотрим задачу поиска всех возможных путей между двумя вершинами графа</w:t>
      </w:r>
      <w:r w:rsidR="00ED17D4" w:rsidRPr="00ED17D4">
        <w:rPr>
          <w:lang w:val="ru-RU"/>
        </w:rPr>
        <w:t xml:space="preserve"> (2) </w:t>
      </w:r>
      <w:r w:rsidR="00ED17D4">
        <w:rPr>
          <w:lang w:val="uk-UA"/>
        </w:rPr>
        <w:t>и</w:t>
      </w:r>
      <w:r w:rsidR="00ED17D4" w:rsidRPr="00ED17D4">
        <w:rPr>
          <w:lang w:val="ru-RU"/>
        </w:rPr>
        <w:t xml:space="preserve"> (5</w:t>
      </w:r>
      <w:proofErr w:type="gramStart"/>
      <w:r w:rsidR="00ED17D4" w:rsidRPr="00ED17D4">
        <w:rPr>
          <w:lang w:val="ru-RU"/>
        </w:rPr>
        <w:t>)</w:t>
      </w:r>
      <w:r w:rsidR="00ED17D4">
        <w:rPr>
          <w:lang w:val="uk-UA"/>
        </w:rPr>
        <w:t>,</w:t>
      </w:r>
      <w:r>
        <w:rPr>
          <w:lang w:val="ru-RU"/>
        </w:rPr>
        <w:t>,</w:t>
      </w:r>
      <w:proofErr w:type="gramEnd"/>
      <w:r>
        <w:rPr>
          <w:lang w:val="ru-RU"/>
        </w:rPr>
        <w:t xml:space="preserve"> показанного на рис. 9.</w:t>
      </w:r>
      <w:r w:rsidR="00C17B74" w:rsidRPr="00C17B74">
        <w:rPr>
          <w:lang w:val="ru-RU"/>
        </w:rPr>
        <w:t>2</w:t>
      </w:r>
      <w:r w:rsidR="003704E7" w:rsidRPr="003704E7">
        <w:rPr>
          <w:lang w:val="ru-RU"/>
        </w:rPr>
        <w:t>3</w:t>
      </w:r>
      <w:r>
        <w:rPr>
          <w:lang w:val="ru-RU"/>
        </w:rPr>
        <w:t>:</w:t>
      </w:r>
    </w:p>
    <w:p w14:paraId="410C29CC" w14:textId="7C3A9272" w:rsidR="00F81A8D" w:rsidRDefault="00205CE9">
      <w:pPr>
        <w:pStyle w:val="Book0"/>
        <w:ind w:left="0" w:firstLine="1134"/>
        <w:rPr>
          <w:lang w:val="ru-RU"/>
        </w:rPr>
      </w:pPr>
      <w:r>
        <w:rPr>
          <w:noProof/>
        </w:rPr>
        <w:drawing>
          <wp:inline distT="0" distB="0" distL="0" distR="0" wp14:anchorId="14001305" wp14:editId="5C6DD2BD">
            <wp:extent cx="3918585" cy="2028825"/>
            <wp:effectExtent l="0" t="0" r="0" b="0"/>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8585" cy="2028825"/>
                    </a:xfrm>
                    <a:prstGeom prst="rect">
                      <a:avLst/>
                    </a:prstGeom>
                    <a:solidFill>
                      <a:srgbClr val="FFFFFF"/>
                    </a:solidFill>
                    <a:ln>
                      <a:noFill/>
                    </a:ln>
                  </pic:spPr>
                </pic:pic>
              </a:graphicData>
            </a:graphic>
          </wp:inline>
        </w:drawing>
      </w:r>
    </w:p>
    <w:p w14:paraId="0AAC5D3D" w14:textId="39FA3CD4" w:rsidR="00F81A8D" w:rsidRDefault="00B12418">
      <w:pPr>
        <w:pStyle w:val="Book0"/>
        <w:ind w:left="0" w:firstLine="851"/>
      </w:pPr>
      <w:r>
        <w:rPr>
          <w:lang w:val="ru-RU"/>
        </w:rPr>
        <w:tab/>
        <w:t>Рис.9.</w:t>
      </w:r>
      <w:r w:rsidR="00C17B74" w:rsidRPr="00C17B74">
        <w:rPr>
          <w:lang w:val="ru-RU"/>
        </w:rPr>
        <w:t>2</w:t>
      </w:r>
      <w:r w:rsidR="003704E7" w:rsidRPr="003704E7">
        <w:rPr>
          <w:lang w:val="ru-RU"/>
        </w:rPr>
        <w:t>3</w:t>
      </w:r>
      <w:r>
        <w:rPr>
          <w:lang w:val="ru-RU"/>
        </w:rPr>
        <w:t xml:space="preserve">. Граф и список связности </w:t>
      </w:r>
    </w:p>
    <w:p w14:paraId="384C58BD" w14:textId="27E042CB" w:rsidR="00F81A8D" w:rsidRDefault="00ED17D4">
      <w:pPr>
        <w:pStyle w:val="Book0"/>
        <w:ind w:left="0" w:firstLine="709"/>
      </w:pPr>
      <w:r>
        <w:rPr>
          <w:lang w:val="ru-RU"/>
        </w:rPr>
        <w:t xml:space="preserve">Результат первого обхода графа между вершинами (2) и (5), включая процесс </w:t>
      </w:r>
      <w:proofErr w:type="gramStart"/>
      <w:r>
        <w:rPr>
          <w:lang w:val="ru-RU"/>
        </w:rPr>
        <w:t xml:space="preserve">рекурсии,  </w:t>
      </w:r>
      <w:r w:rsidR="00B12418">
        <w:rPr>
          <w:lang w:val="ru-RU"/>
        </w:rPr>
        <w:t>показан</w:t>
      </w:r>
      <w:proofErr w:type="gramEnd"/>
      <w:r w:rsidR="00B12418">
        <w:rPr>
          <w:lang w:val="ru-RU"/>
        </w:rPr>
        <w:t xml:space="preserve"> в табл.9.2. </w:t>
      </w:r>
    </w:p>
    <w:p w14:paraId="63F50999" w14:textId="6905119E" w:rsidR="00F81A8D" w:rsidRDefault="00B12418">
      <w:pPr>
        <w:pStyle w:val="Book0"/>
        <w:ind w:left="0" w:firstLine="142"/>
        <w:rPr>
          <w:lang w:val="ru-RU"/>
        </w:rPr>
      </w:pPr>
      <w:r>
        <w:rPr>
          <w:lang w:val="ru-RU"/>
        </w:rPr>
        <w:tab/>
      </w:r>
      <w:r>
        <w:rPr>
          <w:lang w:val="ru-RU"/>
        </w:rPr>
        <w:tab/>
      </w:r>
      <w:r w:rsidR="00F73356">
        <w:rPr>
          <w:lang w:val="ru-RU"/>
        </w:rPr>
        <w:tab/>
      </w:r>
      <w:r>
        <w:rPr>
          <w:lang w:val="ru-RU"/>
        </w:rPr>
        <w:t xml:space="preserve">Табл.9.2. Процесс реализации модуля </w:t>
      </w:r>
      <w:proofErr w:type="spellStart"/>
      <w:r>
        <w:rPr>
          <w:rStyle w:val="Code"/>
        </w:rPr>
        <w:t>findPath</w:t>
      </w:r>
      <w:proofErr w:type="spellEnd"/>
      <w:r>
        <w:rPr>
          <w:lang w:val="ru-RU"/>
        </w:rPr>
        <w:tab/>
      </w:r>
      <w:r>
        <w:rPr>
          <w:lang w:val="ru-RU"/>
        </w:rPr>
        <w:tab/>
      </w:r>
    </w:p>
    <w:tbl>
      <w:tblPr>
        <w:tblW w:w="5200" w:type="dxa"/>
        <w:tblInd w:w="1925" w:type="dxa"/>
        <w:tblLook w:val="04A0" w:firstRow="1" w:lastRow="0" w:firstColumn="1" w:lastColumn="0" w:noHBand="0" w:noVBand="1"/>
      </w:tblPr>
      <w:tblGrid>
        <w:gridCol w:w="1149"/>
        <w:gridCol w:w="1383"/>
        <w:gridCol w:w="1569"/>
        <w:gridCol w:w="1099"/>
      </w:tblGrid>
      <w:tr w:rsidR="00144D4B" w:rsidRPr="00144D4B" w14:paraId="06B4DE67" w14:textId="77777777" w:rsidTr="00F73356">
        <w:trPr>
          <w:trHeight w:val="855"/>
        </w:trPr>
        <w:tc>
          <w:tcPr>
            <w:tcW w:w="1149"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4EC47FFB"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144D4B">
              <w:rPr>
                <w:rFonts w:ascii="Times New Roman" w:eastAsia="Times New Roman" w:hAnsi="Times New Roman" w:cs="Times New Roman"/>
                <w:color w:val="1C1717"/>
                <w:sz w:val="28"/>
                <w:szCs w:val="28"/>
                <w:lang w:val="ru-UA" w:eastAsia="uk-UA"/>
              </w:rPr>
              <w:t>Vertices</w:t>
            </w:r>
            <w:proofErr w:type="spellEnd"/>
          </w:p>
        </w:tc>
        <w:tc>
          <w:tcPr>
            <w:tcW w:w="1383" w:type="dxa"/>
            <w:tcBorders>
              <w:top w:val="single" w:sz="8" w:space="0" w:color="auto"/>
              <w:left w:val="nil"/>
              <w:bottom w:val="single" w:sz="8" w:space="0" w:color="auto"/>
              <w:right w:val="single" w:sz="8" w:space="0" w:color="auto"/>
            </w:tcBorders>
            <w:shd w:val="clear" w:color="auto" w:fill="auto"/>
            <w:vAlign w:val="bottom"/>
            <w:hideMark/>
          </w:tcPr>
          <w:p w14:paraId="636EB1EC"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144D4B">
              <w:rPr>
                <w:rFonts w:ascii="Times New Roman" w:eastAsia="Times New Roman" w:hAnsi="Times New Roman" w:cs="Times New Roman"/>
                <w:color w:val="1C1717"/>
                <w:sz w:val="28"/>
                <w:szCs w:val="28"/>
                <w:lang w:val="ru-UA" w:eastAsia="uk-UA"/>
              </w:rPr>
              <w:t>Neighbors</w:t>
            </w:r>
            <w:proofErr w:type="spellEnd"/>
          </w:p>
        </w:tc>
        <w:tc>
          <w:tcPr>
            <w:tcW w:w="1569" w:type="dxa"/>
            <w:tcBorders>
              <w:top w:val="single" w:sz="8" w:space="0" w:color="auto"/>
              <w:left w:val="nil"/>
              <w:bottom w:val="single" w:sz="8" w:space="0" w:color="auto"/>
              <w:right w:val="single" w:sz="8" w:space="0" w:color="auto"/>
            </w:tcBorders>
            <w:shd w:val="clear" w:color="auto" w:fill="auto"/>
            <w:vAlign w:val="bottom"/>
            <w:hideMark/>
          </w:tcPr>
          <w:p w14:paraId="28ACA099"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144D4B">
              <w:rPr>
                <w:rFonts w:ascii="Times New Roman" w:eastAsia="Times New Roman" w:hAnsi="Times New Roman" w:cs="Times New Roman"/>
                <w:color w:val="1C1717"/>
                <w:sz w:val="28"/>
                <w:szCs w:val="28"/>
                <w:lang w:val="ru-UA" w:eastAsia="uk-UA"/>
              </w:rPr>
              <w:t>Path</w:t>
            </w:r>
            <w:proofErr w:type="spellEnd"/>
          </w:p>
        </w:tc>
        <w:tc>
          <w:tcPr>
            <w:tcW w:w="1099" w:type="dxa"/>
            <w:tcBorders>
              <w:top w:val="single" w:sz="8" w:space="0" w:color="auto"/>
              <w:left w:val="nil"/>
              <w:bottom w:val="single" w:sz="8" w:space="0" w:color="auto"/>
              <w:right w:val="single" w:sz="8" w:space="0" w:color="auto"/>
            </w:tcBorders>
            <w:shd w:val="clear" w:color="auto" w:fill="auto"/>
            <w:vAlign w:val="bottom"/>
            <w:hideMark/>
          </w:tcPr>
          <w:p w14:paraId="0199DCB6"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144D4B">
              <w:rPr>
                <w:rFonts w:ascii="Times New Roman" w:eastAsia="Times New Roman" w:hAnsi="Times New Roman" w:cs="Times New Roman"/>
                <w:color w:val="1C1717"/>
                <w:sz w:val="28"/>
                <w:szCs w:val="28"/>
                <w:lang w:val="ru-UA" w:eastAsia="uk-UA"/>
              </w:rPr>
              <w:t>Visited</w:t>
            </w:r>
            <w:proofErr w:type="spellEnd"/>
            <w:r w:rsidRPr="00144D4B">
              <w:rPr>
                <w:rFonts w:ascii="Times New Roman" w:eastAsia="Times New Roman" w:hAnsi="Times New Roman" w:cs="Times New Roman"/>
                <w:color w:val="1C1717"/>
                <w:sz w:val="28"/>
                <w:szCs w:val="28"/>
                <w:lang w:val="ru-UA" w:eastAsia="uk-UA"/>
              </w:rPr>
              <w:t xml:space="preserve"> </w:t>
            </w:r>
            <w:proofErr w:type="spellStart"/>
            <w:r w:rsidRPr="00144D4B">
              <w:rPr>
                <w:rFonts w:ascii="Times New Roman" w:eastAsia="Times New Roman" w:hAnsi="Times New Roman" w:cs="Times New Roman"/>
                <w:color w:val="1C1717"/>
                <w:sz w:val="28"/>
                <w:szCs w:val="28"/>
                <w:lang w:val="ru-UA" w:eastAsia="uk-UA"/>
              </w:rPr>
              <w:t>vertices</w:t>
            </w:r>
            <w:proofErr w:type="spellEnd"/>
          </w:p>
        </w:tc>
      </w:tr>
      <w:tr w:rsidR="00144D4B" w:rsidRPr="00144D4B" w14:paraId="115E5F38" w14:textId="77777777" w:rsidTr="00F73356">
        <w:trPr>
          <w:trHeight w:val="390"/>
        </w:trPr>
        <w:tc>
          <w:tcPr>
            <w:tcW w:w="5200" w:type="dxa"/>
            <w:gridSpan w:val="4"/>
            <w:tcBorders>
              <w:top w:val="single" w:sz="8" w:space="0" w:color="auto"/>
              <w:left w:val="single" w:sz="8" w:space="0" w:color="auto"/>
              <w:bottom w:val="single" w:sz="8" w:space="0" w:color="auto"/>
              <w:right w:val="single" w:sz="8" w:space="0" w:color="000000"/>
            </w:tcBorders>
            <w:shd w:val="clear" w:color="auto" w:fill="auto"/>
            <w:vAlign w:val="bottom"/>
            <w:hideMark/>
          </w:tcPr>
          <w:p w14:paraId="63C4D64E"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144D4B">
              <w:rPr>
                <w:rFonts w:ascii="Times New Roman" w:eastAsia="Times New Roman" w:hAnsi="Times New Roman" w:cs="Times New Roman"/>
                <w:color w:val="1C1717"/>
                <w:sz w:val="28"/>
                <w:szCs w:val="28"/>
                <w:lang w:val="ru-UA" w:eastAsia="uk-UA"/>
              </w:rPr>
              <w:t>start</w:t>
            </w:r>
            <w:proofErr w:type="spellEnd"/>
            <w:r w:rsidRPr="00144D4B">
              <w:rPr>
                <w:rFonts w:ascii="Times New Roman" w:eastAsia="Times New Roman" w:hAnsi="Times New Roman" w:cs="Times New Roman"/>
                <w:color w:val="1C1717"/>
                <w:sz w:val="28"/>
                <w:szCs w:val="28"/>
                <w:lang w:val="ru-UA" w:eastAsia="uk-UA"/>
              </w:rPr>
              <w:t xml:space="preserve"> ≠ </w:t>
            </w:r>
            <w:proofErr w:type="spellStart"/>
            <w:r w:rsidRPr="00144D4B">
              <w:rPr>
                <w:rFonts w:ascii="Times New Roman" w:eastAsia="Times New Roman" w:hAnsi="Times New Roman" w:cs="Times New Roman"/>
                <w:color w:val="1C1717"/>
                <w:sz w:val="28"/>
                <w:szCs w:val="28"/>
                <w:lang w:val="ru-UA" w:eastAsia="uk-UA"/>
              </w:rPr>
              <w:t>last</w:t>
            </w:r>
            <w:proofErr w:type="spellEnd"/>
          </w:p>
        </w:tc>
      </w:tr>
      <w:tr w:rsidR="00144D4B" w:rsidRPr="00144D4B" w14:paraId="12A805F9" w14:textId="77777777" w:rsidTr="00F73356">
        <w:trPr>
          <w:trHeight w:val="390"/>
        </w:trPr>
        <w:tc>
          <w:tcPr>
            <w:tcW w:w="1149" w:type="dxa"/>
            <w:tcBorders>
              <w:top w:val="nil"/>
              <w:left w:val="single" w:sz="8" w:space="0" w:color="auto"/>
              <w:bottom w:val="single" w:sz="8" w:space="0" w:color="auto"/>
              <w:right w:val="single" w:sz="8" w:space="0" w:color="auto"/>
            </w:tcBorders>
            <w:shd w:val="clear" w:color="auto" w:fill="auto"/>
            <w:vAlign w:val="bottom"/>
            <w:hideMark/>
          </w:tcPr>
          <w:p w14:paraId="6C77A049"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w:t>
            </w:r>
          </w:p>
        </w:tc>
        <w:tc>
          <w:tcPr>
            <w:tcW w:w="1383" w:type="dxa"/>
            <w:tcBorders>
              <w:top w:val="nil"/>
              <w:left w:val="nil"/>
              <w:bottom w:val="single" w:sz="8" w:space="0" w:color="auto"/>
              <w:right w:val="single" w:sz="8" w:space="0" w:color="auto"/>
            </w:tcBorders>
            <w:shd w:val="clear" w:color="auto" w:fill="auto"/>
            <w:vAlign w:val="bottom"/>
            <w:hideMark/>
          </w:tcPr>
          <w:p w14:paraId="444D1285"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(2, 4)</w:t>
            </w:r>
          </w:p>
        </w:tc>
        <w:tc>
          <w:tcPr>
            <w:tcW w:w="1569" w:type="dxa"/>
            <w:tcBorders>
              <w:top w:val="nil"/>
              <w:left w:val="nil"/>
              <w:bottom w:val="single" w:sz="8" w:space="0" w:color="auto"/>
              <w:right w:val="single" w:sz="8" w:space="0" w:color="auto"/>
            </w:tcBorders>
            <w:shd w:val="clear" w:color="auto" w:fill="auto"/>
            <w:vAlign w:val="bottom"/>
            <w:hideMark/>
          </w:tcPr>
          <w:p w14:paraId="5BCC57D9"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w:t>
            </w:r>
          </w:p>
        </w:tc>
        <w:tc>
          <w:tcPr>
            <w:tcW w:w="1099" w:type="dxa"/>
            <w:tcBorders>
              <w:top w:val="nil"/>
              <w:left w:val="nil"/>
              <w:bottom w:val="single" w:sz="8" w:space="0" w:color="auto"/>
              <w:right w:val="single" w:sz="8" w:space="0" w:color="auto"/>
            </w:tcBorders>
            <w:shd w:val="clear" w:color="auto" w:fill="auto"/>
            <w:vAlign w:val="bottom"/>
            <w:hideMark/>
          </w:tcPr>
          <w:p w14:paraId="49531060"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TRUE</w:t>
            </w:r>
          </w:p>
        </w:tc>
      </w:tr>
      <w:tr w:rsidR="00144D4B" w:rsidRPr="00144D4B" w14:paraId="33B498D8" w14:textId="77777777" w:rsidTr="00F73356">
        <w:trPr>
          <w:trHeight w:val="390"/>
        </w:trPr>
        <w:tc>
          <w:tcPr>
            <w:tcW w:w="1149" w:type="dxa"/>
            <w:tcBorders>
              <w:top w:val="nil"/>
              <w:left w:val="single" w:sz="8" w:space="0" w:color="auto"/>
              <w:bottom w:val="single" w:sz="8" w:space="0" w:color="auto"/>
              <w:right w:val="single" w:sz="8" w:space="0" w:color="auto"/>
            </w:tcBorders>
            <w:shd w:val="clear" w:color="auto" w:fill="auto"/>
            <w:vAlign w:val="bottom"/>
            <w:hideMark/>
          </w:tcPr>
          <w:p w14:paraId="52F9E5CA"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0</w:t>
            </w:r>
          </w:p>
        </w:tc>
        <w:tc>
          <w:tcPr>
            <w:tcW w:w="1383" w:type="dxa"/>
            <w:tcBorders>
              <w:top w:val="nil"/>
              <w:left w:val="nil"/>
              <w:bottom w:val="single" w:sz="8" w:space="0" w:color="auto"/>
              <w:right w:val="single" w:sz="8" w:space="0" w:color="auto"/>
            </w:tcBorders>
            <w:shd w:val="clear" w:color="auto" w:fill="auto"/>
            <w:vAlign w:val="bottom"/>
            <w:hideMark/>
          </w:tcPr>
          <w:p w14:paraId="57F16966"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(1, 6)</w:t>
            </w:r>
          </w:p>
        </w:tc>
        <w:tc>
          <w:tcPr>
            <w:tcW w:w="1569" w:type="dxa"/>
            <w:tcBorders>
              <w:top w:val="nil"/>
              <w:left w:val="nil"/>
              <w:bottom w:val="single" w:sz="8" w:space="0" w:color="auto"/>
              <w:right w:val="single" w:sz="8" w:space="0" w:color="auto"/>
            </w:tcBorders>
            <w:shd w:val="clear" w:color="auto" w:fill="auto"/>
            <w:vAlign w:val="bottom"/>
            <w:hideMark/>
          </w:tcPr>
          <w:p w14:paraId="636540EC"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2 0</w:t>
            </w:r>
          </w:p>
        </w:tc>
        <w:tc>
          <w:tcPr>
            <w:tcW w:w="1099" w:type="dxa"/>
            <w:tcBorders>
              <w:top w:val="nil"/>
              <w:left w:val="nil"/>
              <w:bottom w:val="single" w:sz="8" w:space="0" w:color="auto"/>
              <w:right w:val="single" w:sz="8" w:space="0" w:color="auto"/>
            </w:tcBorders>
            <w:shd w:val="clear" w:color="auto" w:fill="auto"/>
            <w:vAlign w:val="bottom"/>
            <w:hideMark/>
          </w:tcPr>
          <w:p w14:paraId="3E7899E4"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TRUE</w:t>
            </w:r>
          </w:p>
        </w:tc>
      </w:tr>
      <w:tr w:rsidR="00144D4B" w:rsidRPr="00144D4B" w14:paraId="1D3CEC58" w14:textId="77777777" w:rsidTr="00F73356">
        <w:trPr>
          <w:trHeight w:val="390"/>
        </w:trPr>
        <w:tc>
          <w:tcPr>
            <w:tcW w:w="1149" w:type="dxa"/>
            <w:tcBorders>
              <w:top w:val="nil"/>
              <w:left w:val="single" w:sz="8" w:space="0" w:color="auto"/>
              <w:bottom w:val="single" w:sz="8" w:space="0" w:color="auto"/>
              <w:right w:val="single" w:sz="8" w:space="0" w:color="auto"/>
            </w:tcBorders>
            <w:shd w:val="clear" w:color="auto" w:fill="auto"/>
            <w:vAlign w:val="bottom"/>
            <w:hideMark/>
          </w:tcPr>
          <w:p w14:paraId="32586837"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1</w:t>
            </w:r>
          </w:p>
        </w:tc>
        <w:tc>
          <w:tcPr>
            <w:tcW w:w="1383" w:type="dxa"/>
            <w:tcBorders>
              <w:top w:val="nil"/>
              <w:left w:val="nil"/>
              <w:bottom w:val="single" w:sz="8" w:space="0" w:color="auto"/>
              <w:right w:val="single" w:sz="8" w:space="0" w:color="auto"/>
            </w:tcBorders>
            <w:shd w:val="clear" w:color="auto" w:fill="auto"/>
            <w:vAlign w:val="bottom"/>
            <w:hideMark/>
          </w:tcPr>
          <w:p w14:paraId="04A2E658"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(2,4)</w:t>
            </w:r>
          </w:p>
        </w:tc>
        <w:tc>
          <w:tcPr>
            <w:tcW w:w="1569" w:type="dxa"/>
            <w:tcBorders>
              <w:top w:val="nil"/>
              <w:left w:val="nil"/>
              <w:bottom w:val="single" w:sz="8" w:space="0" w:color="auto"/>
              <w:right w:val="single" w:sz="8" w:space="0" w:color="auto"/>
            </w:tcBorders>
            <w:shd w:val="clear" w:color="auto" w:fill="auto"/>
            <w:vAlign w:val="bottom"/>
            <w:hideMark/>
          </w:tcPr>
          <w:p w14:paraId="786B61B5"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2 0 1</w:t>
            </w:r>
          </w:p>
        </w:tc>
        <w:tc>
          <w:tcPr>
            <w:tcW w:w="1099" w:type="dxa"/>
            <w:tcBorders>
              <w:top w:val="nil"/>
              <w:left w:val="nil"/>
              <w:bottom w:val="single" w:sz="8" w:space="0" w:color="auto"/>
              <w:right w:val="single" w:sz="8" w:space="0" w:color="auto"/>
            </w:tcBorders>
            <w:shd w:val="clear" w:color="auto" w:fill="auto"/>
            <w:vAlign w:val="bottom"/>
            <w:hideMark/>
          </w:tcPr>
          <w:p w14:paraId="4A904F3E"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TRUE</w:t>
            </w:r>
          </w:p>
        </w:tc>
      </w:tr>
      <w:tr w:rsidR="00144D4B" w:rsidRPr="00144D4B" w14:paraId="4AE6CFE8" w14:textId="77777777" w:rsidTr="00F73356">
        <w:trPr>
          <w:trHeight w:val="390"/>
        </w:trPr>
        <w:tc>
          <w:tcPr>
            <w:tcW w:w="1149" w:type="dxa"/>
            <w:tcBorders>
              <w:top w:val="nil"/>
              <w:left w:val="single" w:sz="8" w:space="0" w:color="auto"/>
              <w:bottom w:val="single" w:sz="8" w:space="0" w:color="auto"/>
              <w:right w:val="single" w:sz="8" w:space="0" w:color="auto"/>
            </w:tcBorders>
            <w:shd w:val="clear" w:color="auto" w:fill="auto"/>
            <w:vAlign w:val="bottom"/>
            <w:hideMark/>
          </w:tcPr>
          <w:p w14:paraId="4543B83F"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4</w:t>
            </w:r>
          </w:p>
        </w:tc>
        <w:tc>
          <w:tcPr>
            <w:tcW w:w="1383" w:type="dxa"/>
            <w:tcBorders>
              <w:top w:val="nil"/>
              <w:left w:val="nil"/>
              <w:bottom w:val="single" w:sz="8" w:space="0" w:color="auto"/>
              <w:right w:val="single" w:sz="8" w:space="0" w:color="auto"/>
            </w:tcBorders>
            <w:shd w:val="clear" w:color="auto" w:fill="auto"/>
            <w:vAlign w:val="bottom"/>
            <w:hideMark/>
          </w:tcPr>
          <w:p w14:paraId="52001F47"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(3)</w:t>
            </w:r>
          </w:p>
        </w:tc>
        <w:tc>
          <w:tcPr>
            <w:tcW w:w="1569" w:type="dxa"/>
            <w:tcBorders>
              <w:top w:val="nil"/>
              <w:left w:val="nil"/>
              <w:bottom w:val="single" w:sz="8" w:space="0" w:color="auto"/>
              <w:right w:val="single" w:sz="8" w:space="0" w:color="auto"/>
            </w:tcBorders>
            <w:shd w:val="clear" w:color="auto" w:fill="auto"/>
            <w:vAlign w:val="bottom"/>
            <w:hideMark/>
          </w:tcPr>
          <w:p w14:paraId="69BCD130"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2 0 1 4</w:t>
            </w:r>
          </w:p>
        </w:tc>
        <w:tc>
          <w:tcPr>
            <w:tcW w:w="1099" w:type="dxa"/>
            <w:tcBorders>
              <w:top w:val="nil"/>
              <w:left w:val="nil"/>
              <w:bottom w:val="single" w:sz="8" w:space="0" w:color="auto"/>
              <w:right w:val="single" w:sz="8" w:space="0" w:color="auto"/>
            </w:tcBorders>
            <w:shd w:val="clear" w:color="auto" w:fill="auto"/>
            <w:vAlign w:val="bottom"/>
            <w:hideMark/>
          </w:tcPr>
          <w:p w14:paraId="0BB21BF2"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TRUE</w:t>
            </w:r>
          </w:p>
        </w:tc>
      </w:tr>
      <w:tr w:rsidR="00144D4B" w:rsidRPr="00144D4B" w14:paraId="556640D9" w14:textId="77777777" w:rsidTr="00F73356">
        <w:trPr>
          <w:trHeight w:val="420"/>
        </w:trPr>
        <w:tc>
          <w:tcPr>
            <w:tcW w:w="1149" w:type="dxa"/>
            <w:tcBorders>
              <w:top w:val="nil"/>
              <w:left w:val="single" w:sz="8" w:space="0" w:color="auto"/>
              <w:bottom w:val="single" w:sz="8" w:space="0" w:color="auto"/>
              <w:right w:val="single" w:sz="8" w:space="0" w:color="auto"/>
            </w:tcBorders>
            <w:shd w:val="clear" w:color="auto" w:fill="auto"/>
            <w:vAlign w:val="bottom"/>
            <w:hideMark/>
          </w:tcPr>
          <w:p w14:paraId="13C2CB94"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3</w:t>
            </w:r>
          </w:p>
        </w:tc>
        <w:tc>
          <w:tcPr>
            <w:tcW w:w="1383" w:type="dxa"/>
            <w:tcBorders>
              <w:top w:val="nil"/>
              <w:left w:val="nil"/>
              <w:bottom w:val="single" w:sz="8" w:space="0" w:color="auto"/>
              <w:right w:val="single" w:sz="8" w:space="0" w:color="auto"/>
            </w:tcBorders>
            <w:shd w:val="clear" w:color="auto" w:fill="auto"/>
            <w:vAlign w:val="bottom"/>
            <w:hideMark/>
          </w:tcPr>
          <w:p w14:paraId="3308AD81"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(5)</w:t>
            </w:r>
          </w:p>
        </w:tc>
        <w:tc>
          <w:tcPr>
            <w:tcW w:w="1569" w:type="dxa"/>
            <w:tcBorders>
              <w:top w:val="nil"/>
              <w:left w:val="nil"/>
              <w:bottom w:val="single" w:sz="8" w:space="0" w:color="auto"/>
              <w:right w:val="single" w:sz="8" w:space="0" w:color="auto"/>
            </w:tcBorders>
            <w:shd w:val="clear" w:color="auto" w:fill="auto"/>
            <w:vAlign w:val="bottom"/>
            <w:hideMark/>
          </w:tcPr>
          <w:p w14:paraId="6EF5054D"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2 0 1 4 3</w:t>
            </w:r>
          </w:p>
        </w:tc>
        <w:tc>
          <w:tcPr>
            <w:tcW w:w="1099" w:type="dxa"/>
            <w:tcBorders>
              <w:top w:val="nil"/>
              <w:left w:val="nil"/>
              <w:bottom w:val="single" w:sz="8" w:space="0" w:color="auto"/>
              <w:right w:val="single" w:sz="8" w:space="0" w:color="auto"/>
            </w:tcBorders>
            <w:shd w:val="clear" w:color="auto" w:fill="auto"/>
            <w:vAlign w:val="bottom"/>
            <w:hideMark/>
          </w:tcPr>
          <w:p w14:paraId="48D95A33"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TRUE</w:t>
            </w:r>
          </w:p>
        </w:tc>
      </w:tr>
      <w:tr w:rsidR="00144D4B" w:rsidRPr="00144D4B" w14:paraId="6E414384" w14:textId="77777777" w:rsidTr="00F73356">
        <w:trPr>
          <w:trHeight w:val="315"/>
        </w:trPr>
        <w:tc>
          <w:tcPr>
            <w:tcW w:w="1149" w:type="dxa"/>
            <w:tcBorders>
              <w:top w:val="nil"/>
              <w:left w:val="single" w:sz="8" w:space="0" w:color="auto"/>
              <w:bottom w:val="single" w:sz="8" w:space="0" w:color="auto"/>
              <w:right w:val="single" w:sz="8" w:space="0" w:color="auto"/>
            </w:tcBorders>
            <w:shd w:val="clear" w:color="auto" w:fill="auto"/>
            <w:vAlign w:val="bottom"/>
            <w:hideMark/>
          </w:tcPr>
          <w:p w14:paraId="4ED2BB5E"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5</w:t>
            </w:r>
          </w:p>
        </w:tc>
        <w:tc>
          <w:tcPr>
            <w:tcW w:w="1383" w:type="dxa"/>
            <w:tcBorders>
              <w:top w:val="nil"/>
              <w:left w:val="nil"/>
              <w:bottom w:val="single" w:sz="8" w:space="0" w:color="auto"/>
              <w:right w:val="single" w:sz="8" w:space="0" w:color="auto"/>
            </w:tcBorders>
            <w:shd w:val="clear" w:color="auto" w:fill="auto"/>
            <w:vAlign w:val="bottom"/>
            <w:hideMark/>
          </w:tcPr>
          <w:p w14:paraId="056AECA1"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(4)</w:t>
            </w:r>
          </w:p>
        </w:tc>
        <w:tc>
          <w:tcPr>
            <w:tcW w:w="1569" w:type="dxa"/>
            <w:tcBorders>
              <w:top w:val="nil"/>
              <w:left w:val="nil"/>
              <w:bottom w:val="single" w:sz="8" w:space="0" w:color="auto"/>
              <w:right w:val="single" w:sz="8" w:space="0" w:color="auto"/>
            </w:tcBorders>
            <w:shd w:val="clear" w:color="auto" w:fill="auto"/>
            <w:vAlign w:val="bottom"/>
            <w:hideMark/>
          </w:tcPr>
          <w:p w14:paraId="72048A0B"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2 0 1 4 3 5</w:t>
            </w:r>
          </w:p>
        </w:tc>
        <w:tc>
          <w:tcPr>
            <w:tcW w:w="1099" w:type="dxa"/>
            <w:tcBorders>
              <w:top w:val="nil"/>
              <w:left w:val="nil"/>
              <w:bottom w:val="single" w:sz="8" w:space="0" w:color="auto"/>
              <w:right w:val="single" w:sz="4" w:space="0" w:color="auto"/>
            </w:tcBorders>
            <w:shd w:val="clear" w:color="auto" w:fill="auto"/>
            <w:vAlign w:val="bottom"/>
            <w:hideMark/>
          </w:tcPr>
          <w:p w14:paraId="3330B29F" w14:textId="77777777" w:rsidR="00144D4B" w:rsidRPr="00144D4B" w:rsidRDefault="00144D4B" w:rsidP="00144D4B">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TRUE</w:t>
            </w:r>
          </w:p>
        </w:tc>
      </w:tr>
    </w:tbl>
    <w:p w14:paraId="4A7E2299" w14:textId="77777777" w:rsidR="00F81A8D" w:rsidRDefault="00F81A8D">
      <w:pPr>
        <w:pStyle w:val="Book0"/>
        <w:ind w:left="0" w:firstLine="0"/>
        <w:rPr>
          <w:lang w:val="ru-RU"/>
        </w:rPr>
      </w:pPr>
    </w:p>
    <w:tbl>
      <w:tblPr>
        <w:tblW w:w="9860" w:type="dxa"/>
        <w:tblLook w:val="04A0" w:firstRow="1" w:lastRow="0" w:firstColumn="1" w:lastColumn="0" w:noHBand="0" w:noVBand="1"/>
      </w:tblPr>
      <w:tblGrid>
        <w:gridCol w:w="1149"/>
        <w:gridCol w:w="1681"/>
        <w:gridCol w:w="7030"/>
      </w:tblGrid>
      <w:tr w:rsidR="00F73356" w:rsidRPr="004C030B" w14:paraId="131A1957" w14:textId="77777777" w:rsidTr="00F73356">
        <w:trPr>
          <w:trHeight w:val="750"/>
        </w:trPr>
        <w:tc>
          <w:tcPr>
            <w:tcW w:w="986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0060C7E" w14:textId="77777777" w:rsidR="00F73356" w:rsidRPr="00F73356" w:rsidRDefault="00F73356" w:rsidP="00F73356">
            <w:pPr>
              <w:suppressAutoHyphens w:val="0"/>
              <w:spacing w:after="0" w:line="240" w:lineRule="auto"/>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start</w:t>
            </w:r>
            <w:proofErr w:type="spellEnd"/>
            <w:r w:rsidRPr="00F73356">
              <w:rPr>
                <w:rFonts w:ascii="Times New Roman" w:eastAsia="Times New Roman" w:hAnsi="Times New Roman" w:cs="Times New Roman"/>
                <w:color w:val="1C1717"/>
                <w:sz w:val="28"/>
                <w:szCs w:val="28"/>
                <w:lang w:val="uk-UA" w:eastAsia="uk-UA"/>
              </w:rPr>
              <w:t xml:space="preserve"> = </w:t>
            </w:r>
            <w:proofErr w:type="spellStart"/>
            <w:r w:rsidRPr="00F73356">
              <w:rPr>
                <w:rFonts w:ascii="Times New Roman" w:eastAsia="Times New Roman" w:hAnsi="Times New Roman" w:cs="Times New Roman"/>
                <w:color w:val="1C1717"/>
                <w:sz w:val="28"/>
                <w:szCs w:val="28"/>
                <w:lang w:val="uk-UA" w:eastAsia="uk-UA"/>
              </w:rPr>
              <w:t>last</w:t>
            </w:r>
            <w:proofErr w:type="spellEnd"/>
            <w:r w:rsidRPr="00F73356">
              <w:rPr>
                <w:rFonts w:ascii="Times New Roman" w:eastAsia="Times New Roman" w:hAnsi="Times New Roman" w:cs="Times New Roman"/>
                <w:color w:val="1C1717"/>
                <w:sz w:val="28"/>
                <w:szCs w:val="28"/>
                <w:lang w:val="uk-UA" w:eastAsia="uk-UA"/>
              </w:rPr>
              <w:t xml:space="preserve"> </w:t>
            </w:r>
            <w:r w:rsidRPr="00F73356">
              <w:rPr>
                <w:rFonts w:ascii="Wingdings" w:eastAsia="Times New Roman" w:hAnsi="Wingdings" w:cs="Times New Roman"/>
                <w:color w:val="1C1717"/>
                <w:sz w:val="28"/>
                <w:szCs w:val="28"/>
                <w:lang w:val="uk-UA" w:eastAsia="uk-UA"/>
              </w:rPr>
              <w:t xml:space="preserve">à </w:t>
            </w:r>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Recursion</w:t>
            </w:r>
            <w:proofErr w:type="spellEnd"/>
            <w:r w:rsidRPr="00F73356">
              <w:rPr>
                <w:rFonts w:ascii="Times New Roman" w:eastAsia="Times New Roman" w:hAnsi="Times New Roman" w:cs="Times New Roman"/>
                <w:color w:val="1C1717"/>
                <w:sz w:val="28"/>
                <w:szCs w:val="28"/>
                <w:lang w:val="uk-UA" w:eastAsia="uk-UA"/>
              </w:rPr>
              <w:t xml:space="preserve"> </w:t>
            </w:r>
            <w:r w:rsidRPr="00F73356">
              <w:rPr>
                <w:rFonts w:ascii="Wingdings" w:eastAsia="Times New Roman" w:hAnsi="Wingdings" w:cs="Times New Roman"/>
                <w:color w:val="1C1717"/>
                <w:sz w:val="28"/>
                <w:szCs w:val="28"/>
                <w:lang w:val="uk-UA" w:eastAsia="uk-UA"/>
              </w:rPr>
              <w:t>à</w:t>
            </w:r>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path</w:t>
            </w:r>
            <w:proofErr w:type="spellEnd"/>
            <w:r w:rsidRPr="00F73356">
              <w:rPr>
                <w:rFonts w:ascii="Times New Roman" w:eastAsia="Times New Roman" w:hAnsi="Times New Roman" w:cs="Times New Roman"/>
                <w:color w:val="1C1717"/>
                <w:sz w:val="28"/>
                <w:szCs w:val="28"/>
                <w:lang w:val="uk-UA" w:eastAsia="uk-UA"/>
              </w:rPr>
              <w:t xml:space="preserve"> = </w:t>
            </w:r>
            <w:proofErr w:type="spellStart"/>
            <w:r w:rsidRPr="00F73356">
              <w:rPr>
                <w:rFonts w:ascii="Times New Roman" w:eastAsia="Times New Roman" w:hAnsi="Times New Roman" w:cs="Times New Roman"/>
                <w:color w:val="1C1717"/>
                <w:sz w:val="28"/>
                <w:szCs w:val="28"/>
                <w:lang w:val="uk-UA" w:eastAsia="uk-UA"/>
              </w:rPr>
              <w:t>path</w:t>
            </w:r>
            <w:proofErr w:type="spellEnd"/>
            <w:r w:rsidRPr="00F73356">
              <w:rPr>
                <w:rFonts w:ascii="Times New Roman" w:eastAsia="Times New Roman" w:hAnsi="Times New Roman" w:cs="Times New Roman"/>
                <w:color w:val="1C1717"/>
                <w:sz w:val="28"/>
                <w:szCs w:val="28"/>
                <w:lang w:val="uk-UA" w:eastAsia="uk-UA"/>
              </w:rPr>
              <w:t>[:</w:t>
            </w:r>
            <w:proofErr w:type="spellStart"/>
            <w:r w:rsidRPr="00F73356">
              <w:rPr>
                <w:rFonts w:ascii="Times New Roman" w:eastAsia="Times New Roman" w:hAnsi="Times New Roman" w:cs="Times New Roman"/>
                <w:color w:val="1C1717"/>
                <w:sz w:val="28"/>
                <w:szCs w:val="28"/>
                <w:lang w:val="uk-UA" w:eastAsia="uk-UA"/>
              </w:rPr>
              <w:t>len</w:t>
            </w:r>
            <w:proofErr w:type="spellEnd"/>
            <w:r w:rsidRPr="00F73356">
              <w:rPr>
                <w:rFonts w:ascii="Times New Roman" w:eastAsia="Times New Roman" w:hAnsi="Times New Roman" w:cs="Times New Roman"/>
                <w:color w:val="1C1717"/>
                <w:sz w:val="28"/>
                <w:szCs w:val="28"/>
                <w:lang w:val="uk-UA" w:eastAsia="uk-UA"/>
              </w:rPr>
              <w:t>(</w:t>
            </w:r>
            <w:proofErr w:type="spellStart"/>
            <w:r w:rsidRPr="00F73356">
              <w:rPr>
                <w:rFonts w:ascii="Times New Roman" w:eastAsia="Times New Roman" w:hAnsi="Times New Roman" w:cs="Times New Roman"/>
                <w:color w:val="1C1717"/>
                <w:sz w:val="28"/>
                <w:szCs w:val="28"/>
                <w:lang w:val="uk-UA" w:eastAsia="uk-UA"/>
              </w:rPr>
              <w:t>path</w:t>
            </w:r>
            <w:proofErr w:type="spellEnd"/>
            <w:r w:rsidRPr="00F73356">
              <w:rPr>
                <w:rFonts w:ascii="Times New Roman" w:eastAsia="Times New Roman" w:hAnsi="Times New Roman" w:cs="Times New Roman"/>
                <w:color w:val="1C1717"/>
                <w:sz w:val="28"/>
                <w:szCs w:val="28"/>
                <w:lang w:val="uk-UA" w:eastAsia="uk-UA"/>
              </w:rPr>
              <w:t xml:space="preserve">) – 1] </w:t>
            </w:r>
          </w:p>
        </w:tc>
      </w:tr>
      <w:tr w:rsidR="00F73356" w:rsidRPr="004C030B" w14:paraId="4AB51A5C" w14:textId="77777777" w:rsidTr="00F73356">
        <w:trPr>
          <w:trHeight w:val="495"/>
        </w:trPr>
        <w:tc>
          <w:tcPr>
            <w:tcW w:w="1149" w:type="dxa"/>
            <w:tcBorders>
              <w:top w:val="nil"/>
              <w:left w:val="single" w:sz="4" w:space="0" w:color="auto"/>
              <w:bottom w:val="single" w:sz="4" w:space="0" w:color="auto"/>
              <w:right w:val="single" w:sz="4" w:space="0" w:color="auto"/>
            </w:tcBorders>
            <w:shd w:val="clear" w:color="auto" w:fill="auto"/>
            <w:vAlign w:val="bottom"/>
            <w:hideMark/>
          </w:tcPr>
          <w:p w14:paraId="6B4AD0BB" w14:textId="77777777" w:rsidR="00F73356" w:rsidRPr="00F73356" w:rsidRDefault="00F73356" w:rsidP="00F73356">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F73356">
              <w:rPr>
                <w:rFonts w:ascii="Times New Roman" w:eastAsia="Times New Roman" w:hAnsi="Times New Roman" w:cs="Times New Roman"/>
                <w:color w:val="1C1717"/>
                <w:sz w:val="28"/>
                <w:szCs w:val="28"/>
                <w:lang w:val="uk-UA" w:eastAsia="uk-UA"/>
              </w:rPr>
              <w:t>Vertices</w:t>
            </w:r>
            <w:proofErr w:type="spellEnd"/>
          </w:p>
        </w:tc>
        <w:tc>
          <w:tcPr>
            <w:tcW w:w="1681" w:type="dxa"/>
            <w:tcBorders>
              <w:top w:val="nil"/>
              <w:left w:val="nil"/>
              <w:bottom w:val="single" w:sz="4" w:space="0" w:color="auto"/>
              <w:right w:val="single" w:sz="4" w:space="0" w:color="auto"/>
            </w:tcBorders>
            <w:shd w:val="clear" w:color="auto" w:fill="auto"/>
            <w:vAlign w:val="bottom"/>
            <w:hideMark/>
          </w:tcPr>
          <w:p w14:paraId="303683A1" w14:textId="77777777" w:rsidR="00F73356" w:rsidRPr="00F73356" w:rsidRDefault="00F73356" w:rsidP="00F73356">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F73356">
              <w:rPr>
                <w:rFonts w:ascii="Times New Roman" w:eastAsia="Times New Roman" w:hAnsi="Times New Roman" w:cs="Times New Roman"/>
                <w:color w:val="1C1717"/>
                <w:sz w:val="28"/>
                <w:szCs w:val="28"/>
                <w:lang w:val="uk-UA" w:eastAsia="uk-UA"/>
              </w:rPr>
              <w:t>Path</w:t>
            </w:r>
            <w:proofErr w:type="spellEnd"/>
          </w:p>
        </w:tc>
        <w:tc>
          <w:tcPr>
            <w:tcW w:w="7030" w:type="dxa"/>
            <w:tcBorders>
              <w:top w:val="single" w:sz="4" w:space="0" w:color="auto"/>
              <w:left w:val="nil"/>
              <w:bottom w:val="single" w:sz="4" w:space="0" w:color="auto"/>
              <w:right w:val="single" w:sz="4" w:space="0" w:color="auto"/>
            </w:tcBorders>
            <w:shd w:val="clear" w:color="auto" w:fill="auto"/>
            <w:vAlign w:val="bottom"/>
            <w:hideMark/>
          </w:tcPr>
          <w:p w14:paraId="36648E55" w14:textId="77777777" w:rsidR="00F73356" w:rsidRPr="00F73356" w:rsidRDefault="00F73356" w:rsidP="00F73356">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F73356">
              <w:rPr>
                <w:rFonts w:ascii="Times New Roman" w:eastAsia="Times New Roman" w:hAnsi="Times New Roman" w:cs="Times New Roman"/>
                <w:color w:val="1C1717"/>
                <w:sz w:val="28"/>
                <w:szCs w:val="28"/>
                <w:lang w:val="uk-UA" w:eastAsia="uk-UA"/>
              </w:rPr>
              <w:t>Visited</w:t>
            </w:r>
            <w:proofErr w:type="spellEnd"/>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vertices</w:t>
            </w:r>
            <w:proofErr w:type="spellEnd"/>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true</w:t>
            </w:r>
            <w:proofErr w:type="spellEnd"/>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Unvisited</w:t>
            </w:r>
            <w:proofErr w:type="spellEnd"/>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vertices</w:t>
            </w:r>
            <w:proofErr w:type="spellEnd"/>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false</w:t>
            </w:r>
            <w:proofErr w:type="spellEnd"/>
            <w:r w:rsidRPr="00F73356">
              <w:rPr>
                <w:rFonts w:ascii="Times New Roman" w:eastAsia="Times New Roman" w:hAnsi="Times New Roman" w:cs="Times New Roman"/>
                <w:color w:val="1C1717"/>
                <w:sz w:val="28"/>
                <w:szCs w:val="28"/>
                <w:lang w:val="uk-UA" w:eastAsia="uk-UA"/>
              </w:rPr>
              <w:t>)</w:t>
            </w:r>
          </w:p>
        </w:tc>
      </w:tr>
      <w:tr w:rsidR="00F73356" w:rsidRPr="004C030B" w14:paraId="5E4DBB83" w14:textId="77777777" w:rsidTr="00F73356">
        <w:trPr>
          <w:trHeight w:val="495"/>
        </w:trPr>
        <w:tc>
          <w:tcPr>
            <w:tcW w:w="1149" w:type="dxa"/>
            <w:tcBorders>
              <w:top w:val="nil"/>
              <w:left w:val="single" w:sz="8" w:space="0" w:color="auto"/>
              <w:bottom w:val="single" w:sz="8" w:space="0" w:color="auto"/>
              <w:right w:val="single" w:sz="8" w:space="0" w:color="auto"/>
            </w:tcBorders>
            <w:shd w:val="clear" w:color="auto" w:fill="auto"/>
            <w:vAlign w:val="bottom"/>
            <w:hideMark/>
          </w:tcPr>
          <w:p w14:paraId="20C12034" w14:textId="77777777" w:rsidR="00F73356" w:rsidRPr="00F73356" w:rsidRDefault="00F73356" w:rsidP="00F73356">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lastRenderedPageBreak/>
              <w:t>5</w:t>
            </w:r>
          </w:p>
        </w:tc>
        <w:tc>
          <w:tcPr>
            <w:tcW w:w="1681" w:type="dxa"/>
            <w:tcBorders>
              <w:top w:val="nil"/>
              <w:left w:val="nil"/>
              <w:bottom w:val="single" w:sz="8" w:space="0" w:color="auto"/>
              <w:right w:val="single" w:sz="8" w:space="0" w:color="auto"/>
            </w:tcBorders>
            <w:shd w:val="clear" w:color="auto" w:fill="auto"/>
            <w:vAlign w:val="bottom"/>
            <w:hideMark/>
          </w:tcPr>
          <w:p w14:paraId="2BFD2A22" w14:textId="77777777" w:rsidR="00F73356" w:rsidRPr="00F73356" w:rsidRDefault="00F73356" w:rsidP="00F73356">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2 0 1 4 3 5</w:t>
            </w:r>
          </w:p>
        </w:tc>
        <w:tc>
          <w:tcPr>
            <w:tcW w:w="7030" w:type="dxa"/>
            <w:tcBorders>
              <w:top w:val="nil"/>
              <w:left w:val="nil"/>
              <w:bottom w:val="single" w:sz="8" w:space="0" w:color="auto"/>
              <w:right w:val="single" w:sz="8" w:space="0" w:color="000000"/>
            </w:tcBorders>
            <w:shd w:val="clear" w:color="auto" w:fill="auto"/>
            <w:vAlign w:val="bottom"/>
            <w:hideMark/>
          </w:tcPr>
          <w:p w14:paraId="2A461985" w14:textId="77777777" w:rsidR="00F73356" w:rsidRPr="00F73356" w:rsidRDefault="00F73356" w:rsidP="00F73356">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 xml:space="preserve">0:true 1:true 2:true 3:true 4:true 5:true </w:t>
            </w:r>
            <w:r w:rsidRPr="00F73356">
              <w:rPr>
                <w:rFonts w:ascii="Times New Roman" w:eastAsia="Times New Roman" w:hAnsi="Times New Roman" w:cs="Times New Roman"/>
                <w:b/>
                <w:bCs/>
                <w:color w:val="1C1717"/>
                <w:sz w:val="28"/>
                <w:szCs w:val="28"/>
                <w:lang w:val="uk-UA" w:eastAsia="uk-UA"/>
              </w:rPr>
              <w:t>6:false</w:t>
            </w:r>
          </w:p>
        </w:tc>
      </w:tr>
      <w:tr w:rsidR="00F73356" w:rsidRPr="004C030B" w14:paraId="4AC737AD" w14:textId="77777777" w:rsidTr="00F73356">
        <w:trPr>
          <w:trHeight w:val="405"/>
        </w:trPr>
        <w:tc>
          <w:tcPr>
            <w:tcW w:w="1149" w:type="dxa"/>
            <w:tcBorders>
              <w:top w:val="nil"/>
              <w:left w:val="single" w:sz="8" w:space="0" w:color="auto"/>
              <w:bottom w:val="single" w:sz="8" w:space="0" w:color="auto"/>
              <w:right w:val="single" w:sz="8" w:space="0" w:color="auto"/>
            </w:tcBorders>
            <w:shd w:val="clear" w:color="auto" w:fill="auto"/>
            <w:vAlign w:val="bottom"/>
            <w:hideMark/>
          </w:tcPr>
          <w:p w14:paraId="671F7345" w14:textId="77777777" w:rsidR="00F73356" w:rsidRPr="00F73356" w:rsidRDefault="00F73356" w:rsidP="00F73356">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3</w:t>
            </w:r>
          </w:p>
        </w:tc>
        <w:tc>
          <w:tcPr>
            <w:tcW w:w="1681" w:type="dxa"/>
            <w:tcBorders>
              <w:top w:val="nil"/>
              <w:left w:val="nil"/>
              <w:bottom w:val="single" w:sz="8" w:space="0" w:color="auto"/>
              <w:right w:val="single" w:sz="8" w:space="0" w:color="auto"/>
            </w:tcBorders>
            <w:shd w:val="clear" w:color="auto" w:fill="auto"/>
            <w:vAlign w:val="bottom"/>
            <w:hideMark/>
          </w:tcPr>
          <w:p w14:paraId="3C96005F" w14:textId="77777777" w:rsidR="00F73356" w:rsidRPr="00F73356" w:rsidRDefault="00F73356" w:rsidP="00F73356">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2 0 1 4 3</w:t>
            </w:r>
          </w:p>
        </w:tc>
        <w:tc>
          <w:tcPr>
            <w:tcW w:w="7030" w:type="dxa"/>
            <w:tcBorders>
              <w:top w:val="single" w:sz="8" w:space="0" w:color="auto"/>
              <w:left w:val="nil"/>
              <w:bottom w:val="single" w:sz="8" w:space="0" w:color="auto"/>
              <w:right w:val="single" w:sz="8" w:space="0" w:color="000000"/>
            </w:tcBorders>
            <w:shd w:val="clear" w:color="auto" w:fill="auto"/>
            <w:vAlign w:val="bottom"/>
            <w:hideMark/>
          </w:tcPr>
          <w:p w14:paraId="61992256" w14:textId="77777777" w:rsidR="00F73356" w:rsidRPr="00F73356" w:rsidRDefault="00F73356" w:rsidP="00F73356">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 xml:space="preserve">0:true 1:true 2:true 3:true 4:true </w:t>
            </w:r>
            <w:r w:rsidRPr="00F73356">
              <w:rPr>
                <w:rFonts w:ascii="Times New Roman" w:eastAsia="Times New Roman" w:hAnsi="Times New Roman" w:cs="Times New Roman"/>
                <w:b/>
                <w:bCs/>
                <w:color w:val="1C1717"/>
                <w:sz w:val="28"/>
                <w:szCs w:val="28"/>
                <w:lang w:val="uk-UA" w:eastAsia="uk-UA"/>
              </w:rPr>
              <w:t>5:false 6:false</w:t>
            </w:r>
          </w:p>
        </w:tc>
      </w:tr>
      <w:tr w:rsidR="00F73356" w:rsidRPr="004C030B" w14:paraId="6F958F5A" w14:textId="77777777" w:rsidTr="00F73356">
        <w:trPr>
          <w:trHeight w:val="435"/>
        </w:trPr>
        <w:tc>
          <w:tcPr>
            <w:tcW w:w="1149" w:type="dxa"/>
            <w:tcBorders>
              <w:top w:val="nil"/>
              <w:left w:val="single" w:sz="8" w:space="0" w:color="auto"/>
              <w:bottom w:val="single" w:sz="8" w:space="0" w:color="auto"/>
              <w:right w:val="single" w:sz="8" w:space="0" w:color="auto"/>
            </w:tcBorders>
            <w:shd w:val="clear" w:color="auto" w:fill="auto"/>
            <w:vAlign w:val="bottom"/>
            <w:hideMark/>
          </w:tcPr>
          <w:p w14:paraId="57AFBA0B" w14:textId="77777777" w:rsidR="00F73356" w:rsidRPr="00F73356" w:rsidRDefault="00F73356" w:rsidP="00F73356">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4</w:t>
            </w:r>
          </w:p>
        </w:tc>
        <w:tc>
          <w:tcPr>
            <w:tcW w:w="1681" w:type="dxa"/>
            <w:tcBorders>
              <w:top w:val="nil"/>
              <w:left w:val="nil"/>
              <w:bottom w:val="single" w:sz="8" w:space="0" w:color="auto"/>
              <w:right w:val="single" w:sz="8" w:space="0" w:color="auto"/>
            </w:tcBorders>
            <w:shd w:val="clear" w:color="auto" w:fill="auto"/>
            <w:vAlign w:val="bottom"/>
            <w:hideMark/>
          </w:tcPr>
          <w:p w14:paraId="0B811BCE" w14:textId="77777777" w:rsidR="00F73356" w:rsidRPr="00F73356" w:rsidRDefault="00F73356" w:rsidP="00F73356">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2 0 1 4</w:t>
            </w:r>
          </w:p>
        </w:tc>
        <w:tc>
          <w:tcPr>
            <w:tcW w:w="7030" w:type="dxa"/>
            <w:tcBorders>
              <w:top w:val="single" w:sz="8" w:space="0" w:color="auto"/>
              <w:left w:val="nil"/>
              <w:bottom w:val="single" w:sz="8" w:space="0" w:color="auto"/>
              <w:right w:val="single" w:sz="8" w:space="0" w:color="000000"/>
            </w:tcBorders>
            <w:shd w:val="clear" w:color="auto" w:fill="auto"/>
            <w:vAlign w:val="bottom"/>
            <w:hideMark/>
          </w:tcPr>
          <w:p w14:paraId="73145F36" w14:textId="77777777" w:rsidR="00F73356" w:rsidRPr="00F73356" w:rsidRDefault="00F73356" w:rsidP="00F73356">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 xml:space="preserve">0:true 1:true 2:true </w:t>
            </w:r>
            <w:r w:rsidRPr="00F73356">
              <w:rPr>
                <w:rFonts w:ascii="Times New Roman" w:eastAsia="Times New Roman" w:hAnsi="Times New Roman" w:cs="Times New Roman"/>
                <w:b/>
                <w:bCs/>
                <w:color w:val="1C1717"/>
                <w:sz w:val="28"/>
                <w:szCs w:val="28"/>
                <w:lang w:val="uk-UA" w:eastAsia="uk-UA"/>
              </w:rPr>
              <w:t>3:false</w:t>
            </w:r>
            <w:r w:rsidRPr="00F73356">
              <w:rPr>
                <w:rFonts w:ascii="Times New Roman" w:eastAsia="Times New Roman" w:hAnsi="Times New Roman" w:cs="Times New Roman"/>
                <w:color w:val="1C1717"/>
                <w:sz w:val="28"/>
                <w:szCs w:val="28"/>
                <w:lang w:val="uk-UA" w:eastAsia="uk-UA"/>
              </w:rPr>
              <w:t xml:space="preserve"> 4:true </w:t>
            </w:r>
            <w:r w:rsidRPr="00F73356">
              <w:rPr>
                <w:rFonts w:ascii="Times New Roman" w:eastAsia="Times New Roman" w:hAnsi="Times New Roman" w:cs="Times New Roman"/>
                <w:b/>
                <w:bCs/>
                <w:color w:val="1C1717"/>
                <w:sz w:val="28"/>
                <w:szCs w:val="28"/>
                <w:lang w:val="uk-UA" w:eastAsia="uk-UA"/>
              </w:rPr>
              <w:t>5:false 6:false</w:t>
            </w:r>
          </w:p>
        </w:tc>
      </w:tr>
      <w:tr w:rsidR="00F73356" w:rsidRPr="004C030B" w14:paraId="5CC084FB" w14:textId="77777777" w:rsidTr="00F73356">
        <w:trPr>
          <w:trHeight w:val="375"/>
        </w:trPr>
        <w:tc>
          <w:tcPr>
            <w:tcW w:w="1149" w:type="dxa"/>
            <w:tcBorders>
              <w:top w:val="nil"/>
              <w:left w:val="single" w:sz="8" w:space="0" w:color="auto"/>
              <w:bottom w:val="single" w:sz="8" w:space="0" w:color="auto"/>
              <w:right w:val="single" w:sz="8" w:space="0" w:color="auto"/>
            </w:tcBorders>
            <w:shd w:val="clear" w:color="auto" w:fill="auto"/>
            <w:vAlign w:val="bottom"/>
            <w:hideMark/>
          </w:tcPr>
          <w:p w14:paraId="57A96FE6" w14:textId="77777777" w:rsidR="00F73356" w:rsidRPr="00F73356" w:rsidRDefault="00F73356" w:rsidP="00F73356">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1</w:t>
            </w:r>
          </w:p>
        </w:tc>
        <w:tc>
          <w:tcPr>
            <w:tcW w:w="1681" w:type="dxa"/>
            <w:tcBorders>
              <w:top w:val="nil"/>
              <w:left w:val="nil"/>
              <w:bottom w:val="single" w:sz="8" w:space="0" w:color="auto"/>
              <w:right w:val="single" w:sz="8" w:space="0" w:color="auto"/>
            </w:tcBorders>
            <w:shd w:val="clear" w:color="auto" w:fill="auto"/>
            <w:vAlign w:val="bottom"/>
            <w:hideMark/>
          </w:tcPr>
          <w:p w14:paraId="1A369C4E" w14:textId="77777777" w:rsidR="00F73356" w:rsidRPr="00F73356" w:rsidRDefault="00F73356" w:rsidP="00F73356">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2 0 1</w:t>
            </w:r>
          </w:p>
        </w:tc>
        <w:tc>
          <w:tcPr>
            <w:tcW w:w="7030" w:type="dxa"/>
            <w:tcBorders>
              <w:top w:val="single" w:sz="8" w:space="0" w:color="auto"/>
              <w:left w:val="nil"/>
              <w:bottom w:val="single" w:sz="8" w:space="0" w:color="auto"/>
              <w:right w:val="single" w:sz="8" w:space="0" w:color="000000"/>
            </w:tcBorders>
            <w:shd w:val="clear" w:color="auto" w:fill="auto"/>
            <w:vAlign w:val="bottom"/>
            <w:hideMark/>
          </w:tcPr>
          <w:p w14:paraId="3C171655" w14:textId="77777777" w:rsidR="00F73356" w:rsidRPr="00F73356" w:rsidRDefault="00F73356" w:rsidP="00F73356">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 xml:space="preserve">0:true 1:true 2:true </w:t>
            </w:r>
            <w:r w:rsidRPr="00F73356">
              <w:rPr>
                <w:rFonts w:ascii="Times New Roman" w:eastAsia="Times New Roman" w:hAnsi="Times New Roman" w:cs="Times New Roman"/>
                <w:b/>
                <w:bCs/>
                <w:color w:val="1C1717"/>
                <w:sz w:val="28"/>
                <w:szCs w:val="28"/>
                <w:lang w:val="uk-UA" w:eastAsia="uk-UA"/>
              </w:rPr>
              <w:t>3:false 4:false 5:false 6:false</w:t>
            </w:r>
          </w:p>
        </w:tc>
      </w:tr>
      <w:tr w:rsidR="00F73356" w:rsidRPr="004C030B" w14:paraId="18731594" w14:textId="77777777" w:rsidTr="00F73356">
        <w:trPr>
          <w:trHeight w:val="435"/>
        </w:trPr>
        <w:tc>
          <w:tcPr>
            <w:tcW w:w="1149" w:type="dxa"/>
            <w:tcBorders>
              <w:top w:val="nil"/>
              <w:left w:val="single" w:sz="8" w:space="0" w:color="auto"/>
              <w:bottom w:val="single" w:sz="8" w:space="0" w:color="auto"/>
              <w:right w:val="single" w:sz="8" w:space="0" w:color="auto"/>
            </w:tcBorders>
            <w:shd w:val="clear" w:color="auto" w:fill="auto"/>
            <w:vAlign w:val="bottom"/>
            <w:hideMark/>
          </w:tcPr>
          <w:p w14:paraId="60BA83AC" w14:textId="77777777" w:rsidR="00F73356" w:rsidRPr="00F73356" w:rsidRDefault="00F73356" w:rsidP="00F73356">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0</w:t>
            </w:r>
          </w:p>
        </w:tc>
        <w:tc>
          <w:tcPr>
            <w:tcW w:w="1681" w:type="dxa"/>
            <w:tcBorders>
              <w:top w:val="nil"/>
              <w:left w:val="nil"/>
              <w:bottom w:val="single" w:sz="8" w:space="0" w:color="auto"/>
              <w:right w:val="single" w:sz="8" w:space="0" w:color="auto"/>
            </w:tcBorders>
            <w:shd w:val="clear" w:color="auto" w:fill="auto"/>
            <w:vAlign w:val="bottom"/>
            <w:hideMark/>
          </w:tcPr>
          <w:p w14:paraId="6E5A4C4D" w14:textId="77777777" w:rsidR="00F73356" w:rsidRPr="00F73356" w:rsidRDefault="00F73356" w:rsidP="00F73356">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2 0</w:t>
            </w:r>
          </w:p>
        </w:tc>
        <w:tc>
          <w:tcPr>
            <w:tcW w:w="7030" w:type="dxa"/>
            <w:tcBorders>
              <w:top w:val="single" w:sz="8" w:space="0" w:color="auto"/>
              <w:left w:val="nil"/>
              <w:bottom w:val="single" w:sz="8" w:space="0" w:color="auto"/>
              <w:right w:val="single" w:sz="8" w:space="0" w:color="000000"/>
            </w:tcBorders>
            <w:shd w:val="clear" w:color="auto" w:fill="auto"/>
            <w:vAlign w:val="bottom"/>
            <w:hideMark/>
          </w:tcPr>
          <w:p w14:paraId="192E189E" w14:textId="77777777" w:rsidR="00F73356" w:rsidRPr="00F73356" w:rsidRDefault="00F73356" w:rsidP="00F73356">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 xml:space="preserve">0:true </w:t>
            </w:r>
            <w:r w:rsidRPr="00F73356">
              <w:rPr>
                <w:rFonts w:ascii="Times New Roman" w:eastAsia="Times New Roman" w:hAnsi="Times New Roman" w:cs="Times New Roman"/>
                <w:b/>
                <w:bCs/>
                <w:color w:val="1C1717"/>
                <w:sz w:val="28"/>
                <w:szCs w:val="28"/>
                <w:lang w:val="uk-UA" w:eastAsia="uk-UA"/>
              </w:rPr>
              <w:t>1:false</w:t>
            </w:r>
            <w:r w:rsidRPr="00F73356">
              <w:rPr>
                <w:rFonts w:ascii="Times New Roman" w:eastAsia="Times New Roman" w:hAnsi="Times New Roman" w:cs="Times New Roman"/>
                <w:color w:val="1C1717"/>
                <w:sz w:val="28"/>
                <w:szCs w:val="28"/>
                <w:lang w:val="uk-UA" w:eastAsia="uk-UA"/>
              </w:rPr>
              <w:t xml:space="preserve"> 2:true </w:t>
            </w:r>
            <w:r w:rsidRPr="00F73356">
              <w:rPr>
                <w:rFonts w:ascii="Times New Roman" w:eastAsia="Times New Roman" w:hAnsi="Times New Roman" w:cs="Times New Roman"/>
                <w:b/>
                <w:bCs/>
                <w:color w:val="1C1717"/>
                <w:sz w:val="28"/>
                <w:szCs w:val="28"/>
                <w:lang w:val="uk-UA" w:eastAsia="uk-UA"/>
              </w:rPr>
              <w:t>3:false 4:false 5:false 6:false</w:t>
            </w:r>
          </w:p>
        </w:tc>
      </w:tr>
    </w:tbl>
    <w:p w14:paraId="1FEA0189" w14:textId="77777777" w:rsidR="00F73356" w:rsidRPr="00F73356" w:rsidRDefault="00F73356">
      <w:pPr>
        <w:pStyle w:val="Book0"/>
        <w:ind w:left="0" w:firstLine="0"/>
        <w:rPr>
          <w:lang w:val="uk-UA"/>
        </w:rPr>
      </w:pPr>
    </w:p>
    <w:p w14:paraId="1D0F9515" w14:textId="66155FBE" w:rsidR="00ED17D4" w:rsidRPr="00ED17D4" w:rsidRDefault="00ED17D4">
      <w:pPr>
        <w:pStyle w:val="Book0"/>
        <w:ind w:left="0" w:firstLine="0"/>
        <w:rPr>
          <w:lang w:val="ru-RU"/>
        </w:rPr>
      </w:pPr>
      <w:r>
        <w:rPr>
          <w:lang w:val="uk-UA"/>
        </w:rPr>
        <w:tab/>
        <w:t xml:space="preserve">Все </w:t>
      </w:r>
      <w:proofErr w:type="spellStart"/>
      <w:r>
        <w:rPr>
          <w:lang w:val="uk-UA"/>
        </w:rPr>
        <w:t>пути</w:t>
      </w:r>
      <w:proofErr w:type="spellEnd"/>
      <w:r>
        <w:rPr>
          <w:lang w:val="uk-UA"/>
        </w:rPr>
        <w:t xml:space="preserve"> </w:t>
      </w:r>
      <w:proofErr w:type="spellStart"/>
      <w:r>
        <w:rPr>
          <w:lang w:val="uk-UA"/>
        </w:rPr>
        <w:t>обхода</w:t>
      </w:r>
      <w:proofErr w:type="spellEnd"/>
      <w:r>
        <w:rPr>
          <w:lang w:val="uk-UA"/>
        </w:rPr>
        <w:t xml:space="preserve"> </w:t>
      </w:r>
      <w:proofErr w:type="spellStart"/>
      <w:r>
        <w:rPr>
          <w:lang w:val="uk-UA"/>
        </w:rPr>
        <w:t>ориентированного</w:t>
      </w:r>
      <w:proofErr w:type="spellEnd"/>
      <w:r>
        <w:rPr>
          <w:lang w:val="uk-UA"/>
        </w:rPr>
        <w:t xml:space="preserve"> графа </w:t>
      </w:r>
      <w:proofErr w:type="spellStart"/>
      <w:r>
        <w:rPr>
          <w:lang w:val="uk-UA"/>
        </w:rPr>
        <w:t>между</w:t>
      </w:r>
      <w:proofErr w:type="spellEnd"/>
      <w:r>
        <w:rPr>
          <w:lang w:val="uk-UA"/>
        </w:rPr>
        <w:t xml:space="preserve"> вершинами (2) и (5) </w:t>
      </w:r>
      <w:proofErr w:type="spellStart"/>
      <w:r>
        <w:rPr>
          <w:lang w:val="uk-UA"/>
        </w:rPr>
        <w:t>показан</w:t>
      </w:r>
      <w:proofErr w:type="spellEnd"/>
      <w:r>
        <w:rPr>
          <w:lang w:val="ru-RU"/>
        </w:rPr>
        <w:t>ы на рис. 9.2</w:t>
      </w:r>
      <w:r w:rsidR="003704E7" w:rsidRPr="003704E7">
        <w:rPr>
          <w:lang w:val="ru-RU"/>
        </w:rPr>
        <w:t>4</w:t>
      </w:r>
      <w:r>
        <w:rPr>
          <w:lang w:val="ru-RU"/>
        </w:rPr>
        <w:t>.</w:t>
      </w:r>
    </w:p>
    <w:p w14:paraId="640236A0" w14:textId="30C8FEBD" w:rsidR="00F81A8D" w:rsidRDefault="00ED17D4">
      <w:pPr>
        <w:pStyle w:val="Book0"/>
        <w:ind w:left="0" w:firstLine="0"/>
      </w:pPr>
      <w:r>
        <w:rPr>
          <w:lang w:val="uk-UA"/>
        </w:rPr>
        <w:tab/>
      </w:r>
      <w:r w:rsidR="00B12418" w:rsidRPr="00ED17D4">
        <w:rPr>
          <w:lang w:val="ru-RU"/>
        </w:rPr>
        <w:tab/>
      </w:r>
    </w:p>
    <w:p w14:paraId="43F6794F" w14:textId="22B7C464" w:rsidR="00F81A8D" w:rsidRDefault="00205CE9">
      <w:pPr>
        <w:pStyle w:val="Book0"/>
        <w:ind w:left="0" w:firstLine="0"/>
        <w:rPr>
          <w:lang w:val="ru-RU"/>
        </w:rPr>
      </w:pPr>
      <w:r>
        <w:rPr>
          <w:noProof/>
        </w:rPr>
        <w:drawing>
          <wp:inline distT="0" distB="0" distL="0" distR="0" wp14:anchorId="5F4D87F5" wp14:editId="2AD4045A">
            <wp:extent cx="6116320" cy="2589530"/>
            <wp:effectExtent l="0" t="0" r="0" b="0"/>
            <wp:docPr id="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320" cy="2589530"/>
                    </a:xfrm>
                    <a:prstGeom prst="rect">
                      <a:avLst/>
                    </a:prstGeom>
                    <a:solidFill>
                      <a:srgbClr val="FFFFFF"/>
                    </a:solidFill>
                    <a:ln>
                      <a:noFill/>
                    </a:ln>
                  </pic:spPr>
                </pic:pic>
              </a:graphicData>
            </a:graphic>
          </wp:inline>
        </w:drawing>
      </w:r>
    </w:p>
    <w:p w14:paraId="7ACC3A6F" w14:textId="228D9A5F" w:rsidR="006B2409" w:rsidRDefault="00ED17D4">
      <w:pPr>
        <w:pStyle w:val="Book0"/>
        <w:ind w:left="0" w:firstLine="0"/>
        <w:rPr>
          <w:lang w:val="ru-RU"/>
        </w:rPr>
      </w:pPr>
      <w:r>
        <w:rPr>
          <w:lang w:val="ru-RU"/>
        </w:rPr>
        <w:tab/>
        <w:t>Рис. 9.2</w:t>
      </w:r>
      <w:r w:rsidR="003704E7">
        <w:rPr>
          <w:lang w:val="en-US"/>
        </w:rPr>
        <w:t>4</w:t>
      </w:r>
      <w:r>
        <w:rPr>
          <w:lang w:val="ru-RU"/>
        </w:rPr>
        <w:t xml:space="preserve">. </w:t>
      </w:r>
      <w:bookmarkStart w:id="16" w:name="_Hlk164433406"/>
      <w:r>
        <w:rPr>
          <w:lang w:val="ru-RU"/>
        </w:rPr>
        <w:t>Возможные пути обхода вершин ориентированного графа</w:t>
      </w:r>
    </w:p>
    <w:bookmarkEnd w:id="16"/>
    <w:p w14:paraId="236161BF" w14:textId="77777777" w:rsidR="00B17D49" w:rsidRPr="009E7CB1" w:rsidRDefault="00B17D49">
      <w:pPr>
        <w:pStyle w:val="Book0"/>
        <w:ind w:left="0" w:firstLine="851"/>
        <w:rPr>
          <w:lang w:val="ru-RU"/>
        </w:rPr>
      </w:pPr>
      <w:r>
        <w:rPr>
          <w:lang w:val="ru-RU"/>
        </w:rPr>
        <w:t xml:space="preserve"> Результаты сравнения стоимостей проезда от вершины (2) и (5)   показаны в таблице 9.3.</w:t>
      </w:r>
    </w:p>
    <w:p w14:paraId="7C56F052" w14:textId="77777777" w:rsidR="003B4B3E" w:rsidRDefault="003B4B3E" w:rsidP="003B4B3E">
      <w:pPr>
        <w:pStyle w:val="Book0"/>
        <w:ind w:left="1981" w:firstLine="851"/>
        <w:jc w:val="center"/>
        <w:rPr>
          <w:lang w:val="ru-RU"/>
        </w:rPr>
      </w:pPr>
    </w:p>
    <w:p w14:paraId="10E4D6E4" w14:textId="77777777" w:rsidR="003B4B3E" w:rsidRDefault="003B4B3E" w:rsidP="003B4B3E">
      <w:pPr>
        <w:pStyle w:val="Book0"/>
        <w:ind w:left="1981" w:firstLine="851"/>
        <w:jc w:val="center"/>
        <w:rPr>
          <w:lang w:val="ru-RU"/>
        </w:rPr>
      </w:pPr>
    </w:p>
    <w:p w14:paraId="52BCAB7A" w14:textId="77777777" w:rsidR="003B4B3E" w:rsidRDefault="003B4B3E" w:rsidP="003B4B3E">
      <w:pPr>
        <w:pStyle w:val="Book0"/>
        <w:ind w:left="1981" w:firstLine="851"/>
        <w:jc w:val="center"/>
        <w:rPr>
          <w:lang w:val="ru-RU"/>
        </w:rPr>
      </w:pPr>
    </w:p>
    <w:p w14:paraId="6B92DF43" w14:textId="77777777" w:rsidR="003B4B3E" w:rsidRDefault="003B4B3E" w:rsidP="003B4B3E">
      <w:pPr>
        <w:pStyle w:val="Book0"/>
        <w:ind w:left="1981" w:firstLine="851"/>
        <w:jc w:val="center"/>
        <w:rPr>
          <w:lang w:val="ru-RU"/>
        </w:rPr>
      </w:pPr>
    </w:p>
    <w:p w14:paraId="1B75DAEC" w14:textId="2B0B4CED" w:rsidR="003B4B3E" w:rsidRPr="003B4B3E" w:rsidRDefault="003B4B3E" w:rsidP="003B4B3E">
      <w:pPr>
        <w:pStyle w:val="Book0"/>
        <w:ind w:left="1981" w:firstLine="851"/>
        <w:jc w:val="center"/>
        <w:rPr>
          <w:lang w:val="ru-RU"/>
        </w:rPr>
      </w:pPr>
      <w:r>
        <w:rPr>
          <w:lang w:val="ru-RU"/>
        </w:rPr>
        <w:t>Таблица 9.3. Расчет затрат на проезд</w:t>
      </w:r>
    </w:p>
    <w:tbl>
      <w:tblPr>
        <w:tblW w:w="6185" w:type="dxa"/>
        <w:tblInd w:w="1433" w:type="dxa"/>
        <w:tblLook w:val="04A0" w:firstRow="1" w:lastRow="0" w:firstColumn="1" w:lastColumn="0" w:noHBand="0" w:noVBand="1"/>
      </w:tblPr>
      <w:tblGrid>
        <w:gridCol w:w="1723"/>
        <w:gridCol w:w="2383"/>
        <w:gridCol w:w="1843"/>
        <w:gridCol w:w="236"/>
      </w:tblGrid>
      <w:tr w:rsidR="00540DAD" w:rsidRPr="00540DAD" w14:paraId="2CC2C02B" w14:textId="77777777" w:rsidTr="003B4B3E">
        <w:trPr>
          <w:gridAfter w:val="1"/>
          <w:wAfter w:w="236" w:type="dxa"/>
          <w:trHeight w:val="1185"/>
        </w:trPr>
        <w:tc>
          <w:tcPr>
            <w:tcW w:w="17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57D2722" w14:textId="30C07254" w:rsidR="00540DAD" w:rsidRPr="00540DAD" w:rsidRDefault="00540DAD" w:rsidP="00540DAD">
            <w:pPr>
              <w:suppressAutoHyphens w:val="0"/>
              <w:spacing w:after="0" w:line="240" w:lineRule="auto"/>
              <w:jc w:val="center"/>
              <w:rPr>
                <w:rFonts w:ascii="Times New Roman" w:eastAsia="Times New Roman" w:hAnsi="Times New Roman" w:cs="Times New Roman"/>
                <w:color w:val="1C1717"/>
                <w:sz w:val="28"/>
                <w:szCs w:val="28"/>
                <w:lang w:val="en-US" w:eastAsia="uk-UA"/>
              </w:rPr>
            </w:pPr>
            <w:r>
              <w:rPr>
                <w:rFonts w:ascii="Times New Roman" w:eastAsia="Times New Roman" w:hAnsi="Times New Roman" w:cs="Times New Roman"/>
                <w:color w:val="1C1717"/>
                <w:sz w:val="28"/>
                <w:szCs w:val="28"/>
                <w:lang w:val="en-US" w:eastAsia="uk-UA"/>
              </w:rPr>
              <w:t>Travel</w:t>
            </w:r>
          </w:p>
        </w:tc>
        <w:tc>
          <w:tcPr>
            <w:tcW w:w="238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530C2F" w14:textId="77777777" w:rsidR="00540DAD" w:rsidRPr="00540DAD" w:rsidRDefault="00540DAD" w:rsidP="00540DAD">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540DAD">
              <w:rPr>
                <w:rFonts w:ascii="Times New Roman" w:eastAsia="Times New Roman" w:hAnsi="Times New Roman" w:cs="Times New Roman"/>
                <w:color w:val="1C1717"/>
                <w:sz w:val="28"/>
                <w:szCs w:val="28"/>
                <w:lang w:val="en-US" w:eastAsia="uk-UA"/>
              </w:rPr>
              <w:t>Length of travel, km</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072FD5" w14:textId="77777777" w:rsidR="00540DAD" w:rsidRPr="00540DAD" w:rsidRDefault="00540DAD" w:rsidP="00540DAD">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540DAD">
              <w:rPr>
                <w:rFonts w:ascii="Times New Roman" w:eastAsia="Times New Roman" w:hAnsi="Times New Roman" w:cs="Times New Roman"/>
                <w:color w:val="1C1717"/>
                <w:sz w:val="28"/>
                <w:szCs w:val="28"/>
                <w:lang w:val="en-US" w:eastAsia="uk-UA"/>
              </w:rPr>
              <w:t>Cost of travel, $</w:t>
            </w:r>
          </w:p>
        </w:tc>
      </w:tr>
      <w:tr w:rsidR="00540DAD" w:rsidRPr="00540DAD" w14:paraId="4A603BC0" w14:textId="77777777" w:rsidTr="003B4B3E">
        <w:trPr>
          <w:trHeight w:val="300"/>
        </w:trPr>
        <w:tc>
          <w:tcPr>
            <w:tcW w:w="1723" w:type="dxa"/>
            <w:vMerge/>
            <w:tcBorders>
              <w:top w:val="single" w:sz="4" w:space="0" w:color="auto"/>
              <w:left w:val="single" w:sz="4" w:space="0" w:color="auto"/>
              <w:bottom w:val="single" w:sz="4" w:space="0" w:color="auto"/>
              <w:right w:val="single" w:sz="4" w:space="0" w:color="auto"/>
            </w:tcBorders>
            <w:vAlign w:val="center"/>
            <w:hideMark/>
          </w:tcPr>
          <w:p w14:paraId="4652F787" w14:textId="77777777" w:rsidR="00540DAD" w:rsidRPr="00540DAD" w:rsidRDefault="00540DAD" w:rsidP="00540DAD">
            <w:pPr>
              <w:suppressAutoHyphens w:val="0"/>
              <w:spacing w:after="0" w:line="240" w:lineRule="auto"/>
              <w:rPr>
                <w:rFonts w:ascii="Times New Roman" w:eastAsia="Times New Roman" w:hAnsi="Times New Roman" w:cs="Times New Roman"/>
                <w:color w:val="1C1717"/>
                <w:sz w:val="28"/>
                <w:szCs w:val="28"/>
                <w:lang w:val="uk-UA" w:eastAsia="uk-UA"/>
              </w:rPr>
            </w:pPr>
          </w:p>
        </w:tc>
        <w:tc>
          <w:tcPr>
            <w:tcW w:w="2383" w:type="dxa"/>
            <w:vMerge/>
            <w:tcBorders>
              <w:top w:val="single" w:sz="4" w:space="0" w:color="auto"/>
              <w:left w:val="single" w:sz="4" w:space="0" w:color="auto"/>
              <w:bottom w:val="single" w:sz="4" w:space="0" w:color="auto"/>
              <w:right w:val="single" w:sz="4" w:space="0" w:color="auto"/>
            </w:tcBorders>
            <w:vAlign w:val="center"/>
            <w:hideMark/>
          </w:tcPr>
          <w:p w14:paraId="77EEE1F0" w14:textId="77777777" w:rsidR="00540DAD" w:rsidRPr="00540DAD" w:rsidRDefault="00540DAD" w:rsidP="00540DAD">
            <w:pPr>
              <w:suppressAutoHyphens w:val="0"/>
              <w:spacing w:after="0" w:line="240" w:lineRule="auto"/>
              <w:rPr>
                <w:rFonts w:ascii="Times New Roman" w:eastAsia="Times New Roman" w:hAnsi="Times New Roman" w:cs="Times New Roman"/>
                <w:color w:val="1C1717"/>
                <w:sz w:val="28"/>
                <w:szCs w:val="28"/>
                <w:lang w:val="uk-UA" w:eastAsia="uk-UA"/>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25EA39C" w14:textId="77777777" w:rsidR="00540DAD" w:rsidRPr="00540DAD" w:rsidRDefault="00540DAD" w:rsidP="00540DAD">
            <w:pPr>
              <w:suppressAutoHyphens w:val="0"/>
              <w:spacing w:after="0" w:line="240" w:lineRule="auto"/>
              <w:rPr>
                <w:rFonts w:ascii="Times New Roman" w:eastAsia="Times New Roman" w:hAnsi="Times New Roman" w:cs="Times New Roman"/>
                <w:color w:val="1C1717"/>
                <w:sz w:val="28"/>
                <w:szCs w:val="28"/>
                <w:lang w:val="uk-UA" w:eastAsia="uk-UA"/>
              </w:rPr>
            </w:pPr>
          </w:p>
        </w:tc>
        <w:tc>
          <w:tcPr>
            <w:tcW w:w="236" w:type="dxa"/>
            <w:tcBorders>
              <w:top w:val="nil"/>
              <w:left w:val="nil"/>
              <w:bottom w:val="nil"/>
              <w:right w:val="nil"/>
            </w:tcBorders>
            <w:shd w:val="clear" w:color="auto" w:fill="auto"/>
            <w:noWrap/>
            <w:vAlign w:val="bottom"/>
            <w:hideMark/>
          </w:tcPr>
          <w:p w14:paraId="23B74F0C" w14:textId="77777777" w:rsidR="00540DAD" w:rsidRPr="00540DAD" w:rsidRDefault="00540DAD" w:rsidP="00540DAD">
            <w:pPr>
              <w:suppressAutoHyphens w:val="0"/>
              <w:spacing w:after="0" w:line="240" w:lineRule="auto"/>
              <w:jc w:val="center"/>
              <w:rPr>
                <w:rFonts w:ascii="Times New Roman" w:eastAsia="Times New Roman" w:hAnsi="Times New Roman" w:cs="Times New Roman"/>
                <w:color w:val="1C1717"/>
                <w:sz w:val="28"/>
                <w:szCs w:val="28"/>
                <w:lang w:val="uk-UA" w:eastAsia="uk-UA"/>
              </w:rPr>
            </w:pPr>
          </w:p>
        </w:tc>
      </w:tr>
      <w:tr w:rsidR="00540DAD" w:rsidRPr="00540DAD" w14:paraId="68BD46FC" w14:textId="77777777" w:rsidTr="003B4B3E">
        <w:trPr>
          <w:cantSplit/>
          <w:trHeight w:hRule="exact" w:val="375"/>
        </w:trPr>
        <w:tc>
          <w:tcPr>
            <w:tcW w:w="1723" w:type="dxa"/>
            <w:tcBorders>
              <w:top w:val="nil"/>
              <w:left w:val="single" w:sz="4" w:space="0" w:color="auto"/>
              <w:bottom w:val="single" w:sz="4" w:space="0" w:color="auto"/>
              <w:right w:val="single" w:sz="4" w:space="0" w:color="auto"/>
            </w:tcBorders>
            <w:shd w:val="clear" w:color="auto" w:fill="auto"/>
            <w:vAlign w:val="center"/>
            <w:hideMark/>
          </w:tcPr>
          <w:p w14:paraId="68E11E06" w14:textId="77777777" w:rsidR="00540DAD" w:rsidRPr="00540DAD" w:rsidRDefault="00540DAD" w:rsidP="00540DAD">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540DAD">
              <w:rPr>
                <w:rFonts w:ascii="Times New Roman" w:eastAsia="Times New Roman" w:hAnsi="Times New Roman" w:cs="Times New Roman"/>
                <w:color w:val="1C1717"/>
                <w:sz w:val="28"/>
                <w:szCs w:val="28"/>
                <w:lang w:eastAsia="uk-UA"/>
              </w:rPr>
              <w:t>2-0-1-4-3-5</w:t>
            </w:r>
          </w:p>
        </w:tc>
        <w:tc>
          <w:tcPr>
            <w:tcW w:w="2383" w:type="dxa"/>
            <w:tcBorders>
              <w:top w:val="nil"/>
              <w:left w:val="nil"/>
              <w:bottom w:val="single" w:sz="4" w:space="0" w:color="auto"/>
              <w:right w:val="single" w:sz="4" w:space="0" w:color="auto"/>
            </w:tcBorders>
            <w:shd w:val="clear" w:color="auto" w:fill="auto"/>
            <w:vAlign w:val="center"/>
            <w:hideMark/>
          </w:tcPr>
          <w:p w14:paraId="1F49ADE3" w14:textId="622F5A14" w:rsidR="00540DAD" w:rsidRPr="00B451D5" w:rsidRDefault="00B451D5" w:rsidP="00540DAD">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B451D5">
              <w:rPr>
                <w:rFonts w:ascii="Times New Roman" w:hAnsi="Times New Roman" w:cs="Times New Roman"/>
                <w:sz w:val="28"/>
                <w:szCs w:val="28"/>
                <w:lang w:val="en-US"/>
              </w:rPr>
              <w:t>144.95</w:t>
            </w:r>
          </w:p>
        </w:tc>
        <w:tc>
          <w:tcPr>
            <w:tcW w:w="1843" w:type="dxa"/>
            <w:tcBorders>
              <w:top w:val="nil"/>
              <w:left w:val="nil"/>
              <w:bottom w:val="single" w:sz="4" w:space="0" w:color="auto"/>
              <w:right w:val="single" w:sz="4" w:space="0" w:color="auto"/>
            </w:tcBorders>
            <w:shd w:val="clear" w:color="auto" w:fill="auto"/>
            <w:vAlign w:val="center"/>
            <w:hideMark/>
          </w:tcPr>
          <w:p w14:paraId="68A0B1E8" w14:textId="11765C3D" w:rsidR="00540DAD" w:rsidRPr="00540DAD" w:rsidRDefault="00B451D5" w:rsidP="00540DAD">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B451D5">
              <w:rPr>
                <w:rFonts w:ascii="Times New Roman" w:eastAsia="Times New Roman" w:hAnsi="Times New Roman" w:cs="Times New Roman"/>
                <w:color w:val="1C1717"/>
                <w:sz w:val="28"/>
                <w:szCs w:val="28"/>
                <w:lang w:val="en-US" w:eastAsia="uk-UA"/>
              </w:rPr>
              <w:t>254.69</w:t>
            </w:r>
          </w:p>
        </w:tc>
        <w:tc>
          <w:tcPr>
            <w:tcW w:w="236" w:type="dxa"/>
            <w:vAlign w:val="center"/>
            <w:hideMark/>
          </w:tcPr>
          <w:p w14:paraId="77D60651" w14:textId="77777777" w:rsidR="00540DAD" w:rsidRPr="00540DAD" w:rsidRDefault="00540DAD" w:rsidP="00540DAD">
            <w:pPr>
              <w:suppressAutoHyphens w:val="0"/>
              <w:spacing w:after="0" w:line="240" w:lineRule="auto"/>
              <w:rPr>
                <w:rFonts w:ascii="Times New Roman" w:eastAsia="Times New Roman" w:hAnsi="Times New Roman" w:cs="Times New Roman"/>
                <w:sz w:val="20"/>
                <w:szCs w:val="20"/>
                <w:lang w:val="uk-UA" w:eastAsia="uk-UA"/>
              </w:rPr>
            </w:pPr>
          </w:p>
        </w:tc>
      </w:tr>
      <w:tr w:rsidR="00540DAD" w:rsidRPr="00540DAD" w14:paraId="16E87DB6" w14:textId="77777777" w:rsidTr="003B4B3E">
        <w:trPr>
          <w:trHeight w:val="375"/>
        </w:trPr>
        <w:tc>
          <w:tcPr>
            <w:tcW w:w="1723" w:type="dxa"/>
            <w:tcBorders>
              <w:top w:val="nil"/>
              <w:left w:val="single" w:sz="4" w:space="0" w:color="auto"/>
              <w:bottom w:val="single" w:sz="4" w:space="0" w:color="auto"/>
              <w:right w:val="single" w:sz="4" w:space="0" w:color="auto"/>
            </w:tcBorders>
            <w:shd w:val="clear" w:color="auto" w:fill="auto"/>
            <w:vAlign w:val="center"/>
            <w:hideMark/>
          </w:tcPr>
          <w:p w14:paraId="4059319A" w14:textId="77777777" w:rsidR="00540DAD" w:rsidRPr="00540DAD" w:rsidRDefault="00540DAD" w:rsidP="00540DAD">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540DAD">
              <w:rPr>
                <w:rFonts w:ascii="Times New Roman" w:eastAsia="Times New Roman" w:hAnsi="Times New Roman" w:cs="Times New Roman"/>
                <w:color w:val="1C1717"/>
                <w:sz w:val="28"/>
                <w:szCs w:val="28"/>
                <w:lang w:eastAsia="uk-UA"/>
              </w:rPr>
              <w:t>2-0-6-3-5</w:t>
            </w:r>
          </w:p>
        </w:tc>
        <w:tc>
          <w:tcPr>
            <w:tcW w:w="2383" w:type="dxa"/>
            <w:tcBorders>
              <w:top w:val="nil"/>
              <w:left w:val="nil"/>
              <w:bottom w:val="single" w:sz="4" w:space="0" w:color="auto"/>
              <w:right w:val="single" w:sz="4" w:space="0" w:color="auto"/>
            </w:tcBorders>
            <w:shd w:val="clear" w:color="auto" w:fill="auto"/>
            <w:vAlign w:val="center"/>
            <w:hideMark/>
          </w:tcPr>
          <w:p w14:paraId="38D0A4AE" w14:textId="1B15398F" w:rsidR="00540DAD" w:rsidRPr="00B451D5" w:rsidRDefault="00B451D5" w:rsidP="00540DAD">
            <w:pPr>
              <w:suppressAutoHyphens w:val="0"/>
              <w:spacing w:after="0" w:line="240" w:lineRule="auto"/>
              <w:jc w:val="center"/>
              <w:rPr>
                <w:rFonts w:ascii="Times New Roman" w:eastAsia="Times New Roman" w:hAnsi="Times New Roman" w:cs="Times New Roman"/>
                <w:color w:val="1C1717"/>
                <w:sz w:val="28"/>
                <w:szCs w:val="28"/>
                <w:lang w:eastAsia="uk-UA"/>
              </w:rPr>
            </w:pPr>
            <w:r>
              <w:rPr>
                <w:rFonts w:ascii="Times New Roman" w:eastAsia="Times New Roman" w:hAnsi="Times New Roman" w:cs="Times New Roman"/>
                <w:color w:val="1C1717"/>
                <w:sz w:val="28"/>
                <w:szCs w:val="28"/>
                <w:lang w:eastAsia="uk-UA"/>
              </w:rPr>
              <w:t>137</w:t>
            </w:r>
            <w:r w:rsidR="00540DAD" w:rsidRPr="00540DAD">
              <w:rPr>
                <w:rFonts w:ascii="Times New Roman" w:eastAsia="Times New Roman" w:hAnsi="Times New Roman" w:cs="Times New Roman"/>
                <w:color w:val="1C1717"/>
                <w:sz w:val="28"/>
                <w:szCs w:val="28"/>
                <w:lang w:val="en-US" w:eastAsia="uk-UA"/>
              </w:rPr>
              <w:t>.</w:t>
            </w:r>
            <w:r>
              <w:rPr>
                <w:rFonts w:ascii="Times New Roman" w:eastAsia="Times New Roman" w:hAnsi="Times New Roman" w:cs="Times New Roman"/>
                <w:color w:val="1C1717"/>
                <w:sz w:val="28"/>
                <w:szCs w:val="28"/>
                <w:lang w:eastAsia="uk-UA"/>
              </w:rPr>
              <w:t>88</w:t>
            </w:r>
          </w:p>
        </w:tc>
        <w:tc>
          <w:tcPr>
            <w:tcW w:w="1843" w:type="dxa"/>
            <w:tcBorders>
              <w:top w:val="nil"/>
              <w:left w:val="nil"/>
              <w:bottom w:val="single" w:sz="4" w:space="0" w:color="auto"/>
              <w:right w:val="single" w:sz="4" w:space="0" w:color="auto"/>
            </w:tcBorders>
            <w:shd w:val="clear" w:color="auto" w:fill="auto"/>
            <w:vAlign w:val="center"/>
            <w:hideMark/>
          </w:tcPr>
          <w:p w14:paraId="374A88D8" w14:textId="1B518921" w:rsidR="00540DAD" w:rsidRPr="00B451D5" w:rsidRDefault="00540DAD" w:rsidP="00540DAD">
            <w:pPr>
              <w:suppressAutoHyphens w:val="0"/>
              <w:spacing w:after="0" w:line="240" w:lineRule="auto"/>
              <w:jc w:val="center"/>
              <w:rPr>
                <w:rFonts w:ascii="Times New Roman" w:eastAsia="Times New Roman" w:hAnsi="Times New Roman" w:cs="Times New Roman"/>
                <w:color w:val="1C1717"/>
                <w:sz w:val="28"/>
                <w:szCs w:val="28"/>
                <w:lang w:eastAsia="uk-UA"/>
              </w:rPr>
            </w:pPr>
            <w:r w:rsidRPr="00540DAD">
              <w:rPr>
                <w:rFonts w:ascii="Times New Roman" w:eastAsia="Times New Roman" w:hAnsi="Times New Roman" w:cs="Times New Roman"/>
                <w:color w:val="1C1717"/>
                <w:sz w:val="28"/>
                <w:szCs w:val="28"/>
                <w:lang w:val="en-US" w:eastAsia="uk-UA"/>
              </w:rPr>
              <w:t>1</w:t>
            </w:r>
            <w:r w:rsidR="00B451D5">
              <w:rPr>
                <w:rFonts w:ascii="Times New Roman" w:eastAsia="Times New Roman" w:hAnsi="Times New Roman" w:cs="Times New Roman"/>
                <w:color w:val="1C1717"/>
                <w:sz w:val="28"/>
                <w:szCs w:val="28"/>
                <w:lang w:eastAsia="uk-UA"/>
              </w:rPr>
              <w:t>77</w:t>
            </w:r>
            <w:r w:rsidRPr="00540DAD">
              <w:rPr>
                <w:rFonts w:ascii="Times New Roman" w:eastAsia="Times New Roman" w:hAnsi="Times New Roman" w:cs="Times New Roman"/>
                <w:color w:val="1C1717"/>
                <w:sz w:val="28"/>
                <w:szCs w:val="28"/>
                <w:lang w:val="en-US" w:eastAsia="uk-UA"/>
              </w:rPr>
              <w:t>.</w:t>
            </w:r>
            <w:r w:rsidR="00B451D5">
              <w:rPr>
                <w:rFonts w:ascii="Times New Roman" w:eastAsia="Times New Roman" w:hAnsi="Times New Roman" w:cs="Times New Roman"/>
                <w:color w:val="1C1717"/>
                <w:sz w:val="28"/>
                <w:szCs w:val="28"/>
                <w:lang w:eastAsia="uk-UA"/>
              </w:rPr>
              <w:t>46</w:t>
            </w:r>
          </w:p>
        </w:tc>
        <w:tc>
          <w:tcPr>
            <w:tcW w:w="236" w:type="dxa"/>
            <w:vAlign w:val="center"/>
            <w:hideMark/>
          </w:tcPr>
          <w:p w14:paraId="417093F2" w14:textId="77777777" w:rsidR="00540DAD" w:rsidRPr="00540DAD" w:rsidRDefault="00540DAD" w:rsidP="00540DAD">
            <w:pPr>
              <w:suppressAutoHyphens w:val="0"/>
              <w:spacing w:after="0" w:line="240" w:lineRule="auto"/>
              <w:rPr>
                <w:rFonts w:ascii="Times New Roman" w:eastAsia="Times New Roman" w:hAnsi="Times New Roman" w:cs="Times New Roman"/>
                <w:sz w:val="20"/>
                <w:szCs w:val="20"/>
                <w:lang w:val="uk-UA" w:eastAsia="uk-UA"/>
              </w:rPr>
            </w:pPr>
          </w:p>
        </w:tc>
      </w:tr>
      <w:tr w:rsidR="00540DAD" w:rsidRPr="00540DAD" w14:paraId="6904705D" w14:textId="77777777" w:rsidTr="003B4B3E">
        <w:trPr>
          <w:trHeight w:val="375"/>
        </w:trPr>
        <w:tc>
          <w:tcPr>
            <w:tcW w:w="1723" w:type="dxa"/>
            <w:tcBorders>
              <w:top w:val="nil"/>
              <w:left w:val="single" w:sz="4" w:space="0" w:color="auto"/>
              <w:bottom w:val="single" w:sz="4" w:space="0" w:color="auto"/>
              <w:right w:val="single" w:sz="4" w:space="0" w:color="auto"/>
            </w:tcBorders>
            <w:shd w:val="clear" w:color="auto" w:fill="auto"/>
            <w:noWrap/>
            <w:vAlign w:val="bottom"/>
            <w:hideMark/>
          </w:tcPr>
          <w:p w14:paraId="702B7DF0" w14:textId="77777777" w:rsidR="00540DAD" w:rsidRPr="00540DAD" w:rsidRDefault="00540DAD" w:rsidP="00540DAD">
            <w:pPr>
              <w:suppressAutoHyphens w:val="0"/>
              <w:spacing w:after="0" w:line="240" w:lineRule="auto"/>
              <w:jc w:val="center"/>
              <w:rPr>
                <w:rFonts w:eastAsia="Times New Roman" w:cs="Calibri"/>
                <w:color w:val="000000"/>
                <w:sz w:val="28"/>
                <w:szCs w:val="28"/>
                <w:lang w:val="uk-UA" w:eastAsia="uk-UA"/>
              </w:rPr>
            </w:pPr>
            <w:r w:rsidRPr="00540DAD">
              <w:rPr>
                <w:rFonts w:eastAsia="Times New Roman" w:cs="Calibri"/>
                <w:color w:val="000000"/>
                <w:sz w:val="28"/>
                <w:szCs w:val="28"/>
                <w:lang w:val="uk-UA" w:eastAsia="uk-UA"/>
              </w:rPr>
              <w:t>2-4-3-5</w:t>
            </w:r>
          </w:p>
        </w:tc>
        <w:tc>
          <w:tcPr>
            <w:tcW w:w="2383" w:type="dxa"/>
            <w:tcBorders>
              <w:top w:val="nil"/>
              <w:left w:val="nil"/>
              <w:bottom w:val="single" w:sz="4" w:space="0" w:color="auto"/>
              <w:right w:val="single" w:sz="4" w:space="0" w:color="auto"/>
            </w:tcBorders>
            <w:shd w:val="clear" w:color="auto" w:fill="auto"/>
            <w:noWrap/>
            <w:vAlign w:val="bottom"/>
            <w:hideMark/>
          </w:tcPr>
          <w:p w14:paraId="4F8B63B0" w14:textId="77777777" w:rsidR="00540DAD" w:rsidRPr="00540DAD" w:rsidRDefault="00540DAD" w:rsidP="00540DAD">
            <w:pPr>
              <w:suppressAutoHyphens w:val="0"/>
              <w:spacing w:after="0" w:line="240" w:lineRule="auto"/>
              <w:jc w:val="center"/>
              <w:rPr>
                <w:rFonts w:eastAsia="Times New Roman" w:cs="Calibri"/>
                <w:color w:val="000000"/>
                <w:sz w:val="28"/>
                <w:szCs w:val="28"/>
                <w:lang w:val="uk-UA" w:eastAsia="uk-UA"/>
              </w:rPr>
            </w:pPr>
            <w:r w:rsidRPr="00540DAD">
              <w:rPr>
                <w:rFonts w:eastAsia="Times New Roman" w:cs="Calibri"/>
                <w:color w:val="000000"/>
                <w:sz w:val="28"/>
                <w:szCs w:val="28"/>
                <w:lang w:val="uk-UA" w:eastAsia="uk-UA"/>
              </w:rPr>
              <w:t>104.53</w:t>
            </w:r>
          </w:p>
        </w:tc>
        <w:tc>
          <w:tcPr>
            <w:tcW w:w="1843" w:type="dxa"/>
            <w:tcBorders>
              <w:top w:val="nil"/>
              <w:left w:val="nil"/>
              <w:bottom w:val="single" w:sz="4" w:space="0" w:color="auto"/>
              <w:right w:val="single" w:sz="4" w:space="0" w:color="auto"/>
            </w:tcBorders>
            <w:shd w:val="clear" w:color="auto" w:fill="auto"/>
            <w:noWrap/>
            <w:vAlign w:val="bottom"/>
            <w:hideMark/>
          </w:tcPr>
          <w:p w14:paraId="317C2863" w14:textId="77777777" w:rsidR="00540DAD" w:rsidRPr="00540DAD" w:rsidRDefault="00540DAD" w:rsidP="00540DAD">
            <w:pPr>
              <w:suppressAutoHyphens w:val="0"/>
              <w:spacing w:after="0" w:line="240" w:lineRule="auto"/>
              <w:jc w:val="center"/>
              <w:rPr>
                <w:rFonts w:eastAsia="Times New Roman" w:cs="Calibri"/>
                <w:color w:val="000000"/>
                <w:sz w:val="28"/>
                <w:szCs w:val="28"/>
                <w:lang w:val="uk-UA" w:eastAsia="uk-UA"/>
              </w:rPr>
            </w:pPr>
            <w:r w:rsidRPr="00540DAD">
              <w:rPr>
                <w:rFonts w:eastAsia="Times New Roman" w:cs="Calibri"/>
                <w:color w:val="000000"/>
                <w:sz w:val="28"/>
                <w:szCs w:val="28"/>
                <w:lang w:val="uk-UA" w:eastAsia="uk-UA"/>
              </w:rPr>
              <w:t>180.23</w:t>
            </w:r>
          </w:p>
        </w:tc>
        <w:tc>
          <w:tcPr>
            <w:tcW w:w="236" w:type="dxa"/>
            <w:vAlign w:val="center"/>
            <w:hideMark/>
          </w:tcPr>
          <w:p w14:paraId="03262274" w14:textId="77777777" w:rsidR="00540DAD" w:rsidRPr="00540DAD" w:rsidRDefault="00540DAD" w:rsidP="00540DAD">
            <w:pPr>
              <w:suppressAutoHyphens w:val="0"/>
              <w:spacing w:after="0" w:line="240" w:lineRule="auto"/>
              <w:rPr>
                <w:rFonts w:ascii="Times New Roman" w:eastAsia="Times New Roman" w:hAnsi="Times New Roman" w:cs="Times New Roman"/>
                <w:sz w:val="20"/>
                <w:szCs w:val="20"/>
                <w:lang w:val="uk-UA" w:eastAsia="uk-UA"/>
              </w:rPr>
            </w:pPr>
          </w:p>
        </w:tc>
      </w:tr>
    </w:tbl>
    <w:p w14:paraId="1A3961D1" w14:textId="0B5EDA73" w:rsidR="003B4B3E" w:rsidRPr="009E7CB1" w:rsidRDefault="003B4B3E" w:rsidP="00A14F72">
      <w:pPr>
        <w:pStyle w:val="Book0"/>
        <w:ind w:left="-142" w:firstLine="851"/>
        <w:rPr>
          <w:rFonts w:cs="Times New Roman"/>
          <w:szCs w:val="28"/>
          <w:lang w:val="ru-RU"/>
        </w:rPr>
      </w:pPr>
      <w:r>
        <w:rPr>
          <w:lang w:val="ru-RU"/>
        </w:rPr>
        <w:t>Из таблицы 9.3. следует, что с точки зрения затрат второй маршрут (</w:t>
      </w:r>
      <w:r w:rsidRPr="00540DAD">
        <w:rPr>
          <w:rFonts w:cs="Times New Roman"/>
          <w:szCs w:val="28"/>
        </w:rPr>
        <w:t>2-0-6-3-5</w:t>
      </w:r>
      <w:r>
        <w:rPr>
          <w:rFonts w:cs="Times New Roman"/>
          <w:szCs w:val="28"/>
          <w:lang w:val="ru-RU"/>
        </w:rPr>
        <w:t>) является наиболее выгодным.</w:t>
      </w:r>
    </w:p>
    <w:p w14:paraId="07A0C879" w14:textId="09BDCF19" w:rsidR="00DB0AA4" w:rsidRPr="00DB0AA4" w:rsidRDefault="00DB0AA4" w:rsidP="00DB0AA4">
      <w:pPr>
        <w:pStyle w:val="Book0"/>
        <w:ind w:left="-284" w:firstLine="710"/>
        <w:rPr>
          <w:b/>
          <w:bCs/>
          <w:lang w:val="ru-RU"/>
        </w:rPr>
      </w:pPr>
      <w:r w:rsidRPr="007D3FD0">
        <w:rPr>
          <w:lang w:val="ru-RU"/>
        </w:rPr>
        <w:tab/>
      </w:r>
      <w:r w:rsidRPr="00DB0AA4">
        <w:rPr>
          <w:b/>
          <w:bCs/>
          <w:lang w:val="ru-RU"/>
        </w:rPr>
        <w:t xml:space="preserve">9.6. Алгоритм </w:t>
      </w:r>
      <w:proofErr w:type="spellStart"/>
      <w:r w:rsidRPr="00DB0AA4">
        <w:rPr>
          <w:b/>
          <w:bCs/>
          <w:lang w:val="ru-RU"/>
        </w:rPr>
        <w:t>Дейкстры</w:t>
      </w:r>
      <w:proofErr w:type="spellEnd"/>
      <w:r w:rsidRPr="00DB0AA4">
        <w:rPr>
          <w:b/>
          <w:bCs/>
          <w:lang w:val="ru-RU"/>
        </w:rPr>
        <w:t xml:space="preserve"> – метод нахождения кратчайшего пути</w:t>
      </w:r>
    </w:p>
    <w:p w14:paraId="61B4A3F1" w14:textId="0C026386" w:rsidR="007D3FD0" w:rsidRDefault="007D3FD0" w:rsidP="007D3FD0">
      <w:pPr>
        <w:pStyle w:val="Book0"/>
        <w:ind w:left="-142" w:firstLine="709"/>
        <w:rPr>
          <w:shd w:val="clear" w:color="auto" w:fill="FFFFFF"/>
          <w:lang w:val="ru-RU"/>
        </w:rPr>
      </w:pPr>
      <w:r w:rsidRPr="007D3FD0">
        <w:rPr>
          <w:shd w:val="clear" w:color="auto" w:fill="FFFFFF"/>
        </w:rPr>
        <w:t xml:space="preserve">Алгоритм </w:t>
      </w:r>
      <w:proofErr w:type="spellStart"/>
      <w:r w:rsidRPr="007D3FD0">
        <w:rPr>
          <w:shd w:val="clear" w:color="auto" w:fill="FFFFFF"/>
        </w:rPr>
        <w:t>Дейкстры</w:t>
      </w:r>
      <w:proofErr w:type="spellEnd"/>
      <w:r w:rsidRPr="007D3FD0">
        <w:rPr>
          <w:shd w:val="clear" w:color="auto" w:fill="FFFFFF"/>
        </w:rPr>
        <w:t xml:space="preserve"> (англ. </w:t>
      </w:r>
      <w:proofErr w:type="spellStart"/>
      <w:r w:rsidRPr="007D3FD0">
        <w:rPr>
          <w:i/>
          <w:shd w:val="clear" w:color="auto" w:fill="FFFFFF"/>
        </w:rPr>
        <w:t>Dijkstra’s</w:t>
      </w:r>
      <w:proofErr w:type="spellEnd"/>
      <w:r w:rsidRPr="007D3FD0">
        <w:rPr>
          <w:i/>
          <w:shd w:val="clear" w:color="auto" w:fill="FFFFFF"/>
        </w:rPr>
        <w:t xml:space="preserve"> </w:t>
      </w:r>
      <w:proofErr w:type="spellStart"/>
      <w:r w:rsidRPr="007D3FD0">
        <w:rPr>
          <w:i/>
          <w:shd w:val="clear" w:color="auto" w:fill="FFFFFF"/>
        </w:rPr>
        <w:t>algorithm</w:t>
      </w:r>
      <w:proofErr w:type="spellEnd"/>
      <w:r w:rsidRPr="007D3FD0">
        <w:rPr>
          <w:shd w:val="clear" w:color="auto" w:fill="FFFFFF"/>
        </w:rPr>
        <w:t xml:space="preserve">) </w:t>
      </w:r>
      <w:r w:rsidR="00A14F72">
        <w:rPr>
          <w:shd w:val="clear" w:color="auto" w:fill="FFFFFF"/>
          <w:lang w:val="ru-RU"/>
        </w:rPr>
        <w:t xml:space="preserve">разработан с целью </w:t>
      </w:r>
      <w:proofErr w:type="spellStart"/>
      <w:r w:rsidRPr="007D3FD0">
        <w:rPr>
          <w:shd w:val="clear" w:color="auto" w:fill="FFFFFF"/>
        </w:rPr>
        <w:t>нахо</w:t>
      </w:r>
      <w:r w:rsidR="00A14F72">
        <w:rPr>
          <w:shd w:val="clear" w:color="auto" w:fill="FFFFFF"/>
          <w:lang w:val="ru-RU"/>
        </w:rPr>
        <w:t>ждения</w:t>
      </w:r>
      <w:proofErr w:type="spellEnd"/>
      <w:r w:rsidRPr="007D3FD0">
        <w:rPr>
          <w:shd w:val="clear" w:color="auto" w:fill="FFFFFF"/>
        </w:rPr>
        <w:t xml:space="preserve"> </w:t>
      </w:r>
      <w:proofErr w:type="spellStart"/>
      <w:r w:rsidRPr="007D3FD0">
        <w:rPr>
          <w:shd w:val="clear" w:color="auto" w:fill="FFFFFF"/>
        </w:rPr>
        <w:t>кратчайши</w:t>
      </w:r>
      <w:proofErr w:type="spellEnd"/>
      <w:r w:rsidR="00A14F72">
        <w:rPr>
          <w:shd w:val="clear" w:color="auto" w:fill="FFFFFF"/>
          <w:lang w:val="ru-RU"/>
        </w:rPr>
        <w:t>х</w:t>
      </w:r>
      <w:r w:rsidRPr="007D3FD0">
        <w:rPr>
          <w:shd w:val="clear" w:color="auto" w:fill="FFFFFF"/>
        </w:rPr>
        <w:t xml:space="preserve"> пут</w:t>
      </w:r>
      <w:r w:rsidR="00A14F72">
        <w:rPr>
          <w:shd w:val="clear" w:color="auto" w:fill="FFFFFF"/>
          <w:lang w:val="ru-RU"/>
        </w:rPr>
        <w:t>ей</w:t>
      </w:r>
      <w:r w:rsidRPr="007D3FD0">
        <w:rPr>
          <w:shd w:val="clear" w:color="auto" w:fill="FFFFFF"/>
        </w:rPr>
        <w:t xml:space="preserve"> от заданной </w:t>
      </w:r>
      <w:proofErr w:type="gramStart"/>
      <w:r w:rsidRPr="007D3FD0">
        <w:rPr>
          <w:shd w:val="clear" w:color="auto" w:fill="FFFFFF"/>
        </w:rPr>
        <w:t>вершины  до</w:t>
      </w:r>
      <w:proofErr w:type="gramEnd"/>
      <w:r w:rsidRPr="007D3FD0">
        <w:rPr>
          <w:shd w:val="clear" w:color="auto" w:fill="FFFFFF"/>
        </w:rPr>
        <w:t xml:space="preserve"> всех остальных </w:t>
      </w:r>
      <w:r>
        <w:rPr>
          <w:shd w:val="clear" w:color="auto" w:fill="FFFFFF"/>
          <w:lang w:val="ru-RU"/>
        </w:rPr>
        <w:t>вершин при условии</w:t>
      </w:r>
      <w:r w:rsidR="00A14F72">
        <w:rPr>
          <w:shd w:val="clear" w:color="auto" w:fill="FFFFFF"/>
          <w:lang w:val="ru-RU"/>
        </w:rPr>
        <w:t xml:space="preserve"> неотрицательных весов </w:t>
      </w:r>
      <w:r>
        <w:rPr>
          <w:shd w:val="clear" w:color="auto" w:fill="FFFFFF"/>
          <w:lang w:val="ru-RU"/>
        </w:rPr>
        <w:t>реб</w:t>
      </w:r>
      <w:r w:rsidR="00A14F72">
        <w:rPr>
          <w:shd w:val="clear" w:color="auto" w:fill="FFFFFF"/>
          <w:lang w:val="ru-RU"/>
        </w:rPr>
        <w:t>е</w:t>
      </w:r>
      <w:r>
        <w:rPr>
          <w:shd w:val="clear" w:color="auto" w:fill="FFFFFF"/>
          <w:lang w:val="ru-RU"/>
        </w:rPr>
        <w:t xml:space="preserve">р </w:t>
      </w:r>
      <w:proofErr w:type="spellStart"/>
      <w:r w:rsidR="00A14F72">
        <w:rPr>
          <w:shd w:val="clear" w:color="auto" w:fill="FFFFFF"/>
          <w:lang w:val="ru-RU"/>
        </w:rPr>
        <w:t>рафа</w:t>
      </w:r>
      <w:proofErr w:type="spellEnd"/>
      <w:r>
        <w:rPr>
          <w:shd w:val="clear" w:color="auto" w:fill="FFFFFF"/>
          <w:lang w:val="ru-RU"/>
        </w:rPr>
        <w:t xml:space="preserve">. Алгоритм был назван по имени голландского ученого Э. В. </w:t>
      </w:r>
      <w:proofErr w:type="spellStart"/>
      <w:r>
        <w:rPr>
          <w:shd w:val="clear" w:color="auto" w:fill="FFFFFF"/>
          <w:lang w:val="ru-RU"/>
        </w:rPr>
        <w:t>Дейкстры</w:t>
      </w:r>
      <w:proofErr w:type="spellEnd"/>
      <w:r>
        <w:rPr>
          <w:shd w:val="clear" w:color="auto" w:fill="FFFFFF"/>
          <w:lang w:val="ru-RU"/>
        </w:rPr>
        <w:t xml:space="preserve"> в 1956 году. </w:t>
      </w:r>
      <w:r w:rsidR="00F22DBA">
        <w:rPr>
          <w:shd w:val="clear" w:color="auto" w:fill="FFFFFF"/>
          <w:lang w:val="ru-RU"/>
        </w:rPr>
        <w:t xml:space="preserve">Данный алгоритм получил широкое распространение в различных областях науки, техники и социальной жизни. В </w:t>
      </w:r>
      <w:r w:rsidR="00F22DBA">
        <w:rPr>
          <w:shd w:val="clear" w:color="auto" w:fill="FFFFFF"/>
          <w:lang w:val="en-US"/>
        </w:rPr>
        <w:t>GPS</w:t>
      </w:r>
      <w:r w:rsidR="00F22DBA" w:rsidRPr="00F22DBA">
        <w:rPr>
          <w:shd w:val="clear" w:color="auto" w:fill="FFFFFF"/>
          <w:lang w:val="ru-RU"/>
        </w:rPr>
        <w:t>-</w:t>
      </w:r>
      <w:r w:rsidR="00F22DBA">
        <w:rPr>
          <w:shd w:val="clear" w:color="auto" w:fill="FFFFFF"/>
          <w:lang w:val="ru-RU"/>
        </w:rPr>
        <w:t xml:space="preserve">системах алгоритм используется для нахождения наиболее быстрого пути до пункта назначения. В </w:t>
      </w:r>
      <w:proofErr w:type="spellStart"/>
      <w:r w:rsidR="00F22DBA">
        <w:rPr>
          <w:shd w:val="clear" w:color="auto" w:fill="FFFFFF"/>
          <w:lang w:val="ru-RU"/>
        </w:rPr>
        <w:t>телекоммуниционных</w:t>
      </w:r>
      <w:proofErr w:type="spellEnd"/>
      <w:r w:rsidR="00F22DBA">
        <w:rPr>
          <w:shd w:val="clear" w:color="auto" w:fill="FFFFFF"/>
          <w:lang w:val="ru-RU"/>
        </w:rPr>
        <w:t xml:space="preserve"> сетях он используется для определения оптимального пути передачи данных от источника к получателю. В робототехнике алгоритм может быть использован для планирования пути робота для достижения цели наиболее эффективным образом. В компьютерных играх – для определения пути персонажей или объектов. В </w:t>
      </w:r>
      <w:r w:rsidR="00E644FD">
        <w:rPr>
          <w:shd w:val="clear" w:color="auto" w:fill="FFFFFF"/>
          <w:lang w:val="ru-RU"/>
        </w:rPr>
        <w:t>се</w:t>
      </w:r>
      <w:r w:rsidR="008D2C9F">
        <w:rPr>
          <w:shd w:val="clear" w:color="auto" w:fill="FFFFFF"/>
          <w:lang w:val="ru-RU"/>
        </w:rPr>
        <w:t>т</w:t>
      </w:r>
      <w:r w:rsidR="00E644FD">
        <w:rPr>
          <w:shd w:val="clear" w:color="auto" w:fill="FFFFFF"/>
          <w:lang w:val="ru-RU"/>
        </w:rPr>
        <w:t xml:space="preserve">евом планировании алгоритм может быть применен для нахождения оптимального пути доставки товаров. </w:t>
      </w:r>
    </w:p>
    <w:p w14:paraId="6CED552A" w14:textId="6E69FD7F" w:rsidR="008D2C9F" w:rsidRPr="00DA60A4" w:rsidRDefault="008D2C9F" w:rsidP="007F0865">
      <w:pPr>
        <w:pStyle w:val="Book0"/>
        <w:ind w:left="-142" w:firstLine="709"/>
        <w:rPr>
          <w:rStyle w:val="a5"/>
          <w:lang w:val="ru-RU"/>
        </w:rPr>
      </w:pPr>
      <w:bookmarkStart w:id="17" w:name="_Hlk164433216"/>
      <w:r>
        <w:rPr>
          <w:shd w:val="clear" w:color="auto" w:fill="FFFFFF"/>
          <w:lang w:val="ru-RU"/>
        </w:rPr>
        <w:lastRenderedPageBreak/>
        <w:t xml:space="preserve">Для реализации алгоритма </w:t>
      </w:r>
      <w:proofErr w:type="spellStart"/>
      <w:r>
        <w:rPr>
          <w:shd w:val="clear" w:color="auto" w:fill="FFFFFF"/>
          <w:lang w:val="ru-RU"/>
        </w:rPr>
        <w:t>Дейкстры</w:t>
      </w:r>
      <w:proofErr w:type="spellEnd"/>
      <w:r>
        <w:rPr>
          <w:shd w:val="clear" w:color="auto" w:fill="FFFFFF"/>
          <w:lang w:val="ru-RU"/>
        </w:rPr>
        <w:t xml:space="preserve"> созда</w:t>
      </w:r>
      <w:r w:rsidR="00DA60A4">
        <w:rPr>
          <w:shd w:val="clear" w:color="auto" w:fill="FFFFFF"/>
          <w:lang w:val="ru-RU"/>
        </w:rPr>
        <w:t>ю</w:t>
      </w:r>
      <w:r>
        <w:rPr>
          <w:shd w:val="clear" w:color="auto" w:fill="FFFFFF"/>
          <w:lang w:val="ru-RU"/>
        </w:rPr>
        <w:t>тся структур</w:t>
      </w:r>
      <w:r w:rsidR="00DA60A4">
        <w:rPr>
          <w:shd w:val="clear" w:color="auto" w:fill="FFFFFF"/>
          <w:lang w:val="ru-RU"/>
        </w:rPr>
        <w:t>ы</w:t>
      </w:r>
      <w:r>
        <w:rPr>
          <w:shd w:val="clear" w:color="auto" w:fill="FFFFFF"/>
          <w:lang w:val="ru-RU"/>
        </w:rPr>
        <w:t xml:space="preserve"> </w:t>
      </w:r>
      <w:proofErr w:type="spellStart"/>
      <w:r w:rsidRPr="008D2C9F">
        <w:rPr>
          <w:rStyle w:val="a5"/>
        </w:rPr>
        <w:t>vertex</w:t>
      </w:r>
      <w:proofErr w:type="spellEnd"/>
      <w:r w:rsidRPr="008D2C9F">
        <w:rPr>
          <w:rStyle w:val="a5"/>
          <w:lang w:val="ru-RU"/>
        </w:rPr>
        <w:t xml:space="preserve"> </w:t>
      </w:r>
      <w:r>
        <w:rPr>
          <w:lang w:val="ru-RU"/>
        </w:rPr>
        <w:t>типа</w:t>
      </w:r>
      <w:r>
        <w:rPr>
          <w:rStyle w:val="a5"/>
          <w:lang w:val="ru-RU"/>
        </w:rPr>
        <w:t xml:space="preserve"> </w:t>
      </w:r>
      <w:r>
        <w:rPr>
          <w:rStyle w:val="a5"/>
          <w:lang w:val="en-US"/>
        </w:rPr>
        <w:t>Vertex</w:t>
      </w:r>
      <w:r w:rsidR="00DA60A4">
        <w:rPr>
          <w:rStyle w:val="a5"/>
          <w:lang w:val="ru-RU"/>
        </w:rPr>
        <w:t xml:space="preserve"> </w:t>
      </w:r>
      <w:r w:rsidR="00DA60A4" w:rsidRPr="00DA60A4">
        <w:t>для</w:t>
      </w:r>
      <w:r w:rsidR="00DA60A4">
        <w:rPr>
          <w:lang w:val="ru-RU"/>
        </w:rPr>
        <w:t xml:space="preserve"> описания вершин </w:t>
      </w:r>
      <w:r w:rsidR="00DA60A4" w:rsidRPr="00DA60A4">
        <w:t>и</w:t>
      </w:r>
      <w:r w:rsidR="00DA60A4">
        <w:rPr>
          <w:lang w:val="ru-RU"/>
        </w:rPr>
        <w:t xml:space="preserve"> </w:t>
      </w:r>
      <w:proofErr w:type="spellStart"/>
      <w:r w:rsidR="00DA60A4" w:rsidRPr="00154AF0">
        <w:rPr>
          <w:rStyle w:val="a5"/>
        </w:rPr>
        <w:t>Graph</w:t>
      </w:r>
      <w:proofErr w:type="spellEnd"/>
      <w:r w:rsidR="00DA60A4" w:rsidRPr="00DA60A4">
        <w:t xml:space="preserve"> </w:t>
      </w:r>
      <w:r w:rsidR="00DA60A4">
        <w:rPr>
          <w:lang w:val="ru-RU"/>
        </w:rPr>
        <w:t xml:space="preserve">для описания графа </w:t>
      </w:r>
      <w:r w:rsidR="00DA60A4" w:rsidRPr="00DA60A4">
        <w:t>(рис.2</w:t>
      </w:r>
      <w:r w:rsidR="00941299">
        <w:t>4</w:t>
      </w:r>
      <w:r w:rsidR="00DA60A4" w:rsidRPr="00DA60A4">
        <w:t>)</w:t>
      </w:r>
      <w:r w:rsidR="00DA60A4">
        <w:rPr>
          <w:lang w:val="ru-RU"/>
        </w:rPr>
        <w:t xml:space="preserve"> </w:t>
      </w:r>
    </w:p>
    <w:p w14:paraId="7755AC94" w14:textId="77777777" w:rsidR="00DA60A4" w:rsidRDefault="00DA60A4" w:rsidP="00DA60A4">
      <w:pPr>
        <w:pStyle w:val="Book0"/>
        <w:spacing w:before="240" w:after="240" w:line="240" w:lineRule="auto"/>
        <w:ind w:left="0" w:firstLine="2410"/>
        <w:rPr>
          <w:rStyle w:val="a5"/>
          <w:rFonts w:ascii="Times New Roman" w:hAnsi="Times New Roman"/>
          <w:b w:val="0"/>
          <w:i w:val="0"/>
          <w:iCs/>
          <w:sz w:val="28"/>
          <w:lang w:val="ru-RU"/>
        </w:rPr>
      </w:pPr>
    </w:p>
    <w:bookmarkEnd w:id="17"/>
    <w:p w14:paraId="4F692796" w14:textId="73ED7799" w:rsidR="00DA60A4" w:rsidRDefault="00DA60A4" w:rsidP="00DA60A4">
      <w:pPr>
        <w:pStyle w:val="Book0"/>
        <w:spacing w:before="240" w:after="240" w:line="240" w:lineRule="auto"/>
        <w:ind w:left="0" w:firstLine="2410"/>
        <w:rPr>
          <w:rStyle w:val="a5"/>
          <w:rFonts w:ascii="Times New Roman" w:hAnsi="Times New Roman"/>
          <w:b w:val="0"/>
          <w:i w:val="0"/>
          <w:iCs/>
          <w:sz w:val="28"/>
          <w:lang w:val="ru-RU"/>
        </w:rPr>
      </w:pPr>
      <w:r>
        <w:rPr>
          <w:noProof/>
          <w:lang w:val="ru-RU"/>
        </w:rPr>
        <w:drawing>
          <wp:inline distT="0" distB="0" distL="0" distR="0" wp14:anchorId="52123E4D" wp14:editId="4C177137">
            <wp:extent cx="1893536" cy="2450004"/>
            <wp:effectExtent l="0" t="0" r="0" b="0"/>
            <wp:docPr id="8284832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3229" name="Рисунок 828483229"/>
                    <pic:cNvPicPr/>
                  </pic:nvPicPr>
                  <pic:blipFill>
                    <a:blip r:embed="rId37">
                      <a:extLst>
                        <a:ext uri="{28A0092B-C50C-407E-A947-70E740481C1C}">
                          <a14:useLocalDpi xmlns:a14="http://schemas.microsoft.com/office/drawing/2010/main" val="0"/>
                        </a:ext>
                      </a:extLst>
                    </a:blip>
                    <a:stretch>
                      <a:fillRect/>
                    </a:stretch>
                  </pic:blipFill>
                  <pic:spPr>
                    <a:xfrm>
                      <a:off x="0" y="0"/>
                      <a:ext cx="1899103" cy="2457207"/>
                    </a:xfrm>
                    <a:prstGeom prst="rect">
                      <a:avLst/>
                    </a:prstGeom>
                  </pic:spPr>
                </pic:pic>
              </a:graphicData>
            </a:graphic>
          </wp:inline>
        </w:drawing>
      </w:r>
    </w:p>
    <w:p w14:paraId="66DFB71D" w14:textId="6F8C0371" w:rsidR="00941299" w:rsidRPr="00941299" w:rsidRDefault="00941299" w:rsidP="00941299">
      <w:pPr>
        <w:pStyle w:val="Book0"/>
        <w:ind w:left="-142" w:firstLine="851"/>
        <w:rPr>
          <w:rStyle w:val="a5"/>
          <w:rFonts w:ascii="Times New Roman" w:hAnsi="Times New Roman"/>
          <w:b w:val="0"/>
          <w:i w:val="0"/>
          <w:iCs/>
          <w:sz w:val="28"/>
          <w:lang w:val="ru-RU"/>
        </w:rPr>
      </w:pPr>
      <w:r>
        <w:rPr>
          <w:rStyle w:val="a5"/>
          <w:rFonts w:ascii="Times New Roman" w:hAnsi="Times New Roman"/>
          <w:b w:val="0"/>
          <w:i w:val="0"/>
          <w:iCs/>
          <w:sz w:val="28"/>
          <w:lang w:val="ru-RU"/>
        </w:rPr>
        <w:t xml:space="preserve">        </w:t>
      </w:r>
      <w:bookmarkStart w:id="18" w:name="_Hlk164452287"/>
      <w:r w:rsidR="00C562BA">
        <w:rPr>
          <w:rStyle w:val="a5"/>
          <w:rFonts w:ascii="Times New Roman" w:hAnsi="Times New Roman"/>
          <w:b w:val="0"/>
          <w:i w:val="0"/>
          <w:iCs/>
          <w:sz w:val="28"/>
          <w:lang w:val="ru-RU"/>
        </w:rPr>
        <w:t xml:space="preserve">Рис. </w:t>
      </w:r>
      <w:r>
        <w:rPr>
          <w:rStyle w:val="a5"/>
          <w:rFonts w:ascii="Times New Roman" w:hAnsi="Times New Roman"/>
          <w:b w:val="0"/>
          <w:i w:val="0"/>
          <w:iCs/>
          <w:sz w:val="28"/>
        </w:rPr>
        <w:t>9.2</w:t>
      </w:r>
      <w:r w:rsidR="003704E7">
        <w:rPr>
          <w:rStyle w:val="a5"/>
          <w:rFonts w:ascii="Times New Roman" w:hAnsi="Times New Roman"/>
          <w:b w:val="0"/>
          <w:i w:val="0"/>
          <w:iCs/>
          <w:sz w:val="28"/>
        </w:rPr>
        <w:t>5</w:t>
      </w:r>
      <w:r>
        <w:rPr>
          <w:rStyle w:val="a5"/>
          <w:rFonts w:ascii="Times New Roman" w:hAnsi="Times New Roman"/>
          <w:b w:val="0"/>
          <w:i w:val="0"/>
          <w:iCs/>
          <w:sz w:val="28"/>
        </w:rPr>
        <w:t xml:space="preserve"> </w:t>
      </w:r>
      <w:r>
        <w:rPr>
          <w:rStyle w:val="a5"/>
          <w:rFonts w:ascii="Times New Roman" w:hAnsi="Times New Roman"/>
          <w:b w:val="0"/>
          <w:i w:val="0"/>
          <w:iCs/>
          <w:sz w:val="28"/>
          <w:lang w:val="ru-RU"/>
        </w:rPr>
        <w:t>Описание структур вершин и графа</w:t>
      </w:r>
      <w:bookmarkEnd w:id="18"/>
    </w:p>
    <w:p w14:paraId="63B434A0" w14:textId="732ED64A" w:rsidR="00154AF0" w:rsidRDefault="00DA60A4" w:rsidP="00DA60A4">
      <w:pPr>
        <w:pStyle w:val="Book0"/>
        <w:ind w:left="-142" w:firstLine="851"/>
      </w:pPr>
      <w:bookmarkStart w:id="19" w:name="_Hlk164452397"/>
      <w:r w:rsidRPr="00DA60A4">
        <w:rPr>
          <w:rStyle w:val="a5"/>
          <w:rFonts w:ascii="Times New Roman" w:hAnsi="Times New Roman"/>
          <w:b w:val="0"/>
          <w:i w:val="0"/>
          <w:iCs/>
          <w:sz w:val="28"/>
        </w:rPr>
        <w:t xml:space="preserve">Здесь </w:t>
      </w:r>
      <w:r w:rsidR="00154AF0" w:rsidRPr="00DA60A4">
        <w:rPr>
          <w:rStyle w:val="a5"/>
          <w:rFonts w:ascii="Times New Roman" w:hAnsi="Times New Roman"/>
          <w:b w:val="0"/>
          <w:i w:val="0"/>
          <w:iCs/>
          <w:sz w:val="28"/>
        </w:rPr>
        <w:t xml:space="preserve">  </w:t>
      </w:r>
      <w:proofErr w:type="spellStart"/>
      <w:r w:rsidR="00154AF0" w:rsidRPr="00DA60A4">
        <w:rPr>
          <w:rStyle w:val="a5"/>
        </w:rPr>
        <w:t>key</w:t>
      </w:r>
      <w:proofErr w:type="spellEnd"/>
      <w:r w:rsidR="00154AF0" w:rsidRPr="00DA60A4">
        <w:rPr>
          <w:rStyle w:val="a5"/>
        </w:rPr>
        <w:t xml:space="preserve"> </w:t>
      </w:r>
      <w:r w:rsidR="00154AF0" w:rsidRPr="00DA60A4">
        <w:t>– ключ вершины графа;</w:t>
      </w:r>
      <w:r w:rsidRPr="00DA60A4">
        <w:t xml:space="preserve"> </w:t>
      </w:r>
      <w:proofErr w:type="spellStart"/>
      <w:r w:rsidR="00154AF0" w:rsidRPr="00DA60A4">
        <w:rPr>
          <w:rStyle w:val="a5"/>
        </w:rPr>
        <w:t>adjacent</w:t>
      </w:r>
      <w:proofErr w:type="spellEnd"/>
      <w:r w:rsidR="00154AF0" w:rsidRPr="00DA60A4">
        <w:rPr>
          <w:rStyle w:val="a5"/>
        </w:rPr>
        <w:t xml:space="preserve"> </w:t>
      </w:r>
      <w:r w:rsidR="00154AF0" w:rsidRPr="00DA60A4">
        <w:rPr>
          <w:rStyle w:val="a5"/>
          <w:rFonts w:ascii="Times New Roman" w:hAnsi="Times New Roman"/>
          <w:b w:val="0"/>
          <w:i w:val="0"/>
          <w:iCs/>
          <w:sz w:val="28"/>
        </w:rPr>
        <w:t xml:space="preserve">– </w:t>
      </w:r>
      <w:r w:rsidR="00154AF0" w:rsidRPr="00DA60A4">
        <w:t xml:space="preserve">список смежности для вершины; </w:t>
      </w:r>
      <w:proofErr w:type="spellStart"/>
      <w:proofErr w:type="gramStart"/>
      <w:r w:rsidR="00154AF0" w:rsidRPr="00DA60A4">
        <w:rPr>
          <w:rStyle w:val="a5"/>
        </w:rPr>
        <w:t>lengths</w:t>
      </w:r>
      <w:proofErr w:type="spellEnd"/>
      <w:r w:rsidR="00154AF0" w:rsidRPr="00DA60A4">
        <w:rPr>
          <w:rStyle w:val="a5"/>
        </w:rPr>
        <w:t xml:space="preserve"> </w:t>
      </w:r>
      <w:r w:rsidR="00154AF0" w:rsidRPr="00DA60A4">
        <w:t xml:space="preserve"> -</w:t>
      </w:r>
      <w:proofErr w:type="gramEnd"/>
      <w:r w:rsidR="00154AF0" w:rsidRPr="00DA60A4">
        <w:t xml:space="preserve"> набор длин ребер до вершин из списка смежности;</w:t>
      </w:r>
      <w:r w:rsidRPr="00DA60A4">
        <w:t xml:space="preserve"> </w:t>
      </w:r>
      <w:r w:rsidR="00154AF0" w:rsidRPr="00DA60A4">
        <w:rPr>
          <w:rStyle w:val="a5"/>
          <w:rFonts w:ascii="Times New Roman" w:hAnsi="Times New Roman"/>
          <w:b w:val="0"/>
          <w:i w:val="0"/>
          <w:iCs/>
          <w:sz w:val="28"/>
        </w:rPr>
        <w:t xml:space="preserve"> </w:t>
      </w:r>
      <w:proofErr w:type="spellStart"/>
      <w:r w:rsidR="00154AF0" w:rsidRPr="00DA60A4">
        <w:rPr>
          <w:rStyle w:val="a5"/>
        </w:rPr>
        <w:t>dist</w:t>
      </w:r>
      <w:proofErr w:type="spellEnd"/>
      <w:r w:rsidR="00154AF0" w:rsidRPr="00DA60A4">
        <w:rPr>
          <w:rStyle w:val="a5"/>
        </w:rPr>
        <w:t xml:space="preserve"> </w:t>
      </w:r>
      <w:r w:rsidR="00154AF0" w:rsidRPr="00DA60A4">
        <w:rPr>
          <w:rStyle w:val="a5"/>
          <w:rFonts w:ascii="Times New Roman" w:hAnsi="Times New Roman"/>
          <w:b w:val="0"/>
          <w:i w:val="0"/>
          <w:iCs/>
          <w:sz w:val="28"/>
        </w:rPr>
        <w:t>–</w:t>
      </w:r>
      <w:r w:rsidR="00154AF0" w:rsidRPr="00DA60A4">
        <w:t>суммарная длина пути</w:t>
      </w:r>
      <w:r>
        <w:t>.</w:t>
      </w:r>
    </w:p>
    <w:p w14:paraId="03988B4F" w14:textId="7946DF83" w:rsidR="00941299" w:rsidRDefault="007F0865" w:rsidP="00941299">
      <w:pPr>
        <w:pStyle w:val="Book0"/>
        <w:ind w:left="-142" w:firstLine="851"/>
        <w:rPr>
          <w:rStyle w:val="a5"/>
          <w:rFonts w:ascii="Times New Roman" w:hAnsi="Times New Roman"/>
          <w:b w:val="0"/>
          <w:i w:val="0"/>
          <w:iCs/>
          <w:sz w:val="28"/>
          <w:lang w:val="ru-RU"/>
        </w:rPr>
      </w:pPr>
      <w:r>
        <w:rPr>
          <w:rStyle w:val="a5"/>
          <w:rFonts w:ascii="Times New Roman" w:hAnsi="Times New Roman"/>
          <w:b w:val="0"/>
          <w:i w:val="0"/>
          <w:iCs/>
          <w:sz w:val="28"/>
          <w:lang w:val="ru-RU"/>
        </w:rPr>
        <w:t xml:space="preserve">Далее, в программе </w:t>
      </w:r>
      <w:proofErr w:type="spellStart"/>
      <w:r w:rsidRPr="007F0865">
        <w:rPr>
          <w:rStyle w:val="a5"/>
        </w:rPr>
        <w:t>main</w:t>
      </w:r>
      <w:proofErr w:type="spellEnd"/>
      <w:r w:rsidRPr="007F0865">
        <w:rPr>
          <w:rStyle w:val="a5"/>
          <w:rFonts w:ascii="Times New Roman" w:hAnsi="Times New Roman"/>
          <w:b w:val="0"/>
          <w:i w:val="0"/>
          <w:iCs/>
          <w:sz w:val="28"/>
          <w:lang w:val="ru-RU"/>
        </w:rPr>
        <w:t xml:space="preserve"> </w:t>
      </w:r>
      <w:r>
        <w:rPr>
          <w:rStyle w:val="a5"/>
          <w:rFonts w:ascii="Times New Roman" w:hAnsi="Times New Roman"/>
          <w:b w:val="0"/>
          <w:i w:val="0"/>
          <w:iCs/>
          <w:sz w:val="28"/>
          <w:lang w:val="ru-RU"/>
        </w:rPr>
        <w:t>создается экземпляр графа и в цикле создаются экземпляры вершин (рис.</w:t>
      </w:r>
      <w:r w:rsidR="00AD79EC" w:rsidRPr="00AD79EC">
        <w:rPr>
          <w:rStyle w:val="a5"/>
          <w:rFonts w:ascii="Times New Roman" w:hAnsi="Times New Roman"/>
          <w:b w:val="0"/>
          <w:i w:val="0"/>
          <w:iCs/>
          <w:sz w:val="28"/>
          <w:lang w:val="ru-RU"/>
        </w:rPr>
        <w:t xml:space="preserve"> 9.</w:t>
      </w:r>
      <w:r>
        <w:rPr>
          <w:rStyle w:val="a5"/>
          <w:rFonts w:ascii="Times New Roman" w:hAnsi="Times New Roman"/>
          <w:b w:val="0"/>
          <w:i w:val="0"/>
          <w:iCs/>
          <w:sz w:val="28"/>
          <w:lang w:val="ru-RU"/>
        </w:rPr>
        <w:t>2</w:t>
      </w:r>
      <w:r w:rsidR="00B220E3" w:rsidRPr="00B220E3">
        <w:rPr>
          <w:rStyle w:val="a5"/>
          <w:rFonts w:ascii="Times New Roman" w:hAnsi="Times New Roman"/>
          <w:b w:val="0"/>
          <w:i w:val="0"/>
          <w:iCs/>
          <w:sz w:val="28"/>
          <w:lang w:val="ru-RU"/>
        </w:rPr>
        <w:t>6</w:t>
      </w:r>
      <w:r>
        <w:rPr>
          <w:rStyle w:val="a5"/>
          <w:rFonts w:ascii="Times New Roman" w:hAnsi="Times New Roman"/>
          <w:b w:val="0"/>
          <w:i w:val="0"/>
          <w:iCs/>
          <w:sz w:val="28"/>
          <w:lang w:val="ru-RU"/>
        </w:rPr>
        <w:t>):</w:t>
      </w:r>
      <w:r w:rsidR="00941299">
        <w:rPr>
          <w:rStyle w:val="a5"/>
          <w:rFonts w:ascii="Times New Roman" w:hAnsi="Times New Roman"/>
          <w:b w:val="0"/>
          <w:i w:val="0"/>
          <w:iCs/>
          <w:sz w:val="28"/>
          <w:lang w:val="ru-RU"/>
        </w:rPr>
        <w:t xml:space="preserve"> </w:t>
      </w:r>
    </w:p>
    <w:bookmarkEnd w:id="19"/>
    <w:p w14:paraId="2A3F71B5" w14:textId="09DA5BC7" w:rsidR="00AD79EC" w:rsidRDefault="00AD79EC" w:rsidP="0086411F">
      <w:pPr>
        <w:pStyle w:val="Book0"/>
        <w:ind w:left="-142" w:firstLine="284"/>
        <w:rPr>
          <w:rStyle w:val="a5"/>
          <w:rFonts w:ascii="Times New Roman" w:hAnsi="Times New Roman"/>
          <w:b w:val="0"/>
          <w:i w:val="0"/>
          <w:iCs/>
          <w:sz w:val="28"/>
          <w:lang w:val="ru-RU"/>
        </w:rPr>
      </w:pPr>
      <w:r>
        <w:rPr>
          <w:noProof/>
          <w:lang w:val="ru-RU"/>
        </w:rPr>
        <w:lastRenderedPageBreak/>
        <w:drawing>
          <wp:inline distT="0" distB="0" distL="0" distR="0" wp14:anchorId="18FF8736" wp14:editId="04CF56C0">
            <wp:extent cx="6119495" cy="4768850"/>
            <wp:effectExtent l="0" t="0" r="0" b="0"/>
            <wp:docPr id="21343849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84931" name="Рисунок 2134384931"/>
                    <pic:cNvPicPr/>
                  </pic:nvPicPr>
                  <pic:blipFill>
                    <a:blip r:embed="rId38">
                      <a:extLst>
                        <a:ext uri="{28A0092B-C50C-407E-A947-70E740481C1C}">
                          <a14:useLocalDpi xmlns:a14="http://schemas.microsoft.com/office/drawing/2010/main" val="0"/>
                        </a:ext>
                      </a:extLst>
                    </a:blip>
                    <a:stretch>
                      <a:fillRect/>
                    </a:stretch>
                  </pic:blipFill>
                  <pic:spPr>
                    <a:xfrm>
                      <a:off x="0" y="0"/>
                      <a:ext cx="6119495" cy="4768850"/>
                    </a:xfrm>
                    <a:prstGeom prst="rect">
                      <a:avLst/>
                    </a:prstGeom>
                  </pic:spPr>
                </pic:pic>
              </a:graphicData>
            </a:graphic>
          </wp:inline>
        </w:drawing>
      </w:r>
    </w:p>
    <w:p w14:paraId="5825136F" w14:textId="39798297" w:rsidR="00AD79EC" w:rsidRDefault="00AD79EC" w:rsidP="00044A35">
      <w:pPr>
        <w:suppressAutoHyphens w:val="0"/>
        <w:spacing w:after="0" w:line="360" w:lineRule="auto"/>
        <w:rPr>
          <w:rStyle w:val="a5"/>
          <w:rFonts w:ascii="Times New Roman" w:hAnsi="Times New Roman"/>
          <w:b w:val="0"/>
          <w:i w:val="0"/>
          <w:iCs w:val="0"/>
          <w:sz w:val="28"/>
        </w:rPr>
      </w:pPr>
      <w:r>
        <w:rPr>
          <w:rStyle w:val="a5"/>
          <w:rFonts w:ascii="Times New Roman" w:hAnsi="Times New Roman"/>
          <w:b w:val="0"/>
          <w:i w:val="0"/>
          <w:iCs w:val="0"/>
          <w:sz w:val="28"/>
          <w:lang w:val="en-US"/>
        </w:rPr>
        <w:tab/>
      </w:r>
      <w:bookmarkStart w:id="20" w:name="_Hlk164453716"/>
      <w:r w:rsidR="00127DE2">
        <w:rPr>
          <w:rStyle w:val="a5"/>
          <w:rFonts w:ascii="Times New Roman" w:hAnsi="Times New Roman"/>
          <w:b w:val="0"/>
          <w:i w:val="0"/>
          <w:iCs w:val="0"/>
          <w:sz w:val="28"/>
        </w:rPr>
        <w:t>Рис</w:t>
      </w:r>
      <w:r w:rsidRPr="00AD79EC">
        <w:rPr>
          <w:rStyle w:val="a5"/>
          <w:rFonts w:ascii="Times New Roman" w:hAnsi="Times New Roman"/>
          <w:b w:val="0"/>
          <w:i w:val="0"/>
          <w:iCs w:val="0"/>
          <w:sz w:val="28"/>
        </w:rPr>
        <w:t>. 9.2</w:t>
      </w:r>
      <w:r w:rsidR="00F341F6">
        <w:rPr>
          <w:rStyle w:val="a5"/>
          <w:rFonts w:ascii="Times New Roman" w:hAnsi="Times New Roman"/>
          <w:b w:val="0"/>
          <w:i w:val="0"/>
          <w:iCs w:val="0"/>
          <w:sz w:val="28"/>
          <w:lang w:val="en-US"/>
        </w:rPr>
        <w:t>6</w:t>
      </w:r>
      <w:r w:rsidRPr="00AD79EC">
        <w:rPr>
          <w:rStyle w:val="a5"/>
          <w:rFonts w:ascii="Times New Roman" w:hAnsi="Times New Roman"/>
          <w:b w:val="0"/>
          <w:i w:val="0"/>
          <w:iCs w:val="0"/>
          <w:sz w:val="28"/>
        </w:rPr>
        <w:t xml:space="preserve">. </w:t>
      </w:r>
      <w:r>
        <w:rPr>
          <w:rStyle w:val="a5"/>
          <w:rFonts w:ascii="Times New Roman" w:hAnsi="Times New Roman"/>
          <w:b w:val="0"/>
          <w:i w:val="0"/>
          <w:iCs w:val="0"/>
          <w:sz w:val="28"/>
        </w:rPr>
        <w:t>Дракон-диаграммы методов формирования вершин графа</w:t>
      </w:r>
    </w:p>
    <w:p w14:paraId="79F1AE48" w14:textId="77777777" w:rsidR="00AD79EC" w:rsidRDefault="00AD79EC" w:rsidP="00044A35">
      <w:pPr>
        <w:suppressAutoHyphens w:val="0"/>
        <w:spacing w:after="0" w:line="360" w:lineRule="auto"/>
        <w:rPr>
          <w:rStyle w:val="a5"/>
          <w:rFonts w:ascii="Times New Roman" w:hAnsi="Times New Roman"/>
          <w:b w:val="0"/>
          <w:i w:val="0"/>
          <w:iCs w:val="0"/>
          <w:sz w:val="28"/>
        </w:rPr>
      </w:pPr>
      <w:r>
        <w:rPr>
          <w:rStyle w:val="a5"/>
          <w:rFonts w:ascii="Times New Roman" w:hAnsi="Times New Roman"/>
          <w:b w:val="0"/>
          <w:i w:val="0"/>
          <w:iCs w:val="0"/>
          <w:sz w:val="28"/>
        </w:rPr>
        <w:tab/>
      </w:r>
      <w:r>
        <w:rPr>
          <w:rStyle w:val="a5"/>
          <w:rFonts w:ascii="Times New Roman" w:hAnsi="Times New Roman"/>
          <w:b w:val="0"/>
          <w:i w:val="0"/>
          <w:iCs w:val="0"/>
          <w:sz w:val="28"/>
        </w:rPr>
        <w:tab/>
        <w:t>а). создание экземпляра графа и шаблонов вершин</w:t>
      </w:r>
    </w:p>
    <w:p w14:paraId="54942641" w14:textId="481A27EE" w:rsidR="00AD79EC" w:rsidRDefault="00AD79EC" w:rsidP="00044A35">
      <w:pPr>
        <w:suppressAutoHyphens w:val="0"/>
        <w:spacing w:after="0" w:line="360" w:lineRule="auto"/>
        <w:rPr>
          <w:rStyle w:val="a5"/>
          <w:rFonts w:ascii="Times New Roman" w:hAnsi="Times New Roman"/>
          <w:b w:val="0"/>
          <w:i w:val="0"/>
          <w:iCs w:val="0"/>
          <w:sz w:val="28"/>
        </w:rPr>
      </w:pPr>
      <w:r>
        <w:rPr>
          <w:rStyle w:val="a5"/>
          <w:rFonts w:ascii="Times New Roman" w:hAnsi="Times New Roman"/>
          <w:b w:val="0"/>
          <w:i w:val="0"/>
          <w:iCs w:val="0"/>
          <w:sz w:val="28"/>
        </w:rPr>
        <w:tab/>
      </w:r>
      <w:r>
        <w:rPr>
          <w:rStyle w:val="a5"/>
          <w:rFonts w:ascii="Times New Roman" w:hAnsi="Times New Roman"/>
          <w:b w:val="0"/>
          <w:i w:val="0"/>
          <w:iCs w:val="0"/>
          <w:sz w:val="28"/>
        </w:rPr>
        <w:tab/>
      </w:r>
      <w:r>
        <w:rPr>
          <w:rStyle w:val="a5"/>
          <w:rFonts w:ascii="Times New Roman" w:hAnsi="Times New Roman"/>
          <w:b w:val="0"/>
          <w:i w:val="0"/>
          <w:iCs w:val="0"/>
          <w:sz w:val="28"/>
          <w:lang w:val="en-US"/>
        </w:rPr>
        <w:t>b</w:t>
      </w:r>
      <w:r w:rsidRPr="00AD79EC">
        <w:rPr>
          <w:rStyle w:val="a5"/>
          <w:rFonts w:ascii="Times New Roman" w:hAnsi="Times New Roman"/>
          <w:b w:val="0"/>
          <w:i w:val="0"/>
          <w:iCs w:val="0"/>
          <w:sz w:val="28"/>
        </w:rPr>
        <w:t>)</w:t>
      </w:r>
      <w:r>
        <w:rPr>
          <w:rStyle w:val="a5"/>
          <w:rFonts w:ascii="Times New Roman" w:hAnsi="Times New Roman"/>
          <w:b w:val="0"/>
          <w:i w:val="0"/>
          <w:iCs w:val="0"/>
          <w:sz w:val="28"/>
        </w:rPr>
        <w:t>. создание новой вершины</w:t>
      </w:r>
    </w:p>
    <w:p w14:paraId="61EC531F" w14:textId="77777777" w:rsidR="00AD79EC" w:rsidRDefault="00AD79EC" w:rsidP="00044A35">
      <w:pPr>
        <w:suppressAutoHyphens w:val="0"/>
        <w:spacing w:after="0" w:line="360" w:lineRule="auto"/>
        <w:rPr>
          <w:rStyle w:val="a5"/>
          <w:rFonts w:ascii="Times New Roman" w:hAnsi="Times New Roman"/>
          <w:b w:val="0"/>
          <w:i w:val="0"/>
          <w:iCs w:val="0"/>
          <w:sz w:val="28"/>
        </w:rPr>
      </w:pPr>
      <w:r>
        <w:rPr>
          <w:rStyle w:val="a5"/>
          <w:rFonts w:ascii="Times New Roman" w:hAnsi="Times New Roman"/>
          <w:b w:val="0"/>
          <w:i w:val="0"/>
          <w:iCs w:val="0"/>
          <w:sz w:val="28"/>
        </w:rPr>
        <w:tab/>
      </w:r>
      <w:r>
        <w:rPr>
          <w:rStyle w:val="a5"/>
          <w:rFonts w:ascii="Times New Roman" w:hAnsi="Times New Roman"/>
          <w:b w:val="0"/>
          <w:i w:val="0"/>
          <w:iCs w:val="0"/>
          <w:sz w:val="28"/>
        </w:rPr>
        <w:tab/>
      </w:r>
      <w:r>
        <w:rPr>
          <w:rStyle w:val="a5"/>
          <w:rFonts w:ascii="Times New Roman" w:hAnsi="Times New Roman"/>
          <w:b w:val="0"/>
          <w:i w:val="0"/>
          <w:iCs w:val="0"/>
          <w:sz w:val="28"/>
          <w:lang w:val="en-US"/>
        </w:rPr>
        <w:t>c</w:t>
      </w:r>
      <w:r>
        <w:rPr>
          <w:rStyle w:val="a5"/>
          <w:rFonts w:ascii="Times New Roman" w:hAnsi="Times New Roman"/>
          <w:b w:val="0"/>
          <w:i w:val="0"/>
          <w:iCs w:val="0"/>
          <w:sz w:val="28"/>
        </w:rPr>
        <w:t xml:space="preserve">). наполнение вершины данными </w:t>
      </w:r>
    </w:p>
    <w:p w14:paraId="53D1D154" w14:textId="77777777" w:rsidR="00AD79EC" w:rsidRDefault="00AD79EC">
      <w:pPr>
        <w:suppressAutoHyphens w:val="0"/>
        <w:spacing w:after="0" w:line="240" w:lineRule="auto"/>
        <w:rPr>
          <w:rStyle w:val="a5"/>
          <w:rFonts w:ascii="Times New Roman" w:hAnsi="Times New Roman"/>
          <w:b w:val="0"/>
          <w:i w:val="0"/>
          <w:iCs w:val="0"/>
          <w:sz w:val="28"/>
        </w:rPr>
      </w:pPr>
    </w:p>
    <w:bookmarkEnd w:id="20"/>
    <w:p w14:paraId="2C23D7DA" w14:textId="77777777" w:rsidR="00044A35" w:rsidRDefault="00044A35">
      <w:pPr>
        <w:suppressAutoHyphens w:val="0"/>
        <w:spacing w:after="0" w:line="240" w:lineRule="auto"/>
        <w:rPr>
          <w:rStyle w:val="a5"/>
          <w:rFonts w:ascii="Times New Roman" w:hAnsi="Times New Roman"/>
          <w:b w:val="0"/>
          <w:i w:val="0"/>
          <w:iCs w:val="0"/>
          <w:sz w:val="28"/>
        </w:rPr>
      </w:pPr>
    </w:p>
    <w:p w14:paraId="026207CF" w14:textId="76150D5C" w:rsidR="00044A35" w:rsidRDefault="00044A35" w:rsidP="00127DE2">
      <w:pPr>
        <w:pStyle w:val="Book0"/>
        <w:ind w:left="-142" w:firstLine="851"/>
        <w:rPr>
          <w:lang w:val="ru-RU"/>
        </w:rPr>
      </w:pPr>
      <w:bookmarkStart w:id="21" w:name="_Hlk164453868"/>
      <w:r>
        <w:rPr>
          <w:rStyle w:val="a5"/>
          <w:rFonts w:ascii="Times New Roman" w:hAnsi="Times New Roman"/>
          <w:b w:val="0"/>
          <w:i w:val="0"/>
          <w:iCs/>
          <w:sz w:val="28"/>
        </w:rPr>
        <w:t xml:space="preserve">После создания вершин графа и заполнения их данными (ключи, соседние вершины и расстояния), формируются ребра с помощью метода </w:t>
      </w:r>
      <w:proofErr w:type="spellStart"/>
      <w:r w:rsidRPr="00044A35">
        <w:rPr>
          <w:rStyle w:val="a5"/>
          <w:sz w:val="26"/>
          <w:szCs w:val="26"/>
        </w:rPr>
        <w:t>addEdge</w:t>
      </w:r>
      <w:proofErr w:type="spellEnd"/>
      <w:r w:rsidRPr="00044A35">
        <w:rPr>
          <w:rStyle w:val="a5"/>
          <w:sz w:val="26"/>
          <w:szCs w:val="26"/>
          <w:lang w:val="ru-RU"/>
        </w:rPr>
        <w:t xml:space="preserve"> </w:t>
      </w:r>
      <w:r w:rsidRPr="00044A35">
        <w:t>(Рис. 9.2</w:t>
      </w:r>
      <w:r w:rsidR="00032C2B">
        <w:t>7</w:t>
      </w:r>
      <w:r w:rsidRPr="00044A35">
        <w:t>)</w:t>
      </w:r>
      <w:r>
        <w:rPr>
          <w:lang w:val="ru-RU"/>
        </w:rPr>
        <w:t>:</w:t>
      </w:r>
    </w:p>
    <w:bookmarkEnd w:id="21"/>
    <w:p w14:paraId="6D75814A" w14:textId="77777777" w:rsidR="00044A35" w:rsidRDefault="00044A35" w:rsidP="00044A35">
      <w:pPr>
        <w:pStyle w:val="Book0"/>
        <w:rPr>
          <w:lang w:val="ru-RU"/>
        </w:rPr>
      </w:pPr>
    </w:p>
    <w:p w14:paraId="73104FE2" w14:textId="77777777" w:rsidR="00044A35" w:rsidRDefault="00044A35" w:rsidP="00044A35">
      <w:pPr>
        <w:pStyle w:val="Book0"/>
        <w:rPr>
          <w:lang w:val="ru-RU"/>
        </w:rPr>
      </w:pPr>
    </w:p>
    <w:p w14:paraId="20EDAA32" w14:textId="77777777" w:rsidR="00044A35" w:rsidRDefault="00044A35" w:rsidP="00044A35">
      <w:pPr>
        <w:pStyle w:val="Book0"/>
        <w:ind w:left="-142" w:firstLine="426"/>
        <w:rPr>
          <w:rStyle w:val="a5"/>
          <w:rFonts w:ascii="Times New Roman" w:hAnsi="Times New Roman"/>
          <w:b w:val="0"/>
          <w:i w:val="0"/>
          <w:iCs/>
          <w:sz w:val="28"/>
          <w:lang w:val="ru-RU"/>
        </w:rPr>
      </w:pPr>
      <w:r>
        <w:rPr>
          <w:noProof/>
          <w:lang w:val="ru-RU"/>
        </w:rPr>
        <w:lastRenderedPageBreak/>
        <w:drawing>
          <wp:inline distT="0" distB="0" distL="0" distR="0" wp14:anchorId="7CF6C392" wp14:editId="655FAAA1">
            <wp:extent cx="6119495" cy="2691765"/>
            <wp:effectExtent l="0" t="0" r="0" b="0"/>
            <wp:docPr id="144629806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98061" name="Рисунок 1446298061"/>
                    <pic:cNvPicPr/>
                  </pic:nvPicPr>
                  <pic:blipFill>
                    <a:blip r:embed="rId39">
                      <a:extLst>
                        <a:ext uri="{28A0092B-C50C-407E-A947-70E740481C1C}">
                          <a14:useLocalDpi xmlns:a14="http://schemas.microsoft.com/office/drawing/2010/main" val="0"/>
                        </a:ext>
                      </a:extLst>
                    </a:blip>
                    <a:stretch>
                      <a:fillRect/>
                    </a:stretch>
                  </pic:blipFill>
                  <pic:spPr>
                    <a:xfrm>
                      <a:off x="0" y="0"/>
                      <a:ext cx="6119495" cy="2691765"/>
                    </a:xfrm>
                    <a:prstGeom prst="rect">
                      <a:avLst/>
                    </a:prstGeom>
                  </pic:spPr>
                </pic:pic>
              </a:graphicData>
            </a:graphic>
          </wp:inline>
        </w:drawing>
      </w:r>
    </w:p>
    <w:p w14:paraId="1A6D0EC4" w14:textId="0BE460BB" w:rsidR="00044A35" w:rsidRPr="00127DE2" w:rsidRDefault="00044A35" w:rsidP="00127DE2">
      <w:pPr>
        <w:pStyle w:val="Book0"/>
        <w:ind w:left="0" w:firstLine="0"/>
        <w:rPr>
          <w:rStyle w:val="a5"/>
          <w:rFonts w:ascii="Times New Roman" w:hAnsi="Times New Roman"/>
          <w:b w:val="0"/>
          <w:i w:val="0"/>
          <w:iCs/>
          <w:sz w:val="28"/>
          <w:lang w:val="ru-RU"/>
        </w:rPr>
      </w:pPr>
      <w:bookmarkStart w:id="22" w:name="_Hlk164454351"/>
      <w:r>
        <w:rPr>
          <w:rStyle w:val="a5"/>
          <w:rFonts w:ascii="Times New Roman" w:hAnsi="Times New Roman"/>
          <w:b w:val="0"/>
          <w:i w:val="0"/>
          <w:iCs/>
          <w:sz w:val="28"/>
          <w:lang w:val="ru-RU"/>
        </w:rPr>
        <w:t>Рис. 9.2</w:t>
      </w:r>
      <w:r w:rsidR="00F341F6">
        <w:rPr>
          <w:rStyle w:val="a5"/>
          <w:rFonts w:ascii="Times New Roman" w:hAnsi="Times New Roman"/>
          <w:b w:val="0"/>
          <w:i w:val="0"/>
          <w:iCs/>
          <w:sz w:val="28"/>
          <w:lang w:val="en-US"/>
        </w:rPr>
        <w:t>7</w:t>
      </w:r>
      <w:r>
        <w:rPr>
          <w:rStyle w:val="a5"/>
          <w:rFonts w:ascii="Times New Roman" w:hAnsi="Times New Roman"/>
          <w:b w:val="0"/>
          <w:i w:val="0"/>
          <w:iCs/>
          <w:sz w:val="28"/>
          <w:lang w:val="ru-RU"/>
        </w:rPr>
        <w:t xml:space="preserve">. Дракон-диаграммы </w:t>
      </w:r>
      <w:r w:rsidR="00127DE2">
        <w:rPr>
          <w:rStyle w:val="a5"/>
          <w:rFonts w:ascii="Times New Roman" w:hAnsi="Times New Roman"/>
          <w:b w:val="0"/>
          <w:i w:val="0"/>
          <w:iCs/>
          <w:sz w:val="28"/>
          <w:lang w:val="ru-RU"/>
        </w:rPr>
        <w:t xml:space="preserve">метода </w:t>
      </w:r>
      <w:r>
        <w:rPr>
          <w:rStyle w:val="a5"/>
          <w:rFonts w:ascii="Times New Roman" w:hAnsi="Times New Roman"/>
          <w:b w:val="0"/>
          <w:i w:val="0"/>
          <w:iCs/>
          <w:sz w:val="28"/>
          <w:lang w:val="ru-RU"/>
        </w:rPr>
        <w:t>формирования ребер графа</w:t>
      </w:r>
      <w:r w:rsidR="00127DE2">
        <w:rPr>
          <w:rStyle w:val="a5"/>
          <w:rFonts w:ascii="Times New Roman" w:hAnsi="Times New Roman"/>
          <w:b w:val="0"/>
          <w:i w:val="0"/>
          <w:iCs/>
          <w:sz w:val="28"/>
          <w:lang w:val="ru-RU"/>
        </w:rPr>
        <w:t xml:space="preserve"> </w:t>
      </w:r>
      <w:proofErr w:type="spellStart"/>
      <w:r w:rsidR="00127DE2" w:rsidRPr="00044A35">
        <w:rPr>
          <w:rStyle w:val="a5"/>
          <w:sz w:val="26"/>
          <w:szCs w:val="26"/>
        </w:rPr>
        <w:t>addEdge</w:t>
      </w:r>
      <w:proofErr w:type="spellEnd"/>
      <w:r w:rsidR="00127DE2">
        <w:rPr>
          <w:rStyle w:val="a5"/>
          <w:sz w:val="26"/>
          <w:szCs w:val="26"/>
          <w:lang w:val="ru-RU"/>
        </w:rPr>
        <w:t xml:space="preserve"> </w:t>
      </w:r>
      <w:bookmarkEnd w:id="22"/>
    </w:p>
    <w:p w14:paraId="0C53AC72" w14:textId="65EA6F9D" w:rsidR="003E1C25" w:rsidRPr="003E1C25" w:rsidRDefault="003E1C25" w:rsidP="003E1C25">
      <w:pPr>
        <w:pStyle w:val="Book0"/>
        <w:ind w:left="-142" w:firstLine="851"/>
        <w:rPr>
          <w:color w:val="auto"/>
        </w:rPr>
      </w:pPr>
      <w:bookmarkStart w:id="23" w:name="_Hlk164454451"/>
      <w:r>
        <w:rPr>
          <w:rFonts w:eastAsia="Calibri"/>
          <w:lang w:val="uk-UA"/>
        </w:rPr>
        <w:t xml:space="preserve">Алгоритм метода </w:t>
      </w:r>
      <w:proofErr w:type="spellStart"/>
      <w:r w:rsidRPr="00044A35">
        <w:rPr>
          <w:rStyle w:val="a5"/>
          <w:sz w:val="26"/>
          <w:szCs w:val="26"/>
        </w:rPr>
        <w:t>addEdge</w:t>
      </w:r>
      <w:proofErr w:type="spellEnd"/>
      <w:r>
        <w:rPr>
          <w:rStyle w:val="a5"/>
          <w:sz w:val="26"/>
          <w:szCs w:val="26"/>
          <w:lang w:val="ru-RU"/>
        </w:rPr>
        <w:t>(</w:t>
      </w:r>
      <w:r>
        <w:rPr>
          <w:rStyle w:val="a5"/>
          <w:sz w:val="26"/>
          <w:szCs w:val="26"/>
          <w:lang w:val="en-US"/>
        </w:rPr>
        <w:t>from</w:t>
      </w:r>
      <w:r w:rsidRPr="003E1C25">
        <w:rPr>
          <w:rStyle w:val="a5"/>
          <w:sz w:val="26"/>
          <w:szCs w:val="26"/>
          <w:lang w:val="ru-RU"/>
        </w:rPr>
        <w:t xml:space="preserve">, </w:t>
      </w:r>
      <w:r>
        <w:rPr>
          <w:rStyle w:val="a5"/>
          <w:sz w:val="26"/>
          <w:szCs w:val="26"/>
          <w:lang w:val="en-US"/>
        </w:rPr>
        <w:t>to</w:t>
      </w:r>
      <w:r w:rsidRPr="003E1C25">
        <w:rPr>
          <w:rStyle w:val="a5"/>
          <w:sz w:val="26"/>
          <w:szCs w:val="26"/>
          <w:lang w:val="ru-RU"/>
        </w:rPr>
        <w:t xml:space="preserve">, </w:t>
      </w:r>
      <w:r>
        <w:rPr>
          <w:rStyle w:val="a5"/>
          <w:sz w:val="26"/>
          <w:szCs w:val="26"/>
          <w:lang w:val="en-US"/>
        </w:rPr>
        <w:t>length</w:t>
      </w:r>
      <w:r w:rsidRPr="003E1C25">
        <w:rPr>
          <w:rStyle w:val="a5"/>
          <w:sz w:val="26"/>
          <w:szCs w:val="26"/>
          <w:lang w:val="ru-RU"/>
        </w:rPr>
        <w:t xml:space="preserve">) </w:t>
      </w:r>
      <w:proofErr w:type="spellStart"/>
      <w:r>
        <w:rPr>
          <w:rFonts w:eastAsia="Calibri"/>
          <w:lang w:val="uk-UA"/>
        </w:rPr>
        <w:t>реализуется</w:t>
      </w:r>
      <w:proofErr w:type="spellEnd"/>
      <w:r>
        <w:rPr>
          <w:rFonts w:eastAsia="Calibri"/>
          <w:lang w:val="uk-UA"/>
        </w:rPr>
        <w:t xml:space="preserve"> </w:t>
      </w:r>
      <w:r>
        <w:rPr>
          <w:rFonts w:eastAsia="Calibri"/>
          <w:lang w:val="ru-RU"/>
        </w:rPr>
        <w:t>следующим образом</w:t>
      </w:r>
      <w:r>
        <w:rPr>
          <w:rFonts w:eastAsia="Calibri"/>
          <w:lang w:val="uk-UA"/>
        </w:rPr>
        <w:t xml:space="preserve">. </w:t>
      </w:r>
      <w:r w:rsidRPr="003E1C25">
        <w:t>Сначала метод получает две вершины, между которыми нужно добавить ребро</w:t>
      </w:r>
      <w:r>
        <w:rPr>
          <w:lang w:val="ru-RU"/>
        </w:rPr>
        <w:t xml:space="preserve"> (</w:t>
      </w:r>
      <w:proofErr w:type="spellStart"/>
      <w:proofErr w:type="gramStart"/>
      <w:r w:rsidRPr="003E1C25">
        <w:rPr>
          <w:rStyle w:val="a5"/>
          <w:rFonts w:eastAsia="Calibri"/>
        </w:rPr>
        <w:t>graph.getVertex</w:t>
      </w:r>
      <w:proofErr w:type="spellEnd"/>
      <w:proofErr w:type="gramEnd"/>
      <w:r w:rsidRPr="003E1C25">
        <w:rPr>
          <w:rStyle w:val="a5"/>
          <w:rFonts w:eastAsia="Calibri"/>
        </w:rPr>
        <w:t>(</w:t>
      </w:r>
      <w:proofErr w:type="spellStart"/>
      <w:r w:rsidRPr="003E1C25">
        <w:rPr>
          <w:rStyle w:val="a5"/>
          <w:rFonts w:eastAsia="Calibri"/>
        </w:rPr>
        <w:t>from</w:t>
      </w:r>
      <w:proofErr w:type="spellEnd"/>
      <w:r w:rsidRPr="003E1C25">
        <w:rPr>
          <w:rStyle w:val="a5"/>
          <w:rFonts w:eastAsia="Calibri"/>
        </w:rPr>
        <w:t>)</w:t>
      </w:r>
      <w:r>
        <w:rPr>
          <w:rStyle w:val="a5"/>
          <w:rFonts w:eastAsia="Calibri"/>
          <w:lang w:val="ru-RU"/>
        </w:rPr>
        <w:t>,</w:t>
      </w:r>
      <w:r w:rsidRPr="003E1C25">
        <w:rPr>
          <w:rStyle w:val="a5"/>
        </w:rPr>
        <w:t> </w:t>
      </w:r>
      <w:proofErr w:type="spellStart"/>
      <w:r w:rsidRPr="003E1C25">
        <w:rPr>
          <w:rStyle w:val="a5"/>
          <w:rFonts w:eastAsia="Calibri"/>
        </w:rPr>
        <w:t>graph.getVertex</w:t>
      </w:r>
      <w:proofErr w:type="spellEnd"/>
      <w:r w:rsidRPr="003E1C25">
        <w:rPr>
          <w:rStyle w:val="a5"/>
          <w:rFonts w:eastAsia="Calibri"/>
        </w:rPr>
        <w:t>(</w:t>
      </w:r>
      <w:proofErr w:type="spellStart"/>
      <w:r w:rsidRPr="003E1C25">
        <w:rPr>
          <w:rStyle w:val="a5"/>
          <w:rFonts w:eastAsia="Calibri"/>
        </w:rPr>
        <w:t>to</w:t>
      </w:r>
      <w:proofErr w:type="spellEnd"/>
      <w:r w:rsidRPr="003E1C25">
        <w:rPr>
          <w:rStyle w:val="a5"/>
          <w:rFonts w:eastAsia="Calibri"/>
        </w:rPr>
        <w:t>)</w:t>
      </w:r>
      <w:r w:rsidRPr="003E1C25">
        <w:rPr>
          <w:rFonts w:eastAsia="Calibri"/>
        </w:rPr>
        <w:t>)</w:t>
      </w:r>
      <w:r w:rsidRPr="003E1C25">
        <w:t>, где </w:t>
      </w:r>
      <w:proofErr w:type="spellStart"/>
      <w:r w:rsidRPr="003E1C25">
        <w:rPr>
          <w:rStyle w:val="a5"/>
          <w:rFonts w:eastAsia="Calibri"/>
          <w:sz w:val="26"/>
          <w:szCs w:val="26"/>
        </w:rPr>
        <w:t>from</w:t>
      </w:r>
      <w:proofErr w:type="spellEnd"/>
      <w:r w:rsidRPr="003E1C25">
        <w:rPr>
          <w:rStyle w:val="a5"/>
        </w:rPr>
        <w:t> </w:t>
      </w:r>
      <w:r w:rsidRPr="003E1C25">
        <w:t>и </w:t>
      </w:r>
      <w:proofErr w:type="spellStart"/>
      <w:r w:rsidRPr="003E1C25">
        <w:rPr>
          <w:rStyle w:val="a5"/>
          <w:rFonts w:eastAsia="Calibri"/>
          <w:sz w:val="26"/>
          <w:szCs w:val="26"/>
        </w:rPr>
        <w:t>to</w:t>
      </w:r>
      <w:proofErr w:type="spellEnd"/>
      <w:r w:rsidRPr="003E1C25">
        <w:rPr>
          <w:rStyle w:val="a5"/>
        </w:rPr>
        <w:t> </w:t>
      </w:r>
      <w:r w:rsidRPr="003E1C25">
        <w:t>-  ключи вершин.</w:t>
      </w:r>
      <w:r>
        <w:rPr>
          <w:lang w:val="ru-RU"/>
        </w:rPr>
        <w:t xml:space="preserve"> </w:t>
      </w:r>
      <w:r w:rsidRPr="003E1C25">
        <w:t>Затем метод добавляет вершину </w:t>
      </w:r>
      <w:proofErr w:type="spellStart"/>
      <w:r w:rsidRPr="003E1C25">
        <w:rPr>
          <w:rStyle w:val="a5"/>
          <w:rFonts w:eastAsia="Calibri"/>
          <w:sz w:val="26"/>
          <w:szCs w:val="26"/>
        </w:rPr>
        <w:t>toVertex</w:t>
      </w:r>
      <w:proofErr w:type="spellEnd"/>
      <w:r w:rsidRPr="003E1C25">
        <w:rPr>
          <w:rStyle w:val="a5"/>
          <w:sz w:val="26"/>
          <w:szCs w:val="26"/>
        </w:rPr>
        <w:t> </w:t>
      </w:r>
      <w:r w:rsidRPr="003E1C25">
        <w:t>в список смежных вершин для вершины </w:t>
      </w:r>
      <w:proofErr w:type="spellStart"/>
      <w:r w:rsidRPr="003E1C25">
        <w:rPr>
          <w:rStyle w:val="a5"/>
          <w:rFonts w:eastAsia="Calibri"/>
          <w:sz w:val="26"/>
          <w:szCs w:val="26"/>
        </w:rPr>
        <w:t>fromVertex</w:t>
      </w:r>
      <w:proofErr w:type="spellEnd"/>
      <w:r>
        <w:rPr>
          <w:rStyle w:val="a5"/>
          <w:rFonts w:eastAsia="Calibri"/>
          <w:sz w:val="26"/>
          <w:szCs w:val="26"/>
          <w:lang w:val="ru-RU"/>
        </w:rPr>
        <w:t xml:space="preserve"> (</w:t>
      </w:r>
      <w:proofErr w:type="spellStart"/>
      <w:proofErr w:type="gramStart"/>
      <w:r w:rsidRPr="003E1C25">
        <w:rPr>
          <w:rStyle w:val="a5"/>
          <w:rFonts w:eastAsia="Calibri"/>
          <w:sz w:val="26"/>
          <w:szCs w:val="26"/>
        </w:rPr>
        <w:t>append</w:t>
      </w:r>
      <w:proofErr w:type="spellEnd"/>
      <w:r w:rsidRPr="003E1C25">
        <w:rPr>
          <w:rStyle w:val="a5"/>
          <w:rFonts w:eastAsia="Calibri"/>
          <w:sz w:val="26"/>
          <w:szCs w:val="26"/>
        </w:rPr>
        <w:t>(</w:t>
      </w:r>
      <w:proofErr w:type="spellStart"/>
      <w:proofErr w:type="gramEnd"/>
      <w:r w:rsidRPr="003E1C25">
        <w:rPr>
          <w:rStyle w:val="a5"/>
          <w:rFonts w:eastAsia="Calibri"/>
          <w:sz w:val="26"/>
          <w:szCs w:val="26"/>
        </w:rPr>
        <w:t>fromVertex.adjacent</w:t>
      </w:r>
      <w:proofErr w:type="spellEnd"/>
      <w:r w:rsidRPr="003E1C25">
        <w:rPr>
          <w:rStyle w:val="a5"/>
          <w:rFonts w:eastAsia="Calibri"/>
          <w:sz w:val="26"/>
          <w:szCs w:val="26"/>
        </w:rPr>
        <w:t xml:space="preserve">, </w:t>
      </w:r>
      <w:proofErr w:type="spellStart"/>
      <w:r w:rsidRPr="003E1C25">
        <w:rPr>
          <w:rStyle w:val="a5"/>
          <w:rFonts w:eastAsia="Calibri"/>
          <w:sz w:val="26"/>
          <w:szCs w:val="26"/>
        </w:rPr>
        <w:t>toVertex</w:t>
      </w:r>
      <w:proofErr w:type="spellEnd"/>
      <w:r w:rsidRPr="003E1C25">
        <w:rPr>
          <w:rFonts w:eastAsia="Calibri"/>
        </w:rPr>
        <w:t>)</w:t>
      </w:r>
      <w:r w:rsidRPr="003E1C25">
        <w:t xml:space="preserve">. </w:t>
      </w:r>
      <w:r>
        <w:rPr>
          <w:lang w:val="ru-RU"/>
        </w:rPr>
        <w:t xml:space="preserve">В результате формируется </w:t>
      </w:r>
      <w:r w:rsidRPr="003E1C25">
        <w:t>ребро между этими двумя вершинами</w:t>
      </w:r>
      <w:r>
        <w:rPr>
          <w:lang w:val="ru-RU"/>
        </w:rPr>
        <w:t xml:space="preserve"> </w:t>
      </w:r>
      <w:proofErr w:type="spellStart"/>
      <w:r w:rsidRPr="003E1C25">
        <w:rPr>
          <w:rStyle w:val="a5"/>
          <w:rFonts w:eastAsia="Calibri"/>
          <w:sz w:val="26"/>
          <w:szCs w:val="26"/>
        </w:rPr>
        <w:t>fromVertex</w:t>
      </w:r>
      <w:proofErr w:type="spellEnd"/>
      <w:r>
        <w:rPr>
          <w:rStyle w:val="a5"/>
          <w:rFonts w:eastAsia="Calibri"/>
          <w:sz w:val="26"/>
          <w:szCs w:val="26"/>
          <w:lang w:val="ru-RU"/>
        </w:rPr>
        <w:t xml:space="preserve"> </w:t>
      </w:r>
      <w:r w:rsidRPr="003E1C25">
        <w:rPr>
          <w:rFonts w:eastAsia="Calibri"/>
        </w:rPr>
        <w:t>и</w:t>
      </w:r>
      <w:r>
        <w:rPr>
          <w:rFonts w:eastAsia="Calibri"/>
          <w:lang w:val="uk-UA"/>
        </w:rPr>
        <w:t xml:space="preserve"> </w:t>
      </w:r>
      <w:proofErr w:type="spellStart"/>
      <w:r w:rsidRPr="003E1C25">
        <w:rPr>
          <w:rStyle w:val="a5"/>
          <w:rFonts w:eastAsia="Calibri"/>
          <w:sz w:val="26"/>
          <w:szCs w:val="26"/>
        </w:rPr>
        <w:t>toVertex</w:t>
      </w:r>
      <w:proofErr w:type="spellEnd"/>
      <w:r w:rsidRPr="003E1C25">
        <w:t>.</w:t>
      </w:r>
      <w:r>
        <w:rPr>
          <w:lang w:val="uk-UA"/>
        </w:rPr>
        <w:t xml:space="preserve"> На </w:t>
      </w:r>
      <w:proofErr w:type="spellStart"/>
      <w:r>
        <w:rPr>
          <w:lang w:val="uk-UA"/>
        </w:rPr>
        <w:t>последнем</w:t>
      </w:r>
      <w:proofErr w:type="spellEnd"/>
      <w:r>
        <w:rPr>
          <w:lang w:val="uk-UA"/>
        </w:rPr>
        <w:t xml:space="preserve"> шаге</w:t>
      </w:r>
      <w:r w:rsidRPr="003E1C25">
        <w:rPr>
          <w:color w:val="auto"/>
        </w:rPr>
        <w:t xml:space="preserve"> метод добавляет длину ребра в список длин ребер для вершины </w:t>
      </w:r>
      <w:proofErr w:type="spellStart"/>
      <w:r w:rsidRPr="003E1C25">
        <w:rPr>
          <w:rStyle w:val="a5"/>
          <w:rFonts w:eastAsia="Calibri"/>
          <w:sz w:val="26"/>
          <w:szCs w:val="26"/>
        </w:rPr>
        <w:t>fromVertex</w:t>
      </w:r>
      <w:proofErr w:type="spellEnd"/>
      <w:r>
        <w:rPr>
          <w:rStyle w:val="a5"/>
          <w:rFonts w:eastAsia="Calibri"/>
          <w:sz w:val="26"/>
          <w:szCs w:val="26"/>
          <w:lang w:val="uk-UA"/>
        </w:rPr>
        <w:t xml:space="preserve"> </w:t>
      </w:r>
      <w:r w:rsidRPr="003E1C25">
        <w:rPr>
          <w:rFonts w:eastAsia="Calibri"/>
        </w:rPr>
        <w:t>(</w:t>
      </w:r>
      <w:proofErr w:type="spellStart"/>
      <w:r w:rsidRPr="003E1C25">
        <w:rPr>
          <w:rStyle w:val="a5"/>
          <w:rFonts w:eastAsia="Calibri"/>
        </w:rPr>
        <w:t>append</w:t>
      </w:r>
      <w:proofErr w:type="spellEnd"/>
      <w:r w:rsidRPr="003E1C25">
        <w:rPr>
          <w:rStyle w:val="a5"/>
          <w:rFonts w:eastAsia="Calibri"/>
        </w:rPr>
        <w:t>(</w:t>
      </w:r>
      <w:proofErr w:type="spellStart"/>
      <w:r w:rsidRPr="003E1C25">
        <w:rPr>
          <w:rStyle w:val="a5"/>
          <w:rFonts w:eastAsia="Calibri"/>
        </w:rPr>
        <w:t>fromVertex.lengths</w:t>
      </w:r>
      <w:proofErr w:type="spellEnd"/>
      <w:r w:rsidRPr="003E1C25">
        <w:rPr>
          <w:rStyle w:val="a5"/>
          <w:rFonts w:eastAsia="Calibri"/>
        </w:rPr>
        <w:t xml:space="preserve">, </w:t>
      </w:r>
      <w:proofErr w:type="spellStart"/>
      <w:r w:rsidRPr="003E1C25">
        <w:rPr>
          <w:rStyle w:val="a5"/>
          <w:rFonts w:eastAsia="Calibri"/>
        </w:rPr>
        <w:t>length</w:t>
      </w:r>
      <w:proofErr w:type="spellEnd"/>
      <w:r w:rsidRPr="003E1C25">
        <w:rPr>
          <w:rStyle w:val="a5"/>
          <w:rFonts w:eastAsia="Calibri"/>
        </w:rPr>
        <w:t>)</w:t>
      </w:r>
      <w:r w:rsidRPr="003E1C25">
        <w:rPr>
          <w:rFonts w:eastAsia="Calibri"/>
        </w:rPr>
        <w:t>)</w:t>
      </w:r>
      <w:r w:rsidRPr="003E1C25">
        <w:rPr>
          <w:color w:val="auto"/>
        </w:rPr>
        <w:t>. Это означает, что длина ребра между вершинами </w:t>
      </w:r>
      <w:proofErr w:type="spellStart"/>
      <w:r w:rsidRPr="003E1C25">
        <w:rPr>
          <w:rStyle w:val="HTML0"/>
          <w:rFonts w:eastAsia="Calibri"/>
          <w:color w:val="auto"/>
        </w:rPr>
        <w:t>fromVertex</w:t>
      </w:r>
      <w:proofErr w:type="spellEnd"/>
      <w:r w:rsidRPr="003E1C25">
        <w:rPr>
          <w:color w:val="auto"/>
        </w:rPr>
        <w:t> и </w:t>
      </w:r>
      <w:proofErr w:type="spellStart"/>
      <w:r w:rsidRPr="003E1C25">
        <w:rPr>
          <w:rStyle w:val="HTML0"/>
          <w:rFonts w:eastAsia="Calibri"/>
          <w:color w:val="auto"/>
        </w:rPr>
        <w:t>toVertex</w:t>
      </w:r>
      <w:proofErr w:type="spellEnd"/>
      <w:r w:rsidRPr="003E1C25">
        <w:rPr>
          <w:color w:val="auto"/>
        </w:rPr>
        <w:t> теперь известна.</w:t>
      </w:r>
    </w:p>
    <w:p w14:paraId="2EB2C06C" w14:textId="205E52FF" w:rsidR="00044A35" w:rsidRDefault="00044A35" w:rsidP="003E1C25">
      <w:pPr>
        <w:pStyle w:val="Book0"/>
        <w:ind w:left="0" w:firstLine="0"/>
        <w:rPr>
          <w:rStyle w:val="a5"/>
          <w:rFonts w:ascii="Times New Roman" w:hAnsi="Times New Roman"/>
          <w:b w:val="0"/>
          <w:i w:val="0"/>
          <w:iCs/>
          <w:sz w:val="28"/>
          <w:lang w:val="en-US"/>
        </w:rPr>
      </w:pPr>
      <w:bookmarkStart w:id="24" w:name="_Hlk164455166"/>
      <w:bookmarkEnd w:id="23"/>
      <w:r>
        <w:rPr>
          <w:rStyle w:val="a5"/>
          <w:rFonts w:ascii="Times New Roman" w:hAnsi="Times New Roman"/>
          <w:b w:val="0"/>
          <w:i w:val="0"/>
          <w:iCs/>
          <w:sz w:val="28"/>
          <w:lang w:val="ru-RU"/>
        </w:rPr>
        <w:tab/>
      </w:r>
      <w:r w:rsidR="003E1C25">
        <w:rPr>
          <w:rStyle w:val="a5"/>
          <w:rFonts w:ascii="Times New Roman" w:hAnsi="Times New Roman"/>
          <w:b w:val="0"/>
          <w:i w:val="0"/>
          <w:iCs/>
          <w:sz w:val="28"/>
          <w:lang w:val="ru-RU"/>
        </w:rPr>
        <w:t xml:space="preserve">Заметим, что в программе </w:t>
      </w:r>
      <w:proofErr w:type="spellStart"/>
      <w:r w:rsidR="003E1C25" w:rsidRPr="00B35D34">
        <w:rPr>
          <w:rStyle w:val="a5"/>
          <w:sz w:val="26"/>
          <w:szCs w:val="26"/>
        </w:rPr>
        <w:t>main</w:t>
      </w:r>
      <w:proofErr w:type="spellEnd"/>
      <w:r w:rsidR="003E1C25" w:rsidRPr="003E1C25">
        <w:rPr>
          <w:rStyle w:val="a5"/>
          <w:rFonts w:ascii="Times New Roman" w:hAnsi="Times New Roman"/>
          <w:b w:val="0"/>
          <w:i w:val="0"/>
          <w:iCs/>
          <w:sz w:val="28"/>
          <w:lang w:val="ru-RU"/>
        </w:rPr>
        <w:t xml:space="preserve"> </w:t>
      </w:r>
      <w:r w:rsidR="003E1C25">
        <w:rPr>
          <w:rStyle w:val="a5"/>
          <w:rFonts w:ascii="Times New Roman" w:hAnsi="Times New Roman"/>
          <w:b w:val="0"/>
          <w:i w:val="0"/>
          <w:iCs/>
          <w:sz w:val="28"/>
          <w:lang w:val="ru-RU"/>
        </w:rPr>
        <w:t xml:space="preserve">используется </w:t>
      </w:r>
      <w:r>
        <w:rPr>
          <w:rStyle w:val="a5"/>
          <w:rFonts w:ascii="Times New Roman" w:hAnsi="Times New Roman"/>
          <w:b w:val="0"/>
          <w:i w:val="0"/>
          <w:iCs/>
          <w:sz w:val="28"/>
          <w:lang w:val="ru-RU"/>
        </w:rPr>
        <w:t xml:space="preserve">метод </w:t>
      </w:r>
      <w:proofErr w:type="spellStart"/>
      <w:r w:rsidRPr="00044A35">
        <w:rPr>
          <w:rStyle w:val="a5"/>
          <w:sz w:val="26"/>
          <w:szCs w:val="26"/>
        </w:rPr>
        <w:t>addSymEdge</w:t>
      </w:r>
      <w:proofErr w:type="spellEnd"/>
      <w:r>
        <w:rPr>
          <w:rStyle w:val="a5"/>
          <w:rFonts w:ascii="Times New Roman" w:hAnsi="Times New Roman"/>
          <w:b w:val="0"/>
          <w:i w:val="0"/>
          <w:iCs/>
          <w:sz w:val="28"/>
          <w:lang w:val="ru-RU"/>
        </w:rPr>
        <w:t xml:space="preserve"> (</w:t>
      </w:r>
      <w:proofErr w:type="gramStart"/>
      <w:r>
        <w:rPr>
          <w:rStyle w:val="a5"/>
          <w:rFonts w:ascii="Times New Roman" w:hAnsi="Times New Roman"/>
          <w:b w:val="0"/>
          <w:i w:val="0"/>
          <w:iCs/>
          <w:sz w:val="28"/>
          <w:lang w:val="en-US"/>
        </w:rPr>
        <w:t>u</w:t>
      </w:r>
      <w:r w:rsidRPr="00044A35">
        <w:rPr>
          <w:rStyle w:val="a5"/>
          <w:rFonts w:ascii="Times New Roman" w:hAnsi="Times New Roman"/>
          <w:b w:val="0"/>
          <w:i w:val="0"/>
          <w:iCs/>
          <w:sz w:val="28"/>
          <w:lang w:val="ru-RU"/>
        </w:rPr>
        <w:t>,</w:t>
      </w:r>
      <w:r>
        <w:rPr>
          <w:rStyle w:val="a5"/>
          <w:rFonts w:ascii="Times New Roman" w:hAnsi="Times New Roman"/>
          <w:b w:val="0"/>
          <w:i w:val="0"/>
          <w:iCs/>
          <w:sz w:val="28"/>
          <w:lang w:val="en-US"/>
        </w:rPr>
        <w:t>v</w:t>
      </w:r>
      <w:proofErr w:type="gramEnd"/>
      <w:r w:rsidRPr="00044A35">
        <w:rPr>
          <w:rStyle w:val="a5"/>
          <w:rFonts w:ascii="Times New Roman" w:hAnsi="Times New Roman"/>
          <w:b w:val="0"/>
          <w:i w:val="0"/>
          <w:iCs/>
          <w:sz w:val="28"/>
          <w:lang w:val="ru-RU"/>
        </w:rPr>
        <w:t>,</w:t>
      </w:r>
      <w:r>
        <w:rPr>
          <w:rStyle w:val="a5"/>
          <w:rFonts w:ascii="Times New Roman" w:hAnsi="Times New Roman"/>
          <w:b w:val="0"/>
          <w:i w:val="0"/>
          <w:iCs/>
          <w:sz w:val="28"/>
          <w:lang w:val="en-US"/>
        </w:rPr>
        <w:t>L</w:t>
      </w:r>
      <w:r w:rsidRPr="00044A35">
        <w:rPr>
          <w:rStyle w:val="a5"/>
          <w:rFonts w:ascii="Times New Roman" w:hAnsi="Times New Roman"/>
          <w:b w:val="0"/>
          <w:i w:val="0"/>
          <w:iCs/>
          <w:sz w:val="28"/>
          <w:lang w:val="ru-RU"/>
        </w:rPr>
        <w:t xml:space="preserve">) </w:t>
      </w:r>
      <w:r>
        <w:rPr>
          <w:rStyle w:val="a5"/>
          <w:rFonts w:ascii="Times New Roman" w:hAnsi="Times New Roman"/>
          <w:b w:val="0"/>
          <w:i w:val="0"/>
          <w:iCs/>
          <w:sz w:val="28"/>
          <w:lang w:val="ru-RU"/>
        </w:rPr>
        <w:t xml:space="preserve"> </w:t>
      </w:r>
      <w:r w:rsidR="003E1C25">
        <w:rPr>
          <w:rStyle w:val="a5"/>
          <w:rFonts w:ascii="Times New Roman" w:hAnsi="Times New Roman"/>
          <w:b w:val="0"/>
          <w:i w:val="0"/>
          <w:iCs/>
          <w:sz w:val="28"/>
          <w:lang w:val="ru-RU"/>
        </w:rPr>
        <w:t xml:space="preserve">который </w:t>
      </w:r>
      <w:r>
        <w:rPr>
          <w:rStyle w:val="a5"/>
          <w:rFonts w:ascii="Times New Roman" w:hAnsi="Times New Roman"/>
          <w:b w:val="0"/>
          <w:i w:val="0"/>
          <w:iCs/>
          <w:sz w:val="28"/>
          <w:lang w:val="ru-RU"/>
        </w:rPr>
        <w:t>создает симметричные данные по каждому ребру в ненаправленном графе (рис.9.2</w:t>
      </w:r>
      <w:r w:rsidR="00B35D34" w:rsidRPr="00B35D34">
        <w:rPr>
          <w:rStyle w:val="a5"/>
          <w:rFonts w:ascii="Times New Roman" w:hAnsi="Times New Roman"/>
          <w:b w:val="0"/>
          <w:i w:val="0"/>
          <w:iCs/>
          <w:sz w:val="28"/>
          <w:lang w:val="ru-RU"/>
        </w:rPr>
        <w:t>8</w:t>
      </w:r>
      <w:r>
        <w:rPr>
          <w:rStyle w:val="a5"/>
          <w:rFonts w:ascii="Times New Roman" w:hAnsi="Times New Roman"/>
          <w:b w:val="0"/>
          <w:i w:val="0"/>
          <w:iCs/>
          <w:sz w:val="28"/>
          <w:lang w:val="ru-RU"/>
        </w:rPr>
        <w:t>):</w:t>
      </w:r>
    </w:p>
    <w:p w14:paraId="6E511D98" w14:textId="71287728" w:rsidR="00B35D34" w:rsidRPr="00B35D34" w:rsidRDefault="00B35D34" w:rsidP="003E1C25">
      <w:pPr>
        <w:pStyle w:val="Book0"/>
        <w:ind w:left="0" w:firstLine="0"/>
        <w:rPr>
          <w:rStyle w:val="a5"/>
          <w:rFonts w:ascii="Times New Roman" w:hAnsi="Times New Roman"/>
          <w:b w:val="0"/>
          <w:i w:val="0"/>
          <w:iCs/>
          <w:sz w:val="28"/>
          <w:lang w:val="en-US"/>
        </w:rPr>
      </w:pPr>
      <w:r>
        <w:rPr>
          <w:rStyle w:val="a5"/>
          <w:rFonts w:ascii="Times New Roman" w:hAnsi="Times New Roman"/>
          <w:b w:val="0"/>
          <w:i w:val="0"/>
          <w:iCs/>
          <w:sz w:val="28"/>
          <w:lang w:val="en-US"/>
        </w:rPr>
        <w:tab/>
      </w:r>
    </w:p>
    <w:bookmarkEnd w:id="24"/>
    <w:p w14:paraId="16C94BE5" w14:textId="1EEDCB5D" w:rsidR="00044A35" w:rsidRPr="00044A35" w:rsidRDefault="00044A35" w:rsidP="00F44B36">
      <w:pPr>
        <w:pStyle w:val="Book0"/>
        <w:ind w:left="0" w:firstLine="1418"/>
        <w:rPr>
          <w:rStyle w:val="a5"/>
          <w:rFonts w:ascii="Times New Roman" w:hAnsi="Times New Roman"/>
          <w:b w:val="0"/>
          <w:i w:val="0"/>
          <w:iCs/>
          <w:sz w:val="28"/>
          <w:lang w:val="ru-RU"/>
        </w:rPr>
      </w:pPr>
      <w:r>
        <w:rPr>
          <w:rStyle w:val="a5"/>
          <w:rFonts w:ascii="Times New Roman" w:hAnsi="Times New Roman"/>
          <w:b w:val="0"/>
          <w:i w:val="0"/>
          <w:iCs/>
          <w:sz w:val="28"/>
          <w:lang w:val="ru-RU"/>
        </w:rPr>
        <w:lastRenderedPageBreak/>
        <w:tab/>
      </w:r>
      <w:r w:rsidR="00F44B36">
        <w:rPr>
          <w:noProof/>
          <w:lang w:val="ru-RU"/>
        </w:rPr>
        <w:drawing>
          <wp:inline distT="0" distB="0" distL="0" distR="0" wp14:anchorId="239F7C30" wp14:editId="5E1FB0D0">
            <wp:extent cx="2939589" cy="1812616"/>
            <wp:effectExtent l="0" t="0" r="0" b="0"/>
            <wp:docPr id="5010665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66535" name="Рисунок 501066535"/>
                    <pic:cNvPicPr/>
                  </pic:nvPicPr>
                  <pic:blipFill>
                    <a:blip r:embed="rId40">
                      <a:extLst>
                        <a:ext uri="{28A0092B-C50C-407E-A947-70E740481C1C}">
                          <a14:useLocalDpi xmlns:a14="http://schemas.microsoft.com/office/drawing/2010/main" val="0"/>
                        </a:ext>
                      </a:extLst>
                    </a:blip>
                    <a:stretch>
                      <a:fillRect/>
                    </a:stretch>
                  </pic:blipFill>
                  <pic:spPr>
                    <a:xfrm>
                      <a:off x="0" y="0"/>
                      <a:ext cx="2957827" cy="1823862"/>
                    </a:xfrm>
                    <a:prstGeom prst="rect">
                      <a:avLst/>
                    </a:prstGeom>
                  </pic:spPr>
                </pic:pic>
              </a:graphicData>
            </a:graphic>
          </wp:inline>
        </w:drawing>
      </w:r>
      <w:r w:rsidRPr="00044A35">
        <w:rPr>
          <w:rStyle w:val="a5"/>
          <w:rFonts w:ascii="Times New Roman" w:hAnsi="Times New Roman"/>
          <w:b w:val="0"/>
          <w:i w:val="0"/>
          <w:iCs/>
          <w:sz w:val="28"/>
          <w:lang w:val="ru-RU"/>
        </w:rPr>
        <w:t xml:space="preserve"> </w:t>
      </w:r>
    </w:p>
    <w:p w14:paraId="6EEC9E5F" w14:textId="16E3336E" w:rsidR="00044A35" w:rsidRDefault="00F44B36" w:rsidP="00044A35">
      <w:pPr>
        <w:pStyle w:val="Book0"/>
        <w:ind w:left="-142" w:firstLine="850"/>
        <w:rPr>
          <w:rStyle w:val="a5"/>
          <w:rFonts w:ascii="Times New Roman" w:hAnsi="Times New Roman"/>
          <w:b w:val="0"/>
          <w:i w:val="0"/>
          <w:iCs/>
          <w:sz w:val="28"/>
          <w:lang w:val="ru-RU"/>
        </w:rPr>
      </w:pPr>
      <w:bookmarkStart w:id="25" w:name="_Hlk164455451"/>
      <w:r>
        <w:rPr>
          <w:rStyle w:val="a5"/>
          <w:rFonts w:ascii="Times New Roman" w:hAnsi="Times New Roman"/>
          <w:b w:val="0"/>
          <w:i w:val="0"/>
          <w:iCs/>
          <w:sz w:val="28"/>
          <w:lang w:val="ru-RU"/>
        </w:rPr>
        <w:t>Рис.9.2</w:t>
      </w:r>
      <w:r w:rsidR="00F341F6">
        <w:rPr>
          <w:rStyle w:val="a5"/>
          <w:rFonts w:ascii="Times New Roman" w:hAnsi="Times New Roman"/>
          <w:b w:val="0"/>
          <w:i w:val="0"/>
          <w:iCs/>
          <w:sz w:val="28"/>
          <w:lang w:val="en-US"/>
        </w:rPr>
        <w:t>8</w:t>
      </w:r>
      <w:r>
        <w:rPr>
          <w:rStyle w:val="a5"/>
          <w:rFonts w:ascii="Times New Roman" w:hAnsi="Times New Roman"/>
          <w:b w:val="0"/>
          <w:i w:val="0"/>
          <w:iCs/>
          <w:sz w:val="28"/>
          <w:lang w:val="ru-RU"/>
        </w:rPr>
        <w:t xml:space="preserve">. Дракон-диаграмма метода </w:t>
      </w:r>
      <w:proofErr w:type="spellStart"/>
      <w:r>
        <w:rPr>
          <w:rStyle w:val="a5"/>
          <w:rFonts w:ascii="Times New Roman" w:hAnsi="Times New Roman"/>
          <w:b w:val="0"/>
          <w:i w:val="0"/>
          <w:iCs/>
          <w:sz w:val="28"/>
          <w:lang w:val="ru-RU"/>
        </w:rPr>
        <w:t>симметризации</w:t>
      </w:r>
      <w:proofErr w:type="spellEnd"/>
      <w:r>
        <w:rPr>
          <w:rStyle w:val="a5"/>
          <w:rFonts w:ascii="Times New Roman" w:hAnsi="Times New Roman"/>
          <w:b w:val="0"/>
          <w:i w:val="0"/>
          <w:iCs/>
          <w:sz w:val="28"/>
          <w:lang w:val="ru-RU"/>
        </w:rPr>
        <w:t xml:space="preserve"> реб</w:t>
      </w:r>
      <w:r w:rsidR="00127DE2">
        <w:rPr>
          <w:rStyle w:val="a5"/>
          <w:rFonts w:ascii="Times New Roman" w:hAnsi="Times New Roman"/>
          <w:b w:val="0"/>
          <w:i w:val="0"/>
          <w:iCs/>
          <w:sz w:val="28"/>
          <w:lang w:val="ru-RU"/>
        </w:rPr>
        <w:t>ра</w:t>
      </w:r>
      <w:r w:rsidR="00263376">
        <w:rPr>
          <w:rStyle w:val="a5"/>
          <w:rFonts w:ascii="Times New Roman" w:hAnsi="Times New Roman"/>
          <w:b w:val="0"/>
          <w:i w:val="0"/>
          <w:iCs/>
          <w:sz w:val="28"/>
          <w:lang w:val="ru-RU"/>
        </w:rPr>
        <w:t xml:space="preserve"> </w:t>
      </w:r>
      <w:proofErr w:type="spellStart"/>
      <w:r w:rsidR="00263376" w:rsidRPr="00044A35">
        <w:rPr>
          <w:rStyle w:val="a5"/>
          <w:sz w:val="26"/>
          <w:szCs w:val="26"/>
        </w:rPr>
        <w:t>addSymEdge</w:t>
      </w:r>
      <w:proofErr w:type="spellEnd"/>
      <w:r w:rsidR="00263376">
        <w:rPr>
          <w:rStyle w:val="a5"/>
          <w:rFonts w:ascii="Times New Roman" w:hAnsi="Times New Roman"/>
          <w:b w:val="0"/>
          <w:i w:val="0"/>
          <w:iCs/>
          <w:sz w:val="28"/>
          <w:lang w:val="ru-RU"/>
        </w:rPr>
        <w:t xml:space="preserve"> </w:t>
      </w:r>
    </w:p>
    <w:bookmarkEnd w:id="25"/>
    <w:p w14:paraId="0F3FF15D" w14:textId="483C5F33" w:rsidR="006248B4" w:rsidRDefault="00127DE2" w:rsidP="006248B4">
      <w:pPr>
        <w:pStyle w:val="Book0"/>
        <w:ind w:left="-142" w:firstLine="426"/>
        <w:rPr>
          <w:lang w:val="ru-RU"/>
        </w:rPr>
      </w:pPr>
      <w:r>
        <w:rPr>
          <w:rStyle w:val="a5"/>
          <w:rFonts w:ascii="Times New Roman" w:hAnsi="Times New Roman"/>
          <w:b w:val="0"/>
          <w:i w:val="0"/>
          <w:iCs/>
          <w:sz w:val="28"/>
          <w:lang w:val="ru-RU"/>
        </w:rPr>
        <w:tab/>
      </w:r>
      <w:bookmarkStart w:id="26" w:name="_Hlk164455568"/>
      <w:r>
        <w:rPr>
          <w:rStyle w:val="a5"/>
          <w:rFonts w:ascii="Times New Roman" w:hAnsi="Times New Roman"/>
          <w:b w:val="0"/>
          <w:i w:val="0"/>
          <w:iCs/>
          <w:sz w:val="28"/>
          <w:lang w:val="ru-RU"/>
        </w:rPr>
        <w:t xml:space="preserve">Далее происходит обращение </w:t>
      </w:r>
      <w:r w:rsidR="006248B4">
        <w:rPr>
          <w:rStyle w:val="a5"/>
          <w:rFonts w:ascii="Times New Roman" w:hAnsi="Times New Roman"/>
          <w:b w:val="0"/>
          <w:i w:val="0"/>
          <w:iCs/>
          <w:sz w:val="28"/>
          <w:lang w:val="ru-RU"/>
        </w:rPr>
        <w:t xml:space="preserve">к методу </w:t>
      </w:r>
      <w:proofErr w:type="spellStart"/>
      <w:r w:rsidR="006248B4" w:rsidRPr="006248B4">
        <w:rPr>
          <w:rStyle w:val="a5"/>
          <w:sz w:val="26"/>
          <w:szCs w:val="26"/>
        </w:rPr>
        <w:t>Dijkstra</w:t>
      </w:r>
      <w:proofErr w:type="spellEnd"/>
      <w:r w:rsidR="006248B4" w:rsidRPr="006248B4">
        <w:rPr>
          <w:rStyle w:val="a5"/>
          <w:sz w:val="26"/>
          <w:szCs w:val="26"/>
        </w:rPr>
        <w:t xml:space="preserve"> (</w:t>
      </w:r>
      <w:proofErr w:type="spellStart"/>
      <w:r w:rsidR="006248B4" w:rsidRPr="006248B4">
        <w:rPr>
          <w:rStyle w:val="a5"/>
          <w:sz w:val="26"/>
          <w:szCs w:val="26"/>
        </w:rPr>
        <w:t>startKey</w:t>
      </w:r>
      <w:proofErr w:type="spellEnd"/>
      <w:r w:rsidR="006248B4" w:rsidRPr="006248B4">
        <w:rPr>
          <w:rStyle w:val="a5"/>
          <w:sz w:val="26"/>
          <w:szCs w:val="26"/>
        </w:rPr>
        <w:t xml:space="preserve"> </w:t>
      </w:r>
      <w:proofErr w:type="spellStart"/>
      <w:r w:rsidR="006248B4" w:rsidRPr="006248B4">
        <w:rPr>
          <w:rStyle w:val="a5"/>
          <w:sz w:val="26"/>
          <w:szCs w:val="26"/>
        </w:rPr>
        <w:t>int</w:t>
      </w:r>
      <w:proofErr w:type="spellEnd"/>
      <w:r w:rsidR="006248B4" w:rsidRPr="006248B4">
        <w:rPr>
          <w:rStyle w:val="a5"/>
          <w:sz w:val="26"/>
          <w:szCs w:val="26"/>
        </w:rPr>
        <w:t>)</w:t>
      </w:r>
      <w:r w:rsidR="006248B4">
        <w:rPr>
          <w:color w:val="auto"/>
          <w:lang w:val="ru-RU"/>
        </w:rPr>
        <w:t xml:space="preserve">, где </w:t>
      </w:r>
      <w:proofErr w:type="spellStart"/>
      <w:r w:rsidR="006248B4" w:rsidRPr="006248B4">
        <w:rPr>
          <w:rStyle w:val="a5"/>
          <w:sz w:val="26"/>
          <w:szCs w:val="26"/>
        </w:rPr>
        <w:t>startKey</w:t>
      </w:r>
      <w:proofErr w:type="spellEnd"/>
      <w:r w:rsidR="006248B4" w:rsidRPr="006248B4">
        <w:rPr>
          <w:rStyle w:val="a5"/>
          <w:sz w:val="26"/>
          <w:szCs w:val="26"/>
        </w:rPr>
        <w:t xml:space="preserve"> </w:t>
      </w:r>
      <w:proofErr w:type="spellStart"/>
      <w:r w:rsidR="006248B4" w:rsidRPr="006248B4">
        <w:rPr>
          <w:rStyle w:val="a5"/>
          <w:sz w:val="26"/>
          <w:szCs w:val="26"/>
        </w:rPr>
        <w:t>int</w:t>
      </w:r>
      <w:proofErr w:type="spellEnd"/>
      <w:r w:rsidR="006248B4">
        <w:rPr>
          <w:rStyle w:val="a5"/>
          <w:sz w:val="26"/>
          <w:szCs w:val="26"/>
          <w:lang w:val="ru-RU"/>
        </w:rPr>
        <w:t xml:space="preserve"> – </w:t>
      </w:r>
      <w:r w:rsidR="006248B4" w:rsidRPr="006248B4">
        <w:t>исходная вершина</w:t>
      </w:r>
      <w:r w:rsidR="006248B4">
        <w:rPr>
          <w:lang w:val="ru-RU"/>
        </w:rPr>
        <w:t>, и вывод конечных результатов (Рис.</w:t>
      </w:r>
      <w:r w:rsidR="00CD17E4">
        <w:rPr>
          <w:lang w:val="ru-RU"/>
        </w:rPr>
        <w:t>9</w:t>
      </w:r>
      <w:r w:rsidR="006248B4">
        <w:rPr>
          <w:lang w:val="ru-RU"/>
        </w:rPr>
        <w:t>.29):</w:t>
      </w:r>
      <w:bookmarkEnd w:id="26"/>
    </w:p>
    <w:p w14:paraId="17BB69D8" w14:textId="24BF1C5C" w:rsidR="006248B4" w:rsidRDefault="006248B4" w:rsidP="00327206">
      <w:pPr>
        <w:pStyle w:val="Book0"/>
        <w:ind w:left="-142" w:firstLine="1843"/>
        <w:rPr>
          <w:color w:val="auto"/>
          <w:lang w:val="ru-RU"/>
        </w:rPr>
      </w:pPr>
      <w:r w:rsidRPr="006248B4">
        <w:t>.</w:t>
      </w:r>
      <w:r>
        <w:rPr>
          <w:lang w:val="ru-RU"/>
        </w:rPr>
        <w:t xml:space="preserve"> </w:t>
      </w:r>
      <w:r>
        <w:rPr>
          <w:color w:val="auto"/>
          <w:lang w:val="ru-RU"/>
        </w:rPr>
        <w:t xml:space="preserve"> </w:t>
      </w:r>
      <w:r w:rsidR="00CD17E4">
        <w:rPr>
          <w:noProof/>
          <w:color w:val="auto"/>
          <w:lang w:val="ru-RU"/>
        </w:rPr>
        <w:drawing>
          <wp:inline distT="0" distB="0" distL="0" distR="0" wp14:anchorId="52AFBD94" wp14:editId="7FAD5954">
            <wp:extent cx="3366287" cy="1770667"/>
            <wp:effectExtent l="0" t="0" r="0" b="0"/>
            <wp:docPr id="65871074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10744" name="Рисунок 658710744"/>
                    <pic:cNvPicPr/>
                  </pic:nvPicPr>
                  <pic:blipFill>
                    <a:blip r:embed="rId41">
                      <a:extLst>
                        <a:ext uri="{28A0092B-C50C-407E-A947-70E740481C1C}">
                          <a14:useLocalDpi xmlns:a14="http://schemas.microsoft.com/office/drawing/2010/main" val="0"/>
                        </a:ext>
                      </a:extLst>
                    </a:blip>
                    <a:stretch>
                      <a:fillRect/>
                    </a:stretch>
                  </pic:blipFill>
                  <pic:spPr>
                    <a:xfrm>
                      <a:off x="0" y="0"/>
                      <a:ext cx="3388138" cy="1782161"/>
                    </a:xfrm>
                    <a:prstGeom prst="rect">
                      <a:avLst/>
                    </a:prstGeom>
                  </pic:spPr>
                </pic:pic>
              </a:graphicData>
            </a:graphic>
          </wp:inline>
        </w:drawing>
      </w:r>
    </w:p>
    <w:p w14:paraId="3C252433" w14:textId="4B0BCC41" w:rsidR="00CD17E4" w:rsidRPr="00CD17E4" w:rsidRDefault="00CD17E4" w:rsidP="00CD17E4">
      <w:pPr>
        <w:pStyle w:val="Book0"/>
        <w:ind w:left="-142" w:firstLine="0"/>
        <w:rPr>
          <w:color w:val="auto"/>
          <w:lang w:val="ru-RU"/>
        </w:rPr>
      </w:pPr>
      <w:bookmarkStart w:id="27" w:name="_Hlk164455745"/>
      <w:r>
        <w:rPr>
          <w:color w:val="auto"/>
          <w:lang w:val="ru-RU"/>
        </w:rPr>
        <w:t xml:space="preserve">Рис.9. 29. Дракон-диаграмма обращения к методу </w:t>
      </w:r>
      <w:proofErr w:type="spellStart"/>
      <w:r w:rsidRPr="00CD17E4">
        <w:rPr>
          <w:rStyle w:val="a5"/>
          <w:sz w:val="26"/>
          <w:szCs w:val="26"/>
        </w:rPr>
        <w:t>Deikstra</w:t>
      </w:r>
      <w:proofErr w:type="spellEnd"/>
      <w:r w:rsidRPr="00CD17E4">
        <w:rPr>
          <w:color w:val="auto"/>
          <w:lang w:val="ru-RU"/>
        </w:rPr>
        <w:t xml:space="preserve"> </w:t>
      </w:r>
      <w:r>
        <w:rPr>
          <w:color w:val="auto"/>
          <w:lang w:val="ru-RU"/>
        </w:rPr>
        <w:t>и вывод результатов</w:t>
      </w:r>
      <w:bookmarkEnd w:id="27"/>
    </w:p>
    <w:p w14:paraId="50FB3D9D" w14:textId="0AE3F5C7" w:rsidR="00CD17E4" w:rsidRPr="00CD17E4" w:rsidRDefault="00CD17E4" w:rsidP="00CD17E4">
      <w:pPr>
        <w:pStyle w:val="Book0"/>
        <w:ind w:left="-142" w:firstLine="284"/>
        <w:rPr>
          <w:color w:val="auto"/>
          <w:lang w:val="ru-RU"/>
        </w:rPr>
      </w:pPr>
      <w:bookmarkStart w:id="28" w:name="_Hlk164455837"/>
      <w:r>
        <w:rPr>
          <w:color w:val="auto"/>
          <w:lang w:val="ru-RU"/>
        </w:rPr>
        <w:t xml:space="preserve">Дракон-диаграмма метода </w:t>
      </w:r>
      <w:proofErr w:type="spellStart"/>
      <w:r w:rsidRPr="00CD17E4">
        <w:rPr>
          <w:rStyle w:val="a5"/>
          <w:sz w:val="26"/>
          <w:szCs w:val="26"/>
        </w:rPr>
        <w:t>Di</w:t>
      </w:r>
      <w:proofErr w:type="spellEnd"/>
      <w:r>
        <w:rPr>
          <w:rStyle w:val="a5"/>
          <w:sz w:val="26"/>
          <w:szCs w:val="26"/>
          <w:lang w:val="en-US"/>
        </w:rPr>
        <w:t>j</w:t>
      </w:r>
      <w:proofErr w:type="spellStart"/>
      <w:r w:rsidRPr="00CD17E4">
        <w:rPr>
          <w:rStyle w:val="a5"/>
          <w:sz w:val="26"/>
          <w:szCs w:val="26"/>
        </w:rPr>
        <w:t>kstra</w:t>
      </w:r>
      <w:proofErr w:type="spellEnd"/>
      <w:r>
        <w:rPr>
          <w:rStyle w:val="a5"/>
          <w:sz w:val="26"/>
          <w:szCs w:val="26"/>
          <w:lang w:val="ru-RU"/>
        </w:rPr>
        <w:t>(</w:t>
      </w:r>
      <w:proofErr w:type="spellStart"/>
      <w:r>
        <w:rPr>
          <w:rStyle w:val="a5"/>
          <w:sz w:val="26"/>
          <w:szCs w:val="26"/>
          <w:lang w:val="en-US"/>
        </w:rPr>
        <w:t>startkey</w:t>
      </w:r>
      <w:proofErr w:type="spellEnd"/>
      <w:r w:rsidRPr="00CD17E4">
        <w:rPr>
          <w:rStyle w:val="a5"/>
          <w:sz w:val="26"/>
          <w:szCs w:val="26"/>
          <w:lang w:val="ru-RU"/>
        </w:rPr>
        <w:t xml:space="preserve">) </w:t>
      </w:r>
      <w:r>
        <w:rPr>
          <w:lang w:val="ru-RU"/>
        </w:rPr>
        <w:t>представлена на рис. 9.30.</w:t>
      </w:r>
    </w:p>
    <w:bookmarkEnd w:id="28"/>
    <w:p w14:paraId="1192375B" w14:textId="78D45570" w:rsidR="006248B4" w:rsidRDefault="00B879FF" w:rsidP="006248B4">
      <w:pPr>
        <w:pStyle w:val="Book0"/>
        <w:ind w:left="-142" w:firstLine="284"/>
        <w:rPr>
          <w:rStyle w:val="a5"/>
          <w:rFonts w:ascii="Times New Roman" w:hAnsi="Times New Roman"/>
          <w:b w:val="0"/>
          <w:i w:val="0"/>
          <w:iCs/>
          <w:color w:val="auto"/>
          <w:sz w:val="28"/>
          <w:lang w:val="en-US"/>
        </w:rPr>
      </w:pPr>
      <w:r>
        <w:rPr>
          <w:noProof/>
          <w:color w:val="auto"/>
          <w:lang w:val="en-US"/>
        </w:rPr>
        <w:lastRenderedPageBreak/>
        <w:drawing>
          <wp:inline distT="0" distB="0" distL="0" distR="0" wp14:anchorId="04DE97D6" wp14:editId="5BE1FFF7">
            <wp:extent cx="6119495" cy="4514215"/>
            <wp:effectExtent l="0" t="0" r="0" b="0"/>
            <wp:docPr id="131210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054" name="Рисунок 13121054"/>
                    <pic:cNvPicPr/>
                  </pic:nvPicPr>
                  <pic:blipFill>
                    <a:blip r:embed="rId42">
                      <a:extLst>
                        <a:ext uri="{28A0092B-C50C-407E-A947-70E740481C1C}">
                          <a14:useLocalDpi xmlns:a14="http://schemas.microsoft.com/office/drawing/2010/main" val="0"/>
                        </a:ext>
                      </a:extLst>
                    </a:blip>
                    <a:stretch>
                      <a:fillRect/>
                    </a:stretch>
                  </pic:blipFill>
                  <pic:spPr>
                    <a:xfrm>
                      <a:off x="0" y="0"/>
                      <a:ext cx="6119495" cy="4514215"/>
                    </a:xfrm>
                    <a:prstGeom prst="rect">
                      <a:avLst/>
                    </a:prstGeom>
                  </pic:spPr>
                </pic:pic>
              </a:graphicData>
            </a:graphic>
          </wp:inline>
        </w:drawing>
      </w:r>
    </w:p>
    <w:p w14:paraId="27E96FBC" w14:textId="08259E65" w:rsidR="006248B4" w:rsidRPr="00E85B07" w:rsidRDefault="006248B4" w:rsidP="006248B4">
      <w:pPr>
        <w:pStyle w:val="Book0"/>
        <w:ind w:left="-142" w:firstLine="284"/>
        <w:rPr>
          <w:rStyle w:val="a5"/>
          <w:sz w:val="26"/>
          <w:szCs w:val="26"/>
          <w:lang w:val="ru-RU"/>
        </w:rPr>
      </w:pPr>
      <w:r>
        <w:rPr>
          <w:rStyle w:val="a5"/>
          <w:rFonts w:ascii="Times New Roman" w:hAnsi="Times New Roman"/>
          <w:b w:val="0"/>
          <w:i w:val="0"/>
          <w:iCs/>
          <w:color w:val="auto"/>
          <w:sz w:val="28"/>
          <w:lang w:val="en-US"/>
        </w:rPr>
        <w:tab/>
      </w:r>
      <w:r w:rsidRPr="00E85B07">
        <w:rPr>
          <w:rStyle w:val="a5"/>
          <w:rFonts w:ascii="Times New Roman" w:hAnsi="Times New Roman"/>
          <w:b w:val="0"/>
          <w:i w:val="0"/>
          <w:iCs/>
          <w:color w:val="auto"/>
          <w:sz w:val="28"/>
          <w:lang w:val="ru-RU"/>
        </w:rPr>
        <w:t xml:space="preserve">   </w:t>
      </w:r>
      <w:r>
        <w:rPr>
          <w:rStyle w:val="a5"/>
          <w:rFonts w:ascii="Times New Roman" w:hAnsi="Times New Roman"/>
          <w:b w:val="0"/>
          <w:i w:val="0"/>
          <w:iCs/>
          <w:color w:val="auto"/>
          <w:sz w:val="28"/>
          <w:lang w:val="ru-RU"/>
        </w:rPr>
        <w:t>Рис</w:t>
      </w:r>
      <w:r w:rsidRPr="00E85B07">
        <w:rPr>
          <w:rStyle w:val="a5"/>
          <w:rFonts w:ascii="Times New Roman" w:hAnsi="Times New Roman"/>
          <w:b w:val="0"/>
          <w:i w:val="0"/>
          <w:iCs/>
          <w:color w:val="auto"/>
          <w:sz w:val="28"/>
          <w:lang w:val="ru-RU"/>
        </w:rPr>
        <w:t>. 9.</w:t>
      </w:r>
      <w:r w:rsidR="003E1C25" w:rsidRPr="00E85B07">
        <w:rPr>
          <w:rStyle w:val="a5"/>
          <w:rFonts w:ascii="Times New Roman" w:hAnsi="Times New Roman"/>
          <w:b w:val="0"/>
          <w:i w:val="0"/>
          <w:iCs/>
          <w:color w:val="auto"/>
          <w:sz w:val="28"/>
          <w:lang w:val="ru-RU"/>
        </w:rPr>
        <w:t>30</w:t>
      </w:r>
      <w:r w:rsidRPr="00E85B07">
        <w:rPr>
          <w:rStyle w:val="a5"/>
          <w:rFonts w:ascii="Times New Roman" w:hAnsi="Times New Roman"/>
          <w:b w:val="0"/>
          <w:i w:val="0"/>
          <w:iCs/>
          <w:color w:val="auto"/>
          <w:sz w:val="28"/>
          <w:lang w:val="ru-RU"/>
        </w:rPr>
        <w:t xml:space="preserve">. </w:t>
      </w:r>
      <w:r>
        <w:rPr>
          <w:rStyle w:val="a5"/>
          <w:rFonts w:ascii="Times New Roman" w:hAnsi="Times New Roman"/>
          <w:b w:val="0"/>
          <w:i w:val="0"/>
          <w:iCs/>
          <w:color w:val="auto"/>
          <w:sz w:val="28"/>
          <w:lang w:val="ru-RU"/>
        </w:rPr>
        <w:t>Дракон</w:t>
      </w:r>
      <w:r w:rsidRPr="00E85B07">
        <w:rPr>
          <w:rStyle w:val="a5"/>
          <w:rFonts w:ascii="Times New Roman" w:hAnsi="Times New Roman"/>
          <w:b w:val="0"/>
          <w:i w:val="0"/>
          <w:iCs/>
          <w:color w:val="auto"/>
          <w:sz w:val="28"/>
          <w:lang w:val="ru-RU"/>
        </w:rPr>
        <w:t>-</w:t>
      </w:r>
      <w:r>
        <w:rPr>
          <w:rStyle w:val="a5"/>
          <w:rFonts w:ascii="Times New Roman" w:hAnsi="Times New Roman"/>
          <w:b w:val="0"/>
          <w:i w:val="0"/>
          <w:iCs/>
          <w:color w:val="auto"/>
          <w:sz w:val="28"/>
          <w:lang w:val="ru-RU"/>
        </w:rPr>
        <w:t>диаграмма</w:t>
      </w:r>
      <w:r w:rsidRPr="00E85B07">
        <w:rPr>
          <w:rStyle w:val="a5"/>
          <w:rFonts w:ascii="Times New Roman" w:hAnsi="Times New Roman"/>
          <w:b w:val="0"/>
          <w:i w:val="0"/>
          <w:iCs/>
          <w:color w:val="auto"/>
          <w:sz w:val="28"/>
          <w:lang w:val="ru-RU"/>
        </w:rPr>
        <w:t xml:space="preserve"> </w:t>
      </w:r>
      <w:r>
        <w:rPr>
          <w:rStyle w:val="a5"/>
          <w:rFonts w:ascii="Times New Roman" w:hAnsi="Times New Roman"/>
          <w:b w:val="0"/>
          <w:i w:val="0"/>
          <w:iCs/>
          <w:color w:val="auto"/>
          <w:sz w:val="28"/>
          <w:lang w:val="ru-RU"/>
        </w:rPr>
        <w:t>метода</w:t>
      </w:r>
      <w:r w:rsidRPr="00E85B07">
        <w:rPr>
          <w:rStyle w:val="a5"/>
          <w:rFonts w:ascii="Times New Roman" w:hAnsi="Times New Roman"/>
          <w:b w:val="0"/>
          <w:i w:val="0"/>
          <w:iCs/>
          <w:color w:val="auto"/>
          <w:sz w:val="28"/>
          <w:lang w:val="ru-RU"/>
        </w:rPr>
        <w:t xml:space="preserve"> </w:t>
      </w:r>
      <w:proofErr w:type="spellStart"/>
      <w:r w:rsidRPr="006248B4">
        <w:rPr>
          <w:rStyle w:val="a5"/>
          <w:sz w:val="26"/>
          <w:szCs w:val="26"/>
        </w:rPr>
        <w:t>Dijkstra</w:t>
      </w:r>
      <w:proofErr w:type="spellEnd"/>
      <w:r w:rsidRPr="00E85B07">
        <w:rPr>
          <w:rStyle w:val="a5"/>
          <w:sz w:val="26"/>
          <w:szCs w:val="26"/>
          <w:lang w:val="ru-RU"/>
        </w:rPr>
        <w:t>(</w:t>
      </w:r>
      <w:proofErr w:type="spellStart"/>
      <w:r w:rsidRPr="006248B4">
        <w:rPr>
          <w:rStyle w:val="a5"/>
          <w:sz w:val="26"/>
          <w:szCs w:val="26"/>
        </w:rPr>
        <w:t>startkey</w:t>
      </w:r>
      <w:proofErr w:type="spellEnd"/>
      <w:r w:rsidRPr="00E85B07">
        <w:rPr>
          <w:rStyle w:val="a5"/>
          <w:sz w:val="26"/>
          <w:szCs w:val="26"/>
          <w:lang w:val="ru-RU"/>
        </w:rPr>
        <w:t>)</w:t>
      </w:r>
    </w:p>
    <w:p w14:paraId="06B0B9B6" w14:textId="7074A79F" w:rsidR="00A80ADD" w:rsidRDefault="00E85B07" w:rsidP="00327206">
      <w:pPr>
        <w:pStyle w:val="Book0"/>
        <w:ind w:left="-142" w:firstLine="851"/>
        <w:rPr>
          <w:lang w:val="ru-RU"/>
        </w:rPr>
      </w:pPr>
      <w:bookmarkStart w:id="29" w:name="_Hlk164456362"/>
      <w:r>
        <w:rPr>
          <w:rStyle w:val="a5"/>
          <w:rFonts w:ascii="Times New Roman" w:hAnsi="Times New Roman"/>
          <w:b w:val="0"/>
          <w:i w:val="0"/>
          <w:iCs/>
          <w:sz w:val="28"/>
          <w:lang w:val="ru-RU"/>
        </w:rPr>
        <w:t xml:space="preserve">Рассмотрим основные шаги реализация этого алгоритма. </w:t>
      </w:r>
      <w:proofErr w:type="gramStart"/>
      <w:r>
        <w:rPr>
          <w:rStyle w:val="a5"/>
          <w:rFonts w:ascii="Times New Roman" w:hAnsi="Times New Roman"/>
          <w:b w:val="0"/>
          <w:i w:val="0"/>
          <w:iCs/>
          <w:sz w:val="28"/>
          <w:lang w:val="ru-RU"/>
        </w:rPr>
        <w:t>Вначале  происходит</w:t>
      </w:r>
      <w:proofErr w:type="gramEnd"/>
      <w:r>
        <w:rPr>
          <w:rStyle w:val="a5"/>
          <w:rFonts w:ascii="Times New Roman" w:hAnsi="Times New Roman"/>
          <w:b w:val="0"/>
          <w:i w:val="0"/>
          <w:iCs/>
          <w:sz w:val="28"/>
          <w:lang w:val="ru-RU"/>
        </w:rPr>
        <w:t xml:space="preserve"> </w:t>
      </w:r>
      <w:r w:rsidRPr="00E85B07">
        <w:rPr>
          <w:rStyle w:val="a5"/>
          <w:rFonts w:ascii="Times New Roman" w:hAnsi="Times New Roman"/>
          <w:bCs/>
          <w:i w:val="0"/>
          <w:iCs/>
          <w:sz w:val="28"/>
          <w:lang w:val="ru-RU"/>
        </w:rPr>
        <w:t>и</w:t>
      </w:r>
      <w:proofErr w:type="spellStart"/>
      <w:r w:rsidR="00016100">
        <w:rPr>
          <w:rStyle w:val="a9"/>
        </w:rPr>
        <w:t>нициализация</w:t>
      </w:r>
      <w:proofErr w:type="spellEnd"/>
      <w:r>
        <w:rPr>
          <w:rStyle w:val="a9"/>
          <w:lang w:val="ru-RU"/>
        </w:rPr>
        <w:t xml:space="preserve"> </w:t>
      </w:r>
      <w:r>
        <w:rPr>
          <w:lang w:val="ru-RU"/>
        </w:rPr>
        <w:t>(</w:t>
      </w:r>
      <w:proofErr w:type="spellStart"/>
      <w:r w:rsidR="00016100" w:rsidRPr="00E85B07">
        <w:rPr>
          <w:rStyle w:val="a5"/>
          <w:rFonts w:eastAsia="Calibri"/>
          <w:sz w:val="26"/>
          <w:szCs w:val="26"/>
        </w:rPr>
        <w:t>startVertex</w:t>
      </w:r>
      <w:proofErr w:type="spellEnd"/>
      <w:r w:rsidR="00016100" w:rsidRPr="00E85B07">
        <w:rPr>
          <w:rStyle w:val="a5"/>
          <w:rFonts w:eastAsia="Calibri"/>
          <w:sz w:val="26"/>
          <w:szCs w:val="26"/>
        </w:rPr>
        <w:t xml:space="preserve"> := </w:t>
      </w:r>
      <w:proofErr w:type="spellStart"/>
      <w:r w:rsidR="00016100" w:rsidRPr="00E85B07">
        <w:rPr>
          <w:rStyle w:val="a5"/>
          <w:rFonts w:eastAsia="Calibri"/>
          <w:sz w:val="26"/>
          <w:szCs w:val="26"/>
        </w:rPr>
        <w:t>graph.getVertex</w:t>
      </w:r>
      <w:proofErr w:type="spellEnd"/>
      <w:r w:rsidR="00016100" w:rsidRPr="00E85B07">
        <w:rPr>
          <w:rStyle w:val="a5"/>
          <w:rFonts w:eastAsia="Calibri"/>
          <w:sz w:val="26"/>
          <w:szCs w:val="26"/>
        </w:rPr>
        <w:t>(</w:t>
      </w:r>
      <w:proofErr w:type="spellStart"/>
      <w:r w:rsidR="00016100" w:rsidRPr="00E85B07">
        <w:rPr>
          <w:rStyle w:val="a5"/>
          <w:rFonts w:eastAsia="Calibri"/>
          <w:sz w:val="26"/>
          <w:szCs w:val="26"/>
        </w:rPr>
        <w:t>startKey</w:t>
      </w:r>
      <w:proofErr w:type="spellEnd"/>
      <w:r w:rsidR="00016100" w:rsidRPr="00E85B07">
        <w:rPr>
          <w:rStyle w:val="a5"/>
          <w:rFonts w:eastAsia="Calibri"/>
          <w:sz w:val="26"/>
          <w:szCs w:val="26"/>
        </w:rPr>
        <w:t xml:space="preserve">); </w:t>
      </w:r>
      <w:proofErr w:type="spellStart"/>
      <w:r w:rsidR="00016100" w:rsidRPr="00E85B07">
        <w:rPr>
          <w:rStyle w:val="a5"/>
          <w:rFonts w:eastAsia="Calibri"/>
          <w:sz w:val="26"/>
          <w:szCs w:val="26"/>
        </w:rPr>
        <w:t>startVertex.dist</w:t>
      </w:r>
      <w:proofErr w:type="spellEnd"/>
      <w:r w:rsidR="00016100" w:rsidRPr="00E85B07">
        <w:rPr>
          <w:rStyle w:val="a5"/>
          <w:rFonts w:eastAsia="Calibri"/>
          <w:sz w:val="26"/>
          <w:szCs w:val="26"/>
        </w:rPr>
        <w:t xml:space="preserve"> = 0</w:t>
      </w:r>
      <w:r w:rsidRPr="00E85B07">
        <w:rPr>
          <w:rFonts w:eastAsia="Calibri"/>
        </w:rPr>
        <w:t>),</w:t>
      </w:r>
      <w:r>
        <w:rPr>
          <w:rStyle w:val="HTML0"/>
          <w:rFonts w:eastAsia="Calibri"/>
          <w:lang w:val="ru-RU"/>
        </w:rPr>
        <w:t xml:space="preserve"> </w:t>
      </w:r>
      <w:r w:rsidRPr="00E85B07">
        <w:rPr>
          <w:rFonts w:eastAsia="Calibri"/>
        </w:rPr>
        <w:t xml:space="preserve">результатом которой является </w:t>
      </w:r>
      <w:r>
        <w:rPr>
          <w:rFonts w:eastAsia="Calibri"/>
          <w:lang w:val="ru-RU"/>
        </w:rPr>
        <w:t xml:space="preserve">получение </w:t>
      </w:r>
      <w:proofErr w:type="spellStart"/>
      <w:r w:rsidR="00016100">
        <w:t>начальн</w:t>
      </w:r>
      <w:proofErr w:type="spellEnd"/>
      <w:r>
        <w:rPr>
          <w:lang w:val="ru-RU"/>
        </w:rPr>
        <w:t>ой</w:t>
      </w:r>
      <w:r w:rsidR="00016100">
        <w:t xml:space="preserve"> вершин</w:t>
      </w:r>
      <w:r>
        <w:rPr>
          <w:lang w:val="ru-RU"/>
        </w:rPr>
        <w:t>ы</w:t>
      </w:r>
      <w:r w:rsidR="00016100">
        <w:t xml:space="preserve"> по ключу и </w:t>
      </w:r>
      <w:proofErr w:type="spellStart"/>
      <w:r w:rsidR="00016100">
        <w:t>устан</w:t>
      </w:r>
      <w:proofErr w:type="spellEnd"/>
      <w:r>
        <w:rPr>
          <w:lang w:val="ru-RU"/>
        </w:rPr>
        <w:t>о</w:t>
      </w:r>
      <w:proofErr w:type="spellStart"/>
      <w:r w:rsidR="00016100">
        <w:t>вл</w:t>
      </w:r>
      <w:r>
        <w:rPr>
          <w:lang w:val="ru-RU"/>
        </w:rPr>
        <w:t>ение</w:t>
      </w:r>
      <w:proofErr w:type="spellEnd"/>
      <w:r>
        <w:rPr>
          <w:lang w:val="ru-RU"/>
        </w:rPr>
        <w:t xml:space="preserve"> </w:t>
      </w:r>
      <w:r w:rsidR="00016100">
        <w:t xml:space="preserve">ее </w:t>
      </w:r>
      <w:proofErr w:type="spellStart"/>
      <w:r w:rsidR="00016100">
        <w:t>расстояни</w:t>
      </w:r>
      <w:proofErr w:type="spellEnd"/>
      <w:r>
        <w:rPr>
          <w:lang w:val="ru-RU"/>
        </w:rPr>
        <w:t>я</w:t>
      </w:r>
      <w:r w:rsidR="00835C53">
        <w:rPr>
          <w:lang w:val="ru-RU"/>
        </w:rPr>
        <w:t>,</w:t>
      </w:r>
      <w:r>
        <w:rPr>
          <w:lang w:val="ru-RU"/>
        </w:rPr>
        <w:t xml:space="preserve"> равн</w:t>
      </w:r>
      <w:r w:rsidR="00835C53">
        <w:rPr>
          <w:lang w:val="ru-RU"/>
        </w:rPr>
        <w:t>ое</w:t>
      </w:r>
      <w:r>
        <w:rPr>
          <w:lang w:val="ru-RU"/>
        </w:rPr>
        <w:t xml:space="preserve"> </w:t>
      </w:r>
      <w:r w:rsidR="00016100">
        <w:t>0.</w:t>
      </w:r>
      <w:r w:rsidR="00835C53">
        <w:rPr>
          <w:lang w:val="ru-RU"/>
        </w:rPr>
        <w:t xml:space="preserve"> На втором шаге создается список </w:t>
      </w:r>
      <w:proofErr w:type="spellStart"/>
      <w:r w:rsidR="00835C53" w:rsidRPr="00835C53">
        <w:rPr>
          <w:b/>
          <w:bCs/>
          <w:lang w:val="ru-RU"/>
        </w:rPr>
        <w:t>непосещенны</w:t>
      </w:r>
      <w:r w:rsidR="00835C53">
        <w:rPr>
          <w:b/>
          <w:bCs/>
          <w:lang w:val="ru-RU"/>
        </w:rPr>
        <w:t>х</w:t>
      </w:r>
      <w:proofErr w:type="spellEnd"/>
      <w:r w:rsidR="00835C53" w:rsidRPr="00835C53">
        <w:rPr>
          <w:b/>
          <w:bCs/>
          <w:lang w:val="ru-RU"/>
        </w:rPr>
        <w:t xml:space="preserve"> вершин</w:t>
      </w:r>
      <w:r w:rsidR="00835C53" w:rsidRPr="00835C53">
        <w:rPr>
          <w:lang w:val="ru-RU"/>
        </w:rPr>
        <w:t>,</w:t>
      </w:r>
      <w:r w:rsidR="00835C53">
        <w:rPr>
          <w:b/>
          <w:bCs/>
          <w:lang w:val="ru-RU"/>
        </w:rPr>
        <w:t xml:space="preserve"> </w:t>
      </w:r>
      <w:r w:rsidR="00835C53" w:rsidRPr="00835C53">
        <w:rPr>
          <w:lang w:val="ru-RU"/>
        </w:rPr>
        <w:t>который</w:t>
      </w:r>
      <w:r w:rsidR="00835C53">
        <w:rPr>
          <w:b/>
          <w:bCs/>
          <w:lang w:val="ru-RU"/>
        </w:rPr>
        <w:t xml:space="preserve"> </w:t>
      </w:r>
      <w:r w:rsidR="00835C53" w:rsidRPr="00835C53">
        <w:rPr>
          <w:lang w:val="ru-RU"/>
        </w:rPr>
        <w:t xml:space="preserve">затем </w:t>
      </w:r>
      <w:proofErr w:type="gramStart"/>
      <w:r w:rsidR="00835C53" w:rsidRPr="00835C53">
        <w:rPr>
          <w:lang w:val="ru-RU"/>
        </w:rPr>
        <w:t>копируется</w:t>
      </w:r>
      <w:r w:rsidR="00835C53">
        <w:rPr>
          <w:b/>
          <w:bCs/>
          <w:lang w:val="ru-RU"/>
        </w:rPr>
        <w:t xml:space="preserve">  </w:t>
      </w:r>
      <w:r w:rsidR="00A80ADD" w:rsidRPr="00A80ADD">
        <w:rPr>
          <w:lang w:val="ru-RU"/>
        </w:rPr>
        <w:t>командой</w:t>
      </w:r>
      <w:proofErr w:type="gramEnd"/>
      <w:r w:rsidR="00A80ADD">
        <w:rPr>
          <w:b/>
          <w:bCs/>
          <w:lang w:val="ru-RU"/>
        </w:rPr>
        <w:t xml:space="preserve"> </w:t>
      </w:r>
      <w:proofErr w:type="spellStart"/>
      <w:r w:rsidR="00A80ADD" w:rsidRPr="00A80ADD">
        <w:rPr>
          <w:rStyle w:val="a5"/>
          <w:sz w:val="26"/>
          <w:szCs w:val="26"/>
        </w:rPr>
        <w:t>copy</w:t>
      </w:r>
      <w:proofErr w:type="spellEnd"/>
      <w:r w:rsidR="00A80ADD">
        <w:rPr>
          <w:rStyle w:val="a5"/>
          <w:sz w:val="26"/>
          <w:szCs w:val="26"/>
          <w:lang w:val="ru-RU"/>
        </w:rPr>
        <w:t xml:space="preserve"> </w:t>
      </w:r>
      <w:r w:rsidR="00A80ADD" w:rsidRPr="00A80ADD">
        <w:t>с</w:t>
      </w:r>
      <w:r w:rsidR="00A80ADD">
        <w:rPr>
          <w:lang w:val="ru-RU"/>
        </w:rPr>
        <w:t xml:space="preserve"> целью обеспечения возможности манипулировать этим списком в процессе обработки данных вершин, не меняя сам граф. </w:t>
      </w:r>
    </w:p>
    <w:p w14:paraId="01AC611D" w14:textId="77777777" w:rsidR="00783E69" w:rsidRDefault="00A80ADD" w:rsidP="00327206">
      <w:pPr>
        <w:pStyle w:val="Book0"/>
        <w:ind w:left="-142" w:firstLine="851"/>
        <w:rPr>
          <w:rFonts w:eastAsia="Calibri"/>
          <w:lang w:val="ru-RU"/>
        </w:rPr>
      </w:pPr>
      <w:bookmarkStart w:id="30" w:name="_Hlk164456533"/>
      <w:bookmarkEnd w:id="29"/>
      <w:r>
        <w:rPr>
          <w:lang w:val="ru-RU"/>
        </w:rPr>
        <w:t xml:space="preserve">Далее выполняется цикл </w:t>
      </w:r>
      <w:proofErr w:type="spellStart"/>
      <w:r w:rsidRPr="00A80ADD">
        <w:rPr>
          <w:rStyle w:val="a5"/>
          <w:rFonts w:eastAsia="Calibri"/>
          <w:sz w:val="26"/>
          <w:szCs w:val="26"/>
        </w:rPr>
        <w:t>for</w:t>
      </w:r>
      <w:proofErr w:type="spellEnd"/>
      <w:r w:rsidRPr="00A80ADD">
        <w:rPr>
          <w:rStyle w:val="a5"/>
          <w:rFonts w:eastAsia="Calibri"/>
          <w:sz w:val="26"/>
          <w:szCs w:val="26"/>
        </w:rPr>
        <w:t xml:space="preserve"> </w:t>
      </w:r>
      <w:proofErr w:type="spellStart"/>
      <w:r w:rsidRPr="00A80ADD">
        <w:rPr>
          <w:rStyle w:val="a5"/>
          <w:rFonts w:eastAsia="Calibri"/>
          <w:sz w:val="26"/>
          <w:szCs w:val="26"/>
        </w:rPr>
        <w:t>len</w:t>
      </w:r>
      <w:proofErr w:type="spellEnd"/>
      <w:r w:rsidRPr="00A80ADD">
        <w:rPr>
          <w:rStyle w:val="a5"/>
          <w:rFonts w:eastAsia="Calibri"/>
          <w:sz w:val="26"/>
          <w:szCs w:val="26"/>
        </w:rPr>
        <w:t>(</w:t>
      </w:r>
      <w:proofErr w:type="spellStart"/>
      <w:r w:rsidRPr="00A80ADD">
        <w:rPr>
          <w:rStyle w:val="a5"/>
          <w:rFonts w:eastAsia="Calibri"/>
          <w:sz w:val="26"/>
          <w:szCs w:val="26"/>
        </w:rPr>
        <w:t>unvisited</w:t>
      </w:r>
      <w:proofErr w:type="spellEnd"/>
      <w:proofErr w:type="gramStart"/>
      <w:r w:rsidRPr="00A80ADD">
        <w:rPr>
          <w:rStyle w:val="a5"/>
          <w:rFonts w:eastAsia="Calibri"/>
          <w:sz w:val="26"/>
          <w:szCs w:val="26"/>
        </w:rPr>
        <w:t>) !</w:t>
      </w:r>
      <w:proofErr w:type="gramEnd"/>
      <w:r w:rsidRPr="00A80ADD">
        <w:rPr>
          <w:rStyle w:val="a5"/>
          <w:rFonts w:eastAsia="Calibri"/>
          <w:sz w:val="26"/>
          <w:szCs w:val="26"/>
        </w:rPr>
        <w:t>= 0</w:t>
      </w:r>
      <w:r>
        <w:rPr>
          <w:rStyle w:val="a5"/>
          <w:rFonts w:eastAsia="Calibri"/>
          <w:sz w:val="26"/>
          <w:szCs w:val="26"/>
        </w:rPr>
        <w:t xml:space="preserve"> </w:t>
      </w:r>
      <w:r w:rsidRPr="00A80ADD">
        <w:rPr>
          <w:rFonts w:eastAsia="Calibri"/>
          <w:lang w:val="ru-RU"/>
        </w:rPr>
        <w:t>о</w:t>
      </w:r>
      <w:r>
        <w:rPr>
          <w:rFonts w:eastAsia="Calibri"/>
          <w:lang w:val="ru-RU"/>
        </w:rPr>
        <w:t xml:space="preserve">бхода всех </w:t>
      </w:r>
      <w:proofErr w:type="spellStart"/>
      <w:r>
        <w:rPr>
          <w:rFonts w:eastAsia="Calibri"/>
          <w:lang w:val="ru-RU"/>
        </w:rPr>
        <w:t>непосещенных</w:t>
      </w:r>
      <w:proofErr w:type="spellEnd"/>
      <w:r>
        <w:rPr>
          <w:rFonts w:eastAsia="Calibri"/>
          <w:lang w:val="ru-RU"/>
        </w:rPr>
        <w:t xml:space="preserve"> вершин с целью  поиска вершины с наименьшим расстоянием</w:t>
      </w:r>
      <w:r w:rsidR="00327206">
        <w:rPr>
          <w:rFonts w:eastAsia="Calibri"/>
          <w:lang w:val="ru-RU"/>
        </w:rPr>
        <w:t xml:space="preserve"> с </w:t>
      </w:r>
      <w:r w:rsidR="00327206">
        <w:rPr>
          <w:rFonts w:eastAsia="Calibri"/>
          <w:lang w:val="ru-RU"/>
        </w:rPr>
        <w:lastRenderedPageBreak/>
        <w:t xml:space="preserve">помощью обращения к методу </w:t>
      </w:r>
      <w:proofErr w:type="spellStart"/>
      <w:r w:rsidR="00327206" w:rsidRPr="00327206">
        <w:rPr>
          <w:rStyle w:val="a5"/>
          <w:rFonts w:eastAsia="Calibri"/>
          <w:sz w:val="26"/>
          <w:szCs w:val="26"/>
        </w:rPr>
        <w:t>smallest</w:t>
      </w:r>
      <w:proofErr w:type="spellEnd"/>
      <w:r w:rsidR="00327206" w:rsidRPr="00327206">
        <w:rPr>
          <w:rStyle w:val="a5"/>
          <w:rFonts w:eastAsia="Calibri"/>
          <w:sz w:val="26"/>
          <w:szCs w:val="26"/>
        </w:rPr>
        <w:t xml:space="preserve"> := </w:t>
      </w:r>
      <w:proofErr w:type="spellStart"/>
      <w:r w:rsidR="00327206" w:rsidRPr="00327206">
        <w:rPr>
          <w:rStyle w:val="a5"/>
          <w:rFonts w:eastAsia="Calibri"/>
          <w:sz w:val="26"/>
          <w:szCs w:val="26"/>
        </w:rPr>
        <w:t>findSmallest</w:t>
      </w:r>
      <w:proofErr w:type="spellEnd"/>
      <w:r w:rsidR="00327206" w:rsidRPr="00327206">
        <w:rPr>
          <w:rStyle w:val="a5"/>
          <w:rFonts w:eastAsia="Calibri"/>
          <w:sz w:val="26"/>
          <w:szCs w:val="26"/>
        </w:rPr>
        <w:t>(</w:t>
      </w:r>
      <w:proofErr w:type="spellStart"/>
      <w:r w:rsidR="00327206" w:rsidRPr="00327206">
        <w:rPr>
          <w:rStyle w:val="a5"/>
          <w:rFonts w:eastAsia="Calibri"/>
          <w:sz w:val="26"/>
          <w:szCs w:val="26"/>
        </w:rPr>
        <w:t>unvisited</w:t>
      </w:r>
      <w:proofErr w:type="spellEnd"/>
      <w:r w:rsidR="00327206" w:rsidRPr="00327206">
        <w:rPr>
          <w:rStyle w:val="a5"/>
          <w:rFonts w:eastAsia="Calibri"/>
          <w:sz w:val="26"/>
          <w:szCs w:val="26"/>
        </w:rPr>
        <w:t>)</w:t>
      </w:r>
      <w:r w:rsidR="00783E69">
        <w:rPr>
          <w:rStyle w:val="a5"/>
          <w:rFonts w:eastAsia="Calibri"/>
          <w:sz w:val="26"/>
          <w:szCs w:val="26"/>
          <w:lang w:val="ru-RU"/>
        </w:rPr>
        <w:t xml:space="preserve"> </w:t>
      </w:r>
      <w:r w:rsidR="00783E69" w:rsidRPr="00783E69">
        <w:rPr>
          <w:rFonts w:eastAsia="Calibri"/>
        </w:rPr>
        <w:t>(</w:t>
      </w:r>
      <w:r w:rsidR="00783E69">
        <w:rPr>
          <w:rFonts w:eastAsia="Calibri"/>
          <w:lang w:val="ru-RU"/>
        </w:rPr>
        <w:t>Рис. 9. 31.)</w:t>
      </w:r>
    </w:p>
    <w:bookmarkEnd w:id="30"/>
    <w:p w14:paraId="67E26D75" w14:textId="67E4E977" w:rsidR="00783E69" w:rsidRDefault="00E703B4" w:rsidP="00783E69">
      <w:pPr>
        <w:pStyle w:val="Book0"/>
        <w:ind w:left="-142" w:firstLine="1418"/>
        <w:rPr>
          <w:rFonts w:eastAsia="Calibri"/>
          <w:lang w:val="ru-RU"/>
        </w:rPr>
      </w:pPr>
      <w:r>
        <w:rPr>
          <w:rFonts w:eastAsia="Calibri"/>
          <w:noProof/>
          <w:lang w:val="ru-RU"/>
        </w:rPr>
        <w:drawing>
          <wp:inline distT="0" distB="0" distL="0" distR="0" wp14:anchorId="53DD75F0" wp14:editId="5D6DCF96">
            <wp:extent cx="4124325" cy="6029325"/>
            <wp:effectExtent l="0" t="0" r="0" b="0"/>
            <wp:docPr id="210214946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49467" name="Рисунок 2102149467"/>
                    <pic:cNvPicPr/>
                  </pic:nvPicPr>
                  <pic:blipFill>
                    <a:blip r:embed="rId43">
                      <a:extLst>
                        <a:ext uri="{28A0092B-C50C-407E-A947-70E740481C1C}">
                          <a14:useLocalDpi xmlns:a14="http://schemas.microsoft.com/office/drawing/2010/main" val="0"/>
                        </a:ext>
                      </a:extLst>
                    </a:blip>
                    <a:stretch>
                      <a:fillRect/>
                    </a:stretch>
                  </pic:blipFill>
                  <pic:spPr>
                    <a:xfrm>
                      <a:off x="0" y="0"/>
                      <a:ext cx="4124325" cy="6029325"/>
                    </a:xfrm>
                    <a:prstGeom prst="rect">
                      <a:avLst/>
                    </a:prstGeom>
                  </pic:spPr>
                </pic:pic>
              </a:graphicData>
            </a:graphic>
          </wp:inline>
        </w:drawing>
      </w:r>
    </w:p>
    <w:p w14:paraId="63C16381" w14:textId="0F4BECE9" w:rsidR="00783E69" w:rsidRPr="00E703B4" w:rsidRDefault="00783E69" w:rsidP="00327206">
      <w:pPr>
        <w:pStyle w:val="Book0"/>
        <w:ind w:left="-142" w:firstLine="851"/>
        <w:rPr>
          <w:rFonts w:eastAsia="Calibri"/>
          <w:lang w:val="en-US"/>
        </w:rPr>
      </w:pPr>
      <w:bookmarkStart w:id="31" w:name="_Hlk164456849"/>
      <w:r>
        <w:rPr>
          <w:rFonts w:eastAsia="Calibri"/>
          <w:lang w:val="ru-RU"/>
        </w:rPr>
        <w:t xml:space="preserve">Рис. 9.31. Дракон диаграмма метода </w:t>
      </w:r>
      <w:proofErr w:type="spellStart"/>
      <w:r w:rsidRPr="00327206">
        <w:rPr>
          <w:rStyle w:val="a5"/>
          <w:rFonts w:eastAsia="Calibri"/>
          <w:sz w:val="26"/>
          <w:szCs w:val="26"/>
        </w:rPr>
        <w:t>findSmallest</w:t>
      </w:r>
      <w:proofErr w:type="spellEnd"/>
      <w:r w:rsidRPr="00327206">
        <w:rPr>
          <w:rStyle w:val="a5"/>
          <w:rFonts w:eastAsia="Calibri"/>
          <w:sz w:val="26"/>
          <w:szCs w:val="26"/>
        </w:rPr>
        <w:t>(</w:t>
      </w:r>
      <w:proofErr w:type="spellStart"/>
      <w:r w:rsidRPr="00327206">
        <w:rPr>
          <w:rStyle w:val="a5"/>
          <w:rFonts w:eastAsia="Calibri"/>
          <w:sz w:val="26"/>
          <w:szCs w:val="26"/>
        </w:rPr>
        <w:t>unvisited</w:t>
      </w:r>
      <w:proofErr w:type="spellEnd"/>
      <w:r w:rsidRPr="00327206">
        <w:rPr>
          <w:rStyle w:val="a5"/>
          <w:rFonts w:eastAsia="Calibri"/>
          <w:sz w:val="26"/>
          <w:szCs w:val="26"/>
        </w:rPr>
        <w:t>)</w:t>
      </w:r>
    </w:p>
    <w:p w14:paraId="4BE75B91" w14:textId="7A5C11C3" w:rsidR="00016100" w:rsidRDefault="00783E69" w:rsidP="00327206">
      <w:pPr>
        <w:pStyle w:val="Book0"/>
        <w:ind w:left="-142" w:firstLine="851"/>
        <w:rPr>
          <w:lang w:val="ru-RU"/>
        </w:rPr>
      </w:pPr>
      <w:bookmarkStart w:id="32" w:name="_Hlk164457211"/>
      <w:bookmarkEnd w:id="31"/>
      <w:r>
        <w:rPr>
          <w:rFonts w:eastAsia="Calibri"/>
          <w:lang w:val="ru-RU"/>
        </w:rPr>
        <w:t>Затем</w:t>
      </w:r>
      <w:r w:rsidR="00327206">
        <w:rPr>
          <w:rFonts w:eastAsia="Calibri"/>
          <w:lang w:val="ru-RU"/>
        </w:rPr>
        <w:t xml:space="preserve"> </w:t>
      </w:r>
      <w:r w:rsidR="00327206" w:rsidRPr="00327206">
        <w:rPr>
          <w:rStyle w:val="a9"/>
          <w:b w:val="0"/>
          <w:bCs w:val="0"/>
        </w:rPr>
        <w:t xml:space="preserve">из списка </w:t>
      </w:r>
      <w:proofErr w:type="spellStart"/>
      <w:r w:rsidR="00327206" w:rsidRPr="00327206">
        <w:rPr>
          <w:rStyle w:val="a9"/>
          <w:b w:val="0"/>
          <w:bCs w:val="0"/>
        </w:rPr>
        <w:t>непосещенных</w:t>
      </w:r>
      <w:proofErr w:type="spellEnd"/>
      <w:r w:rsidR="00327206">
        <w:rPr>
          <w:rStyle w:val="a9"/>
        </w:rPr>
        <w:t xml:space="preserve"> </w:t>
      </w:r>
      <w:r w:rsidR="00327206" w:rsidRPr="00327206">
        <w:rPr>
          <w:rStyle w:val="a9"/>
          <w:b w:val="0"/>
          <w:bCs w:val="0"/>
          <w:lang w:val="ru-RU"/>
        </w:rPr>
        <w:t>вершин</w:t>
      </w:r>
      <w:r w:rsidR="00327206">
        <w:rPr>
          <w:rStyle w:val="a9"/>
          <w:lang w:val="ru-RU"/>
        </w:rPr>
        <w:t xml:space="preserve"> </w:t>
      </w:r>
      <w:r w:rsidR="00327206" w:rsidRPr="00327206">
        <w:rPr>
          <w:rStyle w:val="a9"/>
          <w:b w:val="0"/>
          <w:bCs w:val="0"/>
          <w:lang w:val="ru-RU"/>
        </w:rPr>
        <w:t>у</w:t>
      </w:r>
      <w:r w:rsidR="00016100" w:rsidRPr="00327206">
        <w:rPr>
          <w:rStyle w:val="a9"/>
          <w:b w:val="0"/>
          <w:bCs w:val="0"/>
        </w:rPr>
        <w:t>дал</w:t>
      </w:r>
      <w:proofErr w:type="spellStart"/>
      <w:r w:rsidR="00327206" w:rsidRPr="00327206">
        <w:rPr>
          <w:rStyle w:val="a9"/>
          <w:b w:val="0"/>
          <w:bCs w:val="0"/>
          <w:lang w:val="ru-RU"/>
        </w:rPr>
        <w:t>яется</w:t>
      </w:r>
      <w:proofErr w:type="spellEnd"/>
      <w:r w:rsidR="00327206" w:rsidRPr="00327206">
        <w:rPr>
          <w:rStyle w:val="a9"/>
          <w:b w:val="0"/>
          <w:bCs w:val="0"/>
          <w:lang w:val="ru-RU"/>
        </w:rPr>
        <w:t xml:space="preserve"> </w:t>
      </w:r>
      <w:proofErr w:type="spellStart"/>
      <w:r w:rsidR="00327206">
        <w:rPr>
          <w:rStyle w:val="a9"/>
          <w:b w:val="0"/>
          <w:bCs w:val="0"/>
          <w:lang w:val="uk-UA"/>
        </w:rPr>
        <w:t>текущая</w:t>
      </w:r>
      <w:proofErr w:type="spellEnd"/>
      <w:r w:rsidR="00327206" w:rsidRPr="00327206">
        <w:rPr>
          <w:rStyle w:val="a9"/>
          <w:b w:val="0"/>
          <w:bCs w:val="0"/>
          <w:lang w:val="uk-UA"/>
        </w:rPr>
        <w:t xml:space="preserve"> </w:t>
      </w:r>
      <w:r w:rsidR="00327206">
        <w:rPr>
          <w:rStyle w:val="a9"/>
          <w:b w:val="0"/>
          <w:bCs w:val="0"/>
          <w:lang w:val="uk-UA"/>
        </w:rPr>
        <w:t>в</w:t>
      </w:r>
      <w:proofErr w:type="spellStart"/>
      <w:r w:rsidR="00016100" w:rsidRPr="00327206">
        <w:rPr>
          <w:rStyle w:val="a9"/>
          <w:b w:val="0"/>
          <w:bCs w:val="0"/>
        </w:rPr>
        <w:t>ершин</w:t>
      </w:r>
      <w:proofErr w:type="spellEnd"/>
      <w:r w:rsidR="00327206" w:rsidRPr="00327206">
        <w:rPr>
          <w:rStyle w:val="a9"/>
          <w:b w:val="0"/>
          <w:bCs w:val="0"/>
          <w:lang w:val="ru-RU"/>
        </w:rPr>
        <w:t>а</w:t>
      </w:r>
      <w:r w:rsidR="00327206">
        <w:rPr>
          <w:rStyle w:val="a9"/>
        </w:rPr>
        <w:t xml:space="preserve"> (</w:t>
      </w:r>
      <w:proofErr w:type="spellStart"/>
      <w:r w:rsidR="00016100" w:rsidRPr="00327206">
        <w:rPr>
          <w:rStyle w:val="a5"/>
          <w:rFonts w:eastAsia="Calibri"/>
          <w:sz w:val="26"/>
          <w:szCs w:val="26"/>
        </w:rPr>
        <w:t>unvisited</w:t>
      </w:r>
      <w:proofErr w:type="spellEnd"/>
      <w:r w:rsidR="00016100" w:rsidRPr="00327206">
        <w:rPr>
          <w:rStyle w:val="a5"/>
          <w:rFonts w:eastAsia="Calibri"/>
          <w:sz w:val="26"/>
          <w:szCs w:val="26"/>
        </w:rPr>
        <w:t xml:space="preserve"> = </w:t>
      </w:r>
      <w:proofErr w:type="spellStart"/>
      <w:proofErr w:type="gramStart"/>
      <w:r w:rsidR="00016100" w:rsidRPr="00327206">
        <w:rPr>
          <w:rStyle w:val="a5"/>
          <w:rFonts w:eastAsia="Calibri"/>
          <w:sz w:val="26"/>
          <w:szCs w:val="26"/>
        </w:rPr>
        <w:t>remove</w:t>
      </w:r>
      <w:proofErr w:type="spellEnd"/>
      <w:r w:rsidR="00016100" w:rsidRPr="00327206">
        <w:rPr>
          <w:rStyle w:val="a5"/>
          <w:rFonts w:eastAsia="Calibri"/>
          <w:sz w:val="26"/>
          <w:szCs w:val="26"/>
        </w:rPr>
        <w:t>(</w:t>
      </w:r>
      <w:proofErr w:type="spellStart"/>
      <w:proofErr w:type="gramEnd"/>
      <w:r w:rsidR="00016100" w:rsidRPr="00327206">
        <w:rPr>
          <w:rStyle w:val="a5"/>
          <w:rFonts w:eastAsia="Calibri"/>
          <w:sz w:val="26"/>
          <w:szCs w:val="26"/>
        </w:rPr>
        <w:t>unvisited</w:t>
      </w:r>
      <w:proofErr w:type="spellEnd"/>
      <w:r w:rsidR="00016100" w:rsidRPr="00327206">
        <w:rPr>
          <w:rStyle w:val="a5"/>
          <w:rFonts w:eastAsia="Calibri"/>
          <w:sz w:val="26"/>
          <w:szCs w:val="26"/>
        </w:rPr>
        <w:t xml:space="preserve">, </w:t>
      </w:r>
      <w:proofErr w:type="spellStart"/>
      <w:r w:rsidR="00016100" w:rsidRPr="00327206">
        <w:rPr>
          <w:rStyle w:val="a5"/>
          <w:rFonts w:eastAsia="Calibri"/>
          <w:sz w:val="26"/>
          <w:szCs w:val="26"/>
        </w:rPr>
        <w:t>smallest</w:t>
      </w:r>
      <w:proofErr w:type="spellEnd"/>
      <w:r w:rsidR="00016100" w:rsidRPr="00327206">
        <w:rPr>
          <w:rStyle w:val="a5"/>
          <w:rFonts w:eastAsia="Calibri"/>
          <w:sz w:val="26"/>
          <w:szCs w:val="26"/>
        </w:rPr>
        <w:t>)</w:t>
      </w:r>
      <w:r w:rsidR="00327206">
        <w:rPr>
          <w:lang w:val="ru-RU"/>
        </w:rPr>
        <w:t xml:space="preserve">). И, наконец, в цикле по всем </w:t>
      </w:r>
      <w:r w:rsidR="00327206">
        <w:rPr>
          <w:lang w:val="ru-RU"/>
        </w:rPr>
        <w:lastRenderedPageBreak/>
        <w:t>вершинам происходит обновление расстояний до смежных вершин</w:t>
      </w:r>
      <w:r w:rsidR="00564C79">
        <w:rPr>
          <w:lang w:val="ru-RU"/>
        </w:rPr>
        <w:t xml:space="preserve"> в результате обнаружения </w:t>
      </w:r>
      <w:r w:rsidR="00327206">
        <w:t xml:space="preserve">более </w:t>
      </w:r>
      <w:proofErr w:type="spellStart"/>
      <w:r w:rsidR="00327206">
        <w:t>коротк</w:t>
      </w:r>
      <w:proofErr w:type="spellEnd"/>
      <w:r w:rsidR="00564C79">
        <w:rPr>
          <w:lang w:val="ru-RU"/>
        </w:rPr>
        <w:t>ого</w:t>
      </w:r>
      <w:r w:rsidR="00327206">
        <w:t xml:space="preserve"> пут</w:t>
      </w:r>
      <w:r w:rsidR="00564C79">
        <w:rPr>
          <w:lang w:val="ru-RU"/>
        </w:rPr>
        <w:t>и</w:t>
      </w:r>
      <w:r w:rsidR="00327206">
        <w:rPr>
          <w:lang w:val="ru-RU"/>
        </w:rPr>
        <w:t>.</w:t>
      </w:r>
    </w:p>
    <w:p w14:paraId="26D8206B" w14:textId="5D6D3202" w:rsidR="0066390B" w:rsidRDefault="0066390B" w:rsidP="00327206">
      <w:pPr>
        <w:pStyle w:val="Book0"/>
        <w:ind w:left="-142" w:firstLine="851"/>
        <w:rPr>
          <w:lang w:val="ru-RU"/>
        </w:rPr>
      </w:pPr>
      <w:r>
        <w:rPr>
          <w:lang w:val="ru-RU"/>
        </w:rPr>
        <w:t xml:space="preserve">В качестве примера рассмотрим применение алгоритма </w:t>
      </w:r>
      <w:proofErr w:type="spellStart"/>
      <w:r>
        <w:rPr>
          <w:lang w:val="ru-RU"/>
        </w:rPr>
        <w:t>Дейкстры</w:t>
      </w:r>
      <w:proofErr w:type="spellEnd"/>
      <w:r>
        <w:rPr>
          <w:lang w:val="ru-RU"/>
        </w:rPr>
        <w:t xml:space="preserve"> к нахождению кратчайших путей от заданной вершины для неориентированного графа, изображенного на рис. 9.32. </w:t>
      </w:r>
    </w:p>
    <w:bookmarkEnd w:id="32"/>
    <w:p w14:paraId="2D7DAAF2" w14:textId="47863F4D" w:rsidR="0066390B" w:rsidRDefault="00517828" w:rsidP="00517828">
      <w:pPr>
        <w:pStyle w:val="Book0"/>
        <w:ind w:left="-142" w:firstLine="1418"/>
        <w:rPr>
          <w:lang w:val="ru-RU"/>
        </w:rPr>
      </w:pPr>
      <w:r>
        <w:rPr>
          <w:noProof/>
          <w:lang w:val="ru-RU"/>
        </w:rPr>
        <w:drawing>
          <wp:inline distT="0" distB="0" distL="0" distR="0" wp14:anchorId="05AEAE19" wp14:editId="22122A9B">
            <wp:extent cx="4247181" cy="2356101"/>
            <wp:effectExtent l="0" t="0" r="0" b="0"/>
            <wp:docPr id="9048081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08153" name="Рисунок 904808153"/>
                    <pic:cNvPicPr/>
                  </pic:nvPicPr>
                  <pic:blipFill>
                    <a:blip r:embed="rId44">
                      <a:extLst>
                        <a:ext uri="{28A0092B-C50C-407E-A947-70E740481C1C}">
                          <a14:useLocalDpi xmlns:a14="http://schemas.microsoft.com/office/drawing/2010/main" val="0"/>
                        </a:ext>
                      </a:extLst>
                    </a:blip>
                    <a:stretch>
                      <a:fillRect/>
                    </a:stretch>
                  </pic:blipFill>
                  <pic:spPr>
                    <a:xfrm>
                      <a:off x="0" y="0"/>
                      <a:ext cx="4264077" cy="2365474"/>
                    </a:xfrm>
                    <a:prstGeom prst="rect">
                      <a:avLst/>
                    </a:prstGeom>
                  </pic:spPr>
                </pic:pic>
              </a:graphicData>
            </a:graphic>
          </wp:inline>
        </w:drawing>
      </w:r>
      <w:r w:rsidR="0004566E">
        <w:rPr>
          <w:lang w:val="ru-RU"/>
        </w:rPr>
        <w:t xml:space="preserve">     </w:t>
      </w:r>
    </w:p>
    <w:p w14:paraId="1F7838C8" w14:textId="0CE98AC9" w:rsidR="00327206" w:rsidRDefault="00517828" w:rsidP="00327206">
      <w:pPr>
        <w:pStyle w:val="Book0"/>
        <w:ind w:left="-142" w:firstLine="851"/>
        <w:rPr>
          <w:lang w:val="ru-RU"/>
        </w:rPr>
      </w:pPr>
      <w:r>
        <w:rPr>
          <w:lang w:val="ru-RU"/>
        </w:rPr>
        <w:t xml:space="preserve">              </w:t>
      </w:r>
      <w:bookmarkStart w:id="33" w:name="_Hlk164457588"/>
      <w:r w:rsidR="00A61482">
        <w:rPr>
          <w:lang w:val="ru-RU"/>
        </w:rPr>
        <w:t>Рис</w:t>
      </w:r>
      <w:r w:rsidRPr="00A61482">
        <w:rPr>
          <w:lang w:val="ru-RU"/>
        </w:rPr>
        <w:t>.9.3</w:t>
      </w:r>
      <w:r w:rsidR="00F341F6">
        <w:rPr>
          <w:lang w:val="en-US"/>
        </w:rPr>
        <w:t>2</w:t>
      </w:r>
      <w:r w:rsidRPr="00A61482">
        <w:rPr>
          <w:lang w:val="ru-RU"/>
        </w:rPr>
        <w:t xml:space="preserve">. </w:t>
      </w:r>
      <w:r>
        <w:rPr>
          <w:lang w:val="ru-RU"/>
        </w:rPr>
        <w:t>Неориентированный нагруженный граф</w:t>
      </w:r>
    </w:p>
    <w:p w14:paraId="75DE1700" w14:textId="6EAB9758" w:rsidR="00A61482" w:rsidRDefault="00A61482" w:rsidP="00327206">
      <w:pPr>
        <w:pStyle w:val="Book0"/>
        <w:ind w:left="-142" w:firstLine="851"/>
        <w:rPr>
          <w:lang w:val="ru-RU"/>
        </w:rPr>
      </w:pPr>
      <w:bookmarkStart w:id="34" w:name="_Hlk164457677"/>
      <w:bookmarkEnd w:id="33"/>
      <w:r>
        <w:rPr>
          <w:lang w:val="ru-RU"/>
        </w:rPr>
        <w:t>Результаты расчетов кратчайших путей от вершины 0 до остальных вершин графа</w:t>
      </w:r>
      <w:r w:rsidR="002F1EB2" w:rsidRPr="002F1EB2">
        <w:rPr>
          <w:lang w:val="ru-RU"/>
        </w:rPr>
        <w:t xml:space="preserve"> (</w:t>
      </w:r>
      <w:r w:rsidR="002F1EB2">
        <w:rPr>
          <w:lang w:val="ru-RU"/>
        </w:rPr>
        <w:t>рис. 9.33.)</w:t>
      </w:r>
      <w:r>
        <w:rPr>
          <w:lang w:val="ru-RU"/>
        </w:rPr>
        <w:t>:</w:t>
      </w:r>
    </w:p>
    <w:p w14:paraId="0E7B51DF" w14:textId="77777777" w:rsidR="00A61482" w:rsidRPr="00A61482" w:rsidRDefault="00A61482" w:rsidP="00A61482">
      <w:pPr>
        <w:pStyle w:val="Book0"/>
        <w:spacing w:line="240" w:lineRule="auto"/>
        <w:ind w:left="-142" w:firstLine="851"/>
        <w:rPr>
          <w:lang w:val="en-US"/>
        </w:rPr>
      </w:pPr>
      <w:bookmarkStart w:id="35" w:name="_Hlk164457714"/>
      <w:bookmarkEnd w:id="34"/>
      <w:r w:rsidRPr="00A61482">
        <w:rPr>
          <w:lang w:val="en-US"/>
        </w:rPr>
        <w:t>Distance from start to 0 is 0.00 km</w:t>
      </w:r>
    </w:p>
    <w:p w14:paraId="2C008D70" w14:textId="77777777" w:rsidR="00A61482" w:rsidRPr="00A61482" w:rsidRDefault="00A61482" w:rsidP="00A61482">
      <w:pPr>
        <w:pStyle w:val="Book0"/>
        <w:spacing w:line="240" w:lineRule="auto"/>
        <w:ind w:left="-142" w:firstLine="851"/>
        <w:rPr>
          <w:lang w:val="en-US"/>
        </w:rPr>
      </w:pPr>
      <w:r w:rsidRPr="00A61482">
        <w:rPr>
          <w:lang w:val="en-US"/>
        </w:rPr>
        <w:t>Distance from start to 1 is 37.50 km</w:t>
      </w:r>
    </w:p>
    <w:p w14:paraId="2C3EC8B9" w14:textId="77777777" w:rsidR="00A61482" w:rsidRPr="00A61482" w:rsidRDefault="00A61482" w:rsidP="00A61482">
      <w:pPr>
        <w:pStyle w:val="Book0"/>
        <w:spacing w:line="240" w:lineRule="auto"/>
        <w:ind w:left="-142" w:firstLine="851"/>
        <w:rPr>
          <w:lang w:val="en-US"/>
        </w:rPr>
      </w:pPr>
      <w:r w:rsidRPr="00A61482">
        <w:rPr>
          <w:lang w:val="en-US"/>
        </w:rPr>
        <w:t>Distance from start to 2 is 40.20 km</w:t>
      </w:r>
    </w:p>
    <w:p w14:paraId="7FA71C2C" w14:textId="77777777" w:rsidR="00A61482" w:rsidRPr="00A61482" w:rsidRDefault="00A61482" w:rsidP="00A61482">
      <w:pPr>
        <w:pStyle w:val="Book0"/>
        <w:spacing w:line="240" w:lineRule="auto"/>
        <w:ind w:left="-142" w:firstLine="851"/>
        <w:rPr>
          <w:lang w:val="en-US"/>
        </w:rPr>
      </w:pPr>
      <w:r w:rsidRPr="00A61482">
        <w:rPr>
          <w:lang w:val="en-US"/>
        </w:rPr>
        <w:t>Distance from start to 3 is 70.00 km</w:t>
      </w:r>
    </w:p>
    <w:p w14:paraId="48F0C250" w14:textId="77777777" w:rsidR="00A61482" w:rsidRPr="00A61482" w:rsidRDefault="00A61482" w:rsidP="00A61482">
      <w:pPr>
        <w:pStyle w:val="Book0"/>
        <w:spacing w:line="240" w:lineRule="auto"/>
        <w:ind w:left="-142" w:firstLine="851"/>
        <w:rPr>
          <w:lang w:val="en-US"/>
        </w:rPr>
      </w:pPr>
      <w:r w:rsidRPr="00A61482">
        <w:rPr>
          <w:lang w:val="en-US"/>
        </w:rPr>
        <w:t>Distance from start to 4 is 83.20 km</w:t>
      </w:r>
    </w:p>
    <w:p w14:paraId="7424ADB4" w14:textId="575B5A7E" w:rsidR="00517828" w:rsidRPr="00A61482" w:rsidRDefault="00A61482" w:rsidP="00A61482">
      <w:pPr>
        <w:pStyle w:val="Book0"/>
        <w:spacing w:line="240" w:lineRule="auto"/>
        <w:ind w:left="-142" w:firstLine="851"/>
        <w:rPr>
          <w:lang w:val="en-US"/>
        </w:rPr>
      </w:pPr>
      <w:r w:rsidRPr="00A61482">
        <w:rPr>
          <w:lang w:val="en-US"/>
        </w:rPr>
        <w:t xml:space="preserve">Distance from start to 5 is 48.30 km </w:t>
      </w:r>
    </w:p>
    <w:bookmarkEnd w:id="35"/>
    <w:p w14:paraId="0317EB38" w14:textId="77777777" w:rsidR="002F1EB2" w:rsidRDefault="002F1EB2" w:rsidP="002F1EB2">
      <w:pPr>
        <w:pStyle w:val="Book0"/>
        <w:ind w:left="-142" w:firstLine="2410"/>
        <w:rPr>
          <w:lang w:val="ru-RU"/>
        </w:rPr>
      </w:pPr>
      <w:r>
        <w:rPr>
          <w:noProof/>
          <w:lang w:val="en-US"/>
        </w:rPr>
        <w:lastRenderedPageBreak/>
        <w:drawing>
          <wp:inline distT="0" distB="0" distL="0" distR="0" wp14:anchorId="23CCE638" wp14:editId="3F11A88E">
            <wp:extent cx="2657120" cy="2628394"/>
            <wp:effectExtent l="0" t="0" r="0" b="0"/>
            <wp:docPr id="77543733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37339" name="Рисунок 775437339"/>
                    <pic:cNvPicPr/>
                  </pic:nvPicPr>
                  <pic:blipFill>
                    <a:blip r:embed="rId45">
                      <a:extLst>
                        <a:ext uri="{28A0092B-C50C-407E-A947-70E740481C1C}">
                          <a14:useLocalDpi xmlns:a14="http://schemas.microsoft.com/office/drawing/2010/main" val="0"/>
                        </a:ext>
                      </a:extLst>
                    </a:blip>
                    <a:stretch>
                      <a:fillRect/>
                    </a:stretch>
                  </pic:blipFill>
                  <pic:spPr>
                    <a:xfrm>
                      <a:off x="0" y="0"/>
                      <a:ext cx="2661322" cy="2632551"/>
                    </a:xfrm>
                    <a:prstGeom prst="rect">
                      <a:avLst/>
                    </a:prstGeom>
                  </pic:spPr>
                </pic:pic>
              </a:graphicData>
            </a:graphic>
          </wp:inline>
        </w:drawing>
      </w:r>
    </w:p>
    <w:p w14:paraId="1AC23385" w14:textId="75E5C812" w:rsidR="002F1EB2" w:rsidRPr="002F1EB2" w:rsidRDefault="002F1EB2" w:rsidP="002F1EB2">
      <w:pPr>
        <w:pStyle w:val="Book0"/>
        <w:ind w:left="0" w:firstLine="0"/>
        <w:rPr>
          <w:rStyle w:val="a5"/>
          <w:rFonts w:ascii="Times New Roman" w:hAnsi="Times New Roman"/>
          <w:b w:val="0"/>
          <w:i w:val="0"/>
          <w:iCs/>
          <w:sz w:val="28"/>
          <w:lang w:val="ru-RU"/>
        </w:rPr>
      </w:pPr>
      <w:bookmarkStart w:id="36" w:name="_Hlk164457761"/>
      <w:r>
        <w:rPr>
          <w:rStyle w:val="a5"/>
          <w:rFonts w:ascii="Times New Roman" w:hAnsi="Times New Roman"/>
          <w:b w:val="0"/>
          <w:i w:val="0"/>
          <w:iCs/>
          <w:sz w:val="28"/>
          <w:lang w:val="ru-RU"/>
        </w:rPr>
        <w:t>Рис. 9.33. Кратчайшие расстояния от вершины 0 указаны в скобках</w:t>
      </w:r>
    </w:p>
    <w:p w14:paraId="77748AC1" w14:textId="349A0EDC" w:rsidR="009E7CB1" w:rsidRDefault="005058E1" w:rsidP="005058E1">
      <w:pPr>
        <w:pStyle w:val="Book0"/>
        <w:tabs>
          <w:tab w:val="left" w:pos="142"/>
        </w:tabs>
        <w:ind w:left="-284" w:firstLine="993"/>
      </w:pPr>
      <w:bookmarkStart w:id="37" w:name="_Hlk164457837"/>
      <w:bookmarkEnd w:id="36"/>
      <w:r>
        <w:rPr>
          <w:rStyle w:val="a5"/>
          <w:rFonts w:ascii="Times New Roman" w:hAnsi="Times New Roman"/>
          <w:b w:val="0"/>
          <w:i w:val="0"/>
          <w:iCs/>
          <w:sz w:val="28"/>
          <w:lang w:val="ru-RU"/>
        </w:rPr>
        <w:t xml:space="preserve">И, в завершение, об оценке сложности </w:t>
      </w:r>
      <w:r w:rsidR="009E7CB1">
        <w:t xml:space="preserve">алгоритма </w:t>
      </w:r>
      <w:proofErr w:type="spellStart"/>
      <w:r w:rsidR="009E7CB1">
        <w:rPr>
          <w:lang w:val="ru-RU"/>
        </w:rPr>
        <w:t>Дейкстры</w:t>
      </w:r>
      <w:proofErr w:type="spellEnd"/>
      <w:r>
        <w:rPr>
          <w:lang w:val="ru-RU"/>
        </w:rPr>
        <w:t xml:space="preserve">. Эта </w:t>
      </w:r>
      <w:proofErr w:type="gramStart"/>
      <w:r>
        <w:rPr>
          <w:lang w:val="ru-RU"/>
        </w:rPr>
        <w:t xml:space="preserve">оценка </w:t>
      </w:r>
      <w:r w:rsidR="009E7CB1">
        <w:rPr>
          <w:lang w:val="ru-RU"/>
        </w:rPr>
        <w:t xml:space="preserve"> </w:t>
      </w:r>
      <w:r w:rsidR="009E7CB1">
        <w:t>может</w:t>
      </w:r>
      <w:proofErr w:type="gramEnd"/>
      <w:r w:rsidR="009E7CB1">
        <w:t xml:space="preserve"> варьироваться в зависимости от структуры данных, </w:t>
      </w:r>
      <w:proofErr w:type="spellStart"/>
      <w:r w:rsidR="009E7CB1">
        <w:t>используе</w:t>
      </w:r>
      <w:proofErr w:type="spellEnd"/>
      <w:r w:rsidR="009E7CB1">
        <w:rPr>
          <w:lang w:val="ru-RU"/>
        </w:rPr>
        <w:t>м</w:t>
      </w:r>
      <w:r w:rsidR="000E3850">
        <w:rPr>
          <w:lang w:val="ru-RU"/>
        </w:rPr>
        <w:t>ой</w:t>
      </w:r>
      <w:r w:rsidR="009E7CB1">
        <w:t xml:space="preserve"> для представления графа.</w:t>
      </w:r>
      <w:r w:rsidR="009E7CB1">
        <w:rPr>
          <w:lang w:val="ru-RU"/>
        </w:rPr>
        <w:t xml:space="preserve"> </w:t>
      </w:r>
      <w:r w:rsidR="000E3850">
        <w:rPr>
          <w:lang w:val="ru-RU"/>
        </w:rPr>
        <w:t xml:space="preserve">В случае применения </w:t>
      </w:r>
      <w:proofErr w:type="spellStart"/>
      <w:r w:rsidR="009E7CB1">
        <w:t>связанн</w:t>
      </w:r>
      <w:proofErr w:type="spellEnd"/>
      <w:r w:rsidR="000E3850">
        <w:rPr>
          <w:lang w:val="ru-RU"/>
        </w:rPr>
        <w:t>ого</w:t>
      </w:r>
      <w:r w:rsidR="009E7CB1">
        <w:t xml:space="preserve"> </w:t>
      </w:r>
      <w:proofErr w:type="spellStart"/>
      <w:r w:rsidR="009E7CB1">
        <w:t>списк</w:t>
      </w:r>
      <w:proofErr w:type="spellEnd"/>
      <w:r w:rsidR="000E3850">
        <w:rPr>
          <w:lang w:val="ru-RU"/>
        </w:rPr>
        <w:t>а</w:t>
      </w:r>
      <w:r w:rsidR="009E7CB1">
        <w:t xml:space="preserve"> (</w:t>
      </w:r>
      <w:proofErr w:type="spellStart"/>
      <w:r w:rsidR="009E7CB1">
        <w:t>Linked</w:t>
      </w:r>
      <w:proofErr w:type="spellEnd"/>
      <w:r w:rsidR="009E7CB1">
        <w:t xml:space="preserve"> List) временная сложность алгоритма </w:t>
      </w:r>
      <w:proofErr w:type="spellStart"/>
      <w:r w:rsidR="009E7CB1">
        <w:t>Дейкстры</w:t>
      </w:r>
      <w:proofErr w:type="spellEnd"/>
      <w:r w:rsidR="009E7CB1">
        <w:t xml:space="preserve"> </w:t>
      </w:r>
      <w:r w:rsidR="000E3850">
        <w:rPr>
          <w:lang w:val="ru-RU"/>
        </w:rPr>
        <w:t>оце</w:t>
      </w:r>
      <w:r w:rsidR="0037592C">
        <w:rPr>
          <w:lang w:val="ru-RU"/>
        </w:rPr>
        <w:t>н</w:t>
      </w:r>
      <w:r w:rsidR="000E3850">
        <w:rPr>
          <w:lang w:val="ru-RU"/>
        </w:rPr>
        <w:t>ивается</w:t>
      </w:r>
      <w:r w:rsidR="003313EC">
        <w:rPr>
          <w:lang w:val="ru-RU"/>
        </w:rPr>
        <w:t xml:space="preserve"> </w:t>
      </w:r>
      <w:proofErr w:type="gramStart"/>
      <w:r w:rsidR="003313EC">
        <w:rPr>
          <w:lang w:val="ru-RU"/>
        </w:rPr>
        <w:t xml:space="preserve">как </w:t>
      </w:r>
      <w:r w:rsidR="009E7CB1">
        <w:t> </w:t>
      </w:r>
      <w:r w:rsidR="000E3850" w:rsidRPr="000E3850">
        <w:rPr>
          <w:rFonts w:eastAsia="Calibri"/>
        </w:rPr>
        <w:t>O</w:t>
      </w:r>
      <w:proofErr w:type="gramEnd"/>
      <w:r w:rsidR="000E3850" w:rsidRPr="000E3850">
        <w:rPr>
          <w:rFonts w:eastAsia="Calibri"/>
        </w:rPr>
        <w:t>(V^2)</w:t>
      </w:r>
      <w:r w:rsidR="000E3850" w:rsidRPr="000E3850">
        <w:t xml:space="preserve">, </w:t>
      </w:r>
      <w:r w:rsidR="009E7CB1">
        <w:t>где V - количество вершин в графе. Это связано с тем, что при</w:t>
      </w:r>
      <w:proofErr w:type="spellStart"/>
      <w:r w:rsidR="003313EC">
        <w:rPr>
          <w:lang w:val="ru-RU"/>
        </w:rPr>
        <w:t>ходится</w:t>
      </w:r>
      <w:proofErr w:type="spellEnd"/>
      <w:r w:rsidR="009E7CB1">
        <w:t xml:space="preserve"> просматривать все вершины при каждом извлечении минимального элемента из очереди приоритетов.</w:t>
      </w:r>
    </w:p>
    <w:p w14:paraId="4CFC0DDE" w14:textId="1E67DB43" w:rsidR="009E7CB1" w:rsidRDefault="0037592C" w:rsidP="005058E1">
      <w:pPr>
        <w:pStyle w:val="Book0"/>
        <w:tabs>
          <w:tab w:val="left" w:pos="142"/>
        </w:tabs>
        <w:ind w:left="-284" w:firstLine="709"/>
      </w:pPr>
      <w:r>
        <w:rPr>
          <w:lang w:val="ru-RU"/>
        </w:rPr>
        <w:t xml:space="preserve">При использовании </w:t>
      </w:r>
      <w:r w:rsidR="009E7CB1">
        <w:t>структур</w:t>
      </w:r>
      <w:r>
        <w:rPr>
          <w:lang w:val="ru-RU"/>
        </w:rPr>
        <w:t>ы</w:t>
      </w:r>
      <w:r w:rsidR="009E7CB1">
        <w:t xml:space="preserve"> данных </w:t>
      </w:r>
      <w:proofErr w:type="spellStart"/>
      <w:r w:rsidR="009E7CB1" w:rsidRPr="0037592C">
        <w:rPr>
          <w:rStyle w:val="a5"/>
        </w:rPr>
        <w:t>map</w:t>
      </w:r>
      <w:proofErr w:type="spellEnd"/>
      <w:r w:rsidR="009E7CB1">
        <w:t xml:space="preserve"> временная сложность алгоритма </w:t>
      </w:r>
      <w:proofErr w:type="spellStart"/>
      <w:r w:rsidR="009E7CB1">
        <w:t>Дейкстры</w:t>
      </w:r>
      <w:proofErr w:type="spellEnd"/>
      <w:r w:rsidR="009E7CB1">
        <w:t xml:space="preserve"> будет</w:t>
      </w:r>
      <w:r w:rsidR="009E7CB1" w:rsidRPr="0037592C">
        <w:rPr>
          <w:rStyle w:val="a5"/>
        </w:rPr>
        <w:t> </w:t>
      </w:r>
      <w:r w:rsidR="009E7CB1" w:rsidRPr="0037592C">
        <w:rPr>
          <w:rStyle w:val="a5"/>
          <w:rFonts w:eastAsia="Calibri"/>
        </w:rPr>
        <w:t xml:space="preserve">O((V+E) </w:t>
      </w:r>
      <w:proofErr w:type="spellStart"/>
      <w:r w:rsidR="009E7CB1" w:rsidRPr="0037592C">
        <w:rPr>
          <w:rStyle w:val="a5"/>
          <w:rFonts w:eastAsia="Calibri"/>
        </w:rPr>
        <w:t>log</w:t>
      </w:r>
      <w:proofErr w:type="spellEnd"/>
      <w:r w:rsidR="009E7CB1" w:rsidRPr="0037592C">
        <w:rPr>
          <w:rStyle w:val="a5"/>
          <w:rFonts w:eastAsia="Calibri"/>
        </w:rPr>
        <w:t xml:space="preserve"> V)</w:t>
      </w:r>
      <w:r w:rsidR="009E7CB1" w:rsidRPr="0037592C">
        <w:rPr>
          <w:rStyle w:val="a5"/>
        </w:rPr>
        <w:t xml:space="preserve">, </w:t>
      </w:r>
      <w:r w:rsidR="009E7CB1">
        <w:t xml:space="preserve">где E - количество ребер в графе. Это связано с тем, что извлечение минимального элемента из очереди приоритетов, реализованной с помощью </w:t>
      </w:r>
      <w:proofErr w:type="spellStart"/>
      <w:r w:rsidR="009E7CB1">
        <w:t>map</w:t>
      </w:r>
      <w:proofErr w:type="spellEnd"/>
      <w:r w:rsidR="009E7CB1">
        <w:t>, занимает время </w:t>
      </w:r>
      <w:proofErr w:type="gramStart"/>
      <w:r w:rsidR="009E7CB1">
        <w:rPr>
          <w:rStyle w:val="a9"/>
          <w:rFonts w:ascii="Roboto" w:eastAsia="Calibri" w:hAnsi="Roboto"/>
          <w:color w:val="D2D0CE"/>
          <w:sz w:val="21"/>
          <w:szCs w:val="21"/>
        </w:rPr>
        <w:t>O(</w:t>
      </w:r>
      <w:proofErr w:type="spellStart"/>
      <w:proofErr w:type="gramEnd"/>
      <w:r w:rsidR="009E7CB1">
        <w:rPr>
          <w:rStyle w:val="a9"/>
          <w:rFonts w:ascii="Roboto" w:eastAsia="Calibri" w:hAnsi="Roboto"/>
          <w:color w:val="D2D0CE"/>
          <w:sz w:val="21"/>
          <w:szCs w:val="21"/>
        </w:rPr>
        <w:t>log</w:t>
      </w:r>
      <w:proofErr w:type="spellEnd"/>
      <w:r w:rsidR="009E7CB1">
        <w:rPr>
          <w:rStyle w:val="a9"/>
          <w:rFonts w:ascii="Roboto" w:eastAsia="Calibri" w:hAnsi="Roboto"/>
          <w:color w:val="D2D0CE"/>
          <w:sz w:val="21"/>
          <w:szCs w:val="21"/>
        </w:rPr>
        <w:t xml:space="preserve"> V)</w:t>
      </w:r>
      <w:r w:rsidR="009E7CB1">
        <w:t>.</w:t>
      </w:r>
    </w:p>
    <w:p w14:paraId="7CACCBF2" w14:textId="1538CAB1" w:rsidR="009E7CB1" w:rsidRDefault="009E7CB1" w:rsidP="005058E1">
      <w:pPr>
        <w:pStyle w:val="Book0"/>
        <w:tabs>
          <w:tab w:val="left" w:pos="142"/>
        </w:tabs>
        <w:ind w:left="-284" w:firstLine="709"/>
        <w:rPr>
          <w:lang w:val="ru-RU"/>
        </w:rPr>
      </w:pPr>
      <w:r>
        <w:t>В обоих случаях пространственная сложность будет </w:t>
      </w:r>
      <w:proofErr w:type="gramStart"/>
      <w:r w:rsidRPr="0037592C">
        <w:rPr>
          <w:rStyle w:val="a5"/>
          <w:rFonts w:eastAsia="Calibri"/>
        </w:rPr>
        <w:t>O(</w:t>
      </w:r>
      <w:proofErr w:type="gramEnd"/>
      <w:r w:rsidRPr="0037592C">
        <w:rPr>
          <w:rStyle w:val="a5"/>
          <w:rFonts w:eastAsia="Calibri"/>
        </w:rPr>
        <w:t>V + E)</w:t>
      </w:r>
      <w:r w:rsidRPr="0037592C">
        <w:rPr>
          <w:rStyle w:val="a5"/>
        </w:rPr>
        <w:t xml:space="preserve">, </w:t>
      </w:r>
      <w:r>
        <w:t xml:space="preserve">так как нужно хранить все вершины и ребра графа. Однако, стоит отметить, что </w:t>
      </w:r>
      <w:proofErr w:type="spellStart"/>
      <w:r w:rsidRPr="005058E1">
        <w:rPr>
          <w:rStyle w:val="a5"/>
          <w:sz w:val="26"/>
          <w:szCs w:val="26"/>
        </w:rPr>
        <w:t>map</w:t>
      </w:r>
      <w:proofErr w:type="spellEnd"/>
      <w:r w:rsidRPr="005058E1">
        <w:rPr>
          <w:rStyle w:val="a5"/>
          <w:sz w:val="26"/>
          <w:szCs w:val="26"/>
        </w:rPr>
        <w:t xml:space="preserve"> </w:t>
      </w:r>
      <w:r>
        <w:t>обычно занимает больше места, чем связанный список, из-за дополнительной информации, которую он хранит (ключи и значения).</w:t>
      </w:r>
    </w:p>
    <w:bookmarkEnd w:id="37"/>
    <w:p w14:paraId="66F09A8D" w14:textId="77777777" w:rsidR="005058E1" w:rsidRPr="005058E1" w:rsidRDefault="005058E1" w:rsidP="005058E1">
      <w:pPr>
        <w:pStyle w:val="Book0"/>
        <w:tabs>
          <w:tab w:val="left" w:pos="142"/>
        </w:tabs>
        <w:ind w:left="-284" w:firstLine="709"/>
        <w:rPr>
          <w:lang w:val="ru-RU"/>
        </w:rPr>
      </w:pPr>
    </w:p>
    <w:sectPr w:rsidR="005058E1" w:rsidRPr="005058E1" w:rsidSect="00593335">
      <w:pgSz w:w="11906" w:h="16838"/>
      <w:pgMar w:top="851" w:right="851" w:bottom="2268" w:left="1418" w:header="709" w:footer="709" w:gutter="0"/>
      <w:cols w:space="72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Roboto">
    <w:panose1 w:val="02000000000000000000"/>
    <w:charset w:val="CC"/>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 w15:restartNumberingAfterBreak="0">
    <w:nsid w:val="00000002"/>
    <w:multiLevelType w:val="multilevel"/>
    <w:tmpl w:val="00000002"/>
    <w:name w:val="WWNum33"/>
    <w:lvl w:ilvl="0">
      <w:start w:val="1"/>
      <w:numFmt w:val="bullet"/>
      <w:lvlText w:val=""/>
      <w:lvlJc w:val="left"/>
      <w:pPr>
        <w:tabs>
          <w:tab w:val="num" w:pos="0"/>
        </w:tabs>
        <w:ind w:left="1571" w:hanging="360"/>
      </w:pPr>
      <w:rPr>
        <w:rFonts w:ascii="Symbol" w:hAnsi="Symbol"/>
      </w:rPr>
    </w:lvl>
    <w:lvl w:ilvl="1">
      <w:start w:val="1"/>
      <w:numFmt w:val="bullet"/>
      <w:lvlText w:val="o"/>
      <w:lvlJc w:val="left"/>
      <w:pPr>
        <w:tabs>
          <w:tab w:val="num" w:pos="0"/>
        </w:tabs>
        <w:ind w:left="2291" w:hanging="360"/>
      </w:pPr>
      <w:rPr>
        <w:rFonts w:ascii="Courier New" w:hAnsi="Courier New" w:cs="Courier New"/>
      </w:rPr>
    </w:lvl>
    <w:lvl w:ilvl="2">
      <w:start w:val="1"/>
      <w:numFmt w:val="bullet"/>
      <w:lvlText w:val=""/>
      <w:lvlJc w:val="left"/>
      <w:pPr>
        <w:tabs>
          <w:tab w:val="num" w:pos="0"/>
        </w:tabs>
        <w:ind w:left="3011" w:hanging="360"/>
      </w:pPr>
      <w:rPr>
        <w:rFonts w:ascii="Wingdings" w:hAnsi="Wingdings"/>
      </w:rPr>
    </w:lvl>
    <w:lvl w:ilvl="3">
      <w:start w:val="1"/>
      <w:numFmt w:val="bullet"/>
      <w:lvlText w:val=""/>
      <w:lvlJc w:val="left"/>
      <w:pPr>
        <w:tabs>
          <w:tab w:val="num" w:pos="0"/>
        </w:tabs>
        <w:ind w:left="3731" w:hanging="360"/>
      </w:pPr>
      <w:rPr>
        <w:rFonts w:ascii="Symbol" w:hAnsi="Symbol"/>
      </w:rPr>
    </w:lvl>
    <w:lvl w:ilvl="4">
      <w:start w:val="1"/>
      <w:numFmt w:val="bullet"/>
      <w:lvlText w:val="o"/>
      <w:lvlJc w:val="left"/>
      <w:pPr>
        <w:tabs>
          <w:tab w:val="num" w:pos="0"/>
        </w:tabs>
        <w:ind w:left="4451" w:hanging="360"/>
      </w:pPr>
      <w:rPr>
        <w:rFonts w:ascii="Courier New" w:hAnsi="Courier New" w:cs="Courier New"/>
      </w:rPr>
    </w:lvl>
    <w:lvl w:ilvl="5">
      <w:start w:val="1"/>
      <w:numFmt w:val="bullet"/>
      <w:lvlText w:val=""/>
      <w:lvlJc w:val="left"/>
      <w:pPr>
        <w:tabs>
          <w:tab w:val="num" w:pos="0"/>
        </w:tabs>
        <w:ind w:left="5171" w:hanging="360"/>
      </w:pPr>
      <w:rPr>
        <w:rFonts w:ascii="Wingdings" w:hAnsi="Wingdings"/>
      </w:rPr>
    </w:lvl>
    <w:lvl w:ilvl="6">
      <w:start w:val="1"/>
      <w:numFmt w:val="bullet"/>
      <w:lvlText w:val=""/>
      <w:lvlJc w:val="left"/>
      <w:pPr>
        <w:tabs>
          <w:tab w:val="num" w:pos="0"/>
        </w:tabs>
        <w:ind w:left="5891" w:hanging="360"/>
      </w:pPr>
      <w:rPr>
        <w:rFonts w:ascii="Symbol" w:hAnsi="Symbol"/>
      </w:rPr>
    </w:lvl>
    <w:lvl w:ilvl="7">
      <w:start w:val="1"/>
      <w:numFmt w:val="bullet"/>
      <w:lvlText w:val="o"/>
      <w:lvlJc w:val="left"/>
      <w:pPr>
        <w:tabs>
          <w:tab w:val="num" w:pos="0"/>
        </w:tabs>
        <w:ind w:left="6611" w:hanging="360"/>
      </w:pPr>
      <w:rPr>
        <w:rFonts w:ascii="Courier New" w:hAnsi="Courier New" w:cs="Courier New"/>
      </w:rPr>
    </w:lvl>
    <w:lvl w:ilvl="8">
      <w:start w:val="1"/>
      <w:numFmt w:val="bullet"/>
      <w:lvlText w:val=""/>
      <w:lvlJc w:val="left"/>
      <w:pPr>
        <w:tabs>
          <w:tab w:val="num" w:pos="0"/>
        </w:tabs>
        <w:ind w:left="7331" w:hanging="360"/>
      </w:pPr>
      <w:rPr>
        <w:rFonts w:ascii="Wingdings" w:hAnsi="Wingdings"/>
      </w:rPr>
    </w:lvl>
  </w:abstractNum>
  <w:abstractNum w:abstractNumId="2" w15:restartNumberingAfterBreak="0">
    <w:nsid w:val="00000003"/>
    <w:multiLevelType w:val="multilevel"/>
    <w:tmpl w:val="00000003"/>
    <w:name w:val="WWNum40"/>
    <w:lvl w:ilvl="0">
      <w:start w:val="1"/>
      <w:numFmt w:val="bullet"/>
      <w:lvlText w:val=""/>
      <w:lvlJc w:val="left"/>
      <w:pPr>
        <w:tabs>
          <w:tab w:val="num" w:pos="0"/>
        </w:tabs>
        <w:ind w:left="1571" w:hanging="360"/>
      </w:pPr>
      <w:rPr>
        <w:rFonts w:ascii="Symbol" w:hAnsi="Symbol"/>
      </w:rPr>
    </w:lvl>
    <w:lvl w:ilvl="1">
      <w:start w:val="1"/>
      <w:numFmt w:val="bullet"/>
      <w:lvlText w:val="o"/>
      <w:lvlJc w:val="left"/>
      <w:pPr>
        <w:tabs>
          <w:tab w:val="num" w:pos="0"/>
        </w:tabs>
        <w:ind w:left="2291" w:hanging="360"/>
      </w:pPr>
      <w:rPr>
        <w:rFonts w:ascii="Courier New" w:hAnsi="Courier New" w:cs="Courier New"/>
      </w:rPr>
    </w:lvl>
    <w:lvl w:ilvl="2">
      <w:start w:val="1"/>
      <w:numFmt w:val="bullet"/>
      <w:lvlText w:val=""/>
      <w:lvlJc w:val="left"/>
      <w:pPr>
        <w:tabs>
          <w:tab w:val="num" w:pos="0"/>
        </w:tabs>
        <w:ind w:left="3011" w:hanging="360"/>
      </w:pPr>
      <w:rPr>
        <w:rFonts w:ascii="Wingdings" w:hAnsi="Wingdings"/>
      </w:rPr>
    </w:lvl>
    <w:lvl w:ilvl="3">
      <w:start w:val="1"/>
      <w:numFmt w:val="bullet"/>
      <w:lvlText w:val=""/>
      <w:lvlJc w:val="left"/>
      <w:pPr>
        <w:tabs>
          <w:tab w:val="num" w:pos="0"/>
        </w:tabs>
        <w:ind w:left="3731" w:hanging="360"/>
      </w:pPr>
      <w:rPr>
        <w:rFonts w:ascii="Symbol" w:hAnsi="Symbol"/>
      </w:rPr>
    </w:lvl>
    <w:lvl w:ilvl="4">
      <w:start w:val="1"/>
      <w:numFmt w:val="bullet"/>
      <w:lvlText w:val="o"/>
      <w:lvlJc w:val="left"/>
      <w:pPr>
        <w:tabs>
          <w:tab w:val="num" w:pos="0"/>
        </w:tabs>
        <w:ind w:left="4451" w:hanging="360"/>
      </w:pPr>
      <w:rPr>
        <w:rFonts w:ascii="Courier New" w:hAnsi="Courier New" w:cs="Courier New"/>
      </w:rPr>
    </w:lvl>
    <w:lvl w:ilvl="5">
      <w:start w:val="1"/>
      <w:numFmt w:val="bullet"/>
      <w:lvlText w:val=""/>
      <w:lvlJc w:val="left"/>
      <w:pPr>
        <w:tabs>
          <w:tab w:val="num" w:pos="0"/>
        </w:tabs>
        <w:ind w:left="5171" w:hanging="360"/>
      </w:pPr>
      <w:rPr>
        <w:rFonts w:ascii="Wingdings" w:hAnsi="Wingdings"/>
      </w:rPr>
    </w:lvl>
    <w:lvl w:ilvl="6">
      <w:start w:val="1"/>
      <w:numFmt w:val="bullet"/>
      <w:lvlText w:val=""/>
      <w:lvlJc w:val="left"/>
      <w:pPr>
        <w:tabs>
          <w:tab w:val="num" w:pos="0"/>
        </w:tabs>
        <w:ind w:left="5891" w:hanging="360"/>
      </w:pPr>
      <w:rPr>
        <w:rFonts w:ascii="Symbol" w:hAnsi="Symbol"/>
      </w:rPr>
    </w:lvl>
    <w:lvl w:ilvl="7">
      <w:start w:val="1"/>
      <w:numFmt w:val="bullet"/>
      <w:lvlText w:val="o"/>
      <w:lvlJc w:val="left"/>
      <w:pPr>
        <w:tabs>
          <w:tab w:val="num" w:pos="0"/>
        </w:tabs>
        <w:ind w:left="6611" w:hanging="360"/>
      </w:pPr>
      <w:rPr>
        <w:rFonts w:ascii="Courier New" w:hAnsi="Courier New" w:cs="Courier New"/>
      </w:rPr>
    </w:lvl>
    <w:lvl w:ilvl="8">
      <w:start w:val="1"/>
      <w:numFmt w:val="bullet"/>
      <w:lvlText w:val=""/>
      <w:lvlJc w:val="left"/>
      <w:pPr>
        <w:tabs>
          <w:tab w:val="num" w:pos="0"/>
        </w:tabs>
        <w:ind w:left="7331" w:hanging="360"/>
      </w:pPr>
      <w:rPr>
        <w:rFonts w:ascii="Wingdings" w:hAnsi="Wingdings"/>
      </w:rPr>
    </w:lvl>
  </w:abstractNum>
  <w:abstractNum w:abstractNumId="3" w15:restartNumberingAfterBreak="0">
    <w:nsid w:val="034A7026"/>
    <w:multiLevelType w:val="hybridMultilevel"/>
    <w:tmpl w:val="1352745A"/>
    <w:lvl w:ilvl="0" w:tplc="AC5CF2BE">
      <w:start w:val="1"/>
      <w:numFmt w:val="lowerLetter"/>
      <w:lvlText w:val="%1)"/>
      <w:lvlJc w:val="left"/>
      <w:pPr>
        <w:ind w:left="1287" w:hanging="360"/>
      </w:pPr>
      <w:rPr>
        <w:rFonts w:ascii="Consolas" w:hAnsi="Consolas" w:hint="default"/>
        <w:b/>
        <w:i/>
        <w:sz w:val="26"/>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4" w15:restartNumberingAfterBreak="0">
    <w:nsid w:val="04352027"/>
    <w:multiLevelType w:val="hybridMultilevel"/>
    <w:tmpl w:val="65F0084C"/>
    <w:lvl w:ilvl="0" w:tplc="4E28CDBE">
      <w:start w:val="1"/>
      <w:numFmt w:val="lowerLetter"/>
      <w:lvlText w:val="%1)"/>
      <w:lvlJc w:val="left"/>
      <w:pPr>
        <w:ind w:left="2602" w:hanging="360"/>
      </w:pPr>
      <w:rPr>
        <w:rFonts w:hint="default"/>
      </w:rPr>
    </w:lvl>
    <w:lvl w:ilvl="1" w:tplc="04220019" w:tentative="1">
      <w:start w:val="1"/>
      <w:numFmt w:val="lowerLetter"/>
      <w:lvlText w:val="%2."/>
      <w:lvlJc w:val="left"/>
      <w:pPr>
        <w:ind w:left="3322" w:hanging="360"/>
      </w:pPr>
    </w:lvl>
    <w:lvl w:ilvl="2" w:tplc="0422001B" w:tentative="1">
      <w:start w:val="1"/>
      <w:numFmt w:val="lowerRoman"/>
      <w:lvlText w:val="%3."/>
      <w:lvlJc w:val="right"/>
      <w:pPr>
        <w:ind w:left="4042" w:hanging="180"/>
      </w:pPr>
    </w:lvl>
    <w:lvl w:ilvl="3" w:tplc="0422000F" w:tentative="1">
      <w:start w:val="1"/>
      <w:numFmt w:val="decimal"/>
      <w:lvlText w:val="%4."/>
      <w:lvlJc w:val="left"/>
      <w:pPr>
        <w:ind w:left="4762" w:hanging="360"/>
      </w:pPr>
    </w:lvl>
    <w:lvl w:ilvl="4" w:tplc="04220019" w:tentative="1">
      <w:start w:val="1"/>
      <w:numFmt w:val="lowerLetter"/>
      <w:lvlText w:val="%5."/>
      <w:lvlJc w:val="left"/>
      <w:pPr>
        <w:ind w:left="5482" w:hanging="360"/>
      </w:pPr>
    </w:lvl>
    <w:lvl w:ilvl="5" w:tplc="0422001B" w:tentative="1">
      <w:start w:val="1"/>
      <w:numFmt w:val="lowerRoman"/>
      <w:lvlText w:val="%6."/>
      <w:lvlJc w:val="right"/>
      <w:pPr>
        <w:ind w:left="6202" w:hanging="180"/>
      </w:pPr>
    </w:lvl>
    <w:lvl w:ilvl="6" w:tplc="0422000F" w:tentative="1">
      <w:start w:val="1"/>
      <w:numFmt w:val="decimal"/>
      <w:lvlText w:val="%7."/>
      <w:lvlJc w:val="left"/>
      <w:pPr>
        <w:ind w:left="6922" w:hanging="360"/>
      </w:pPr>
    </w:lvl>
    <w:lvl w:ilvl="7" w:tplc="04220019" w:tentative="1">
      <w:start w:val="1"/>
      <w:numFmt w:val="lowerLetter"/>
      <w:lvlText w:val="%8."/>
      <w:lvlJc w:val="left"/>
      <w:pPr>
        <w:ind w:left="7642" w:hanging="360"/>
      </w:pPr>
    </w:lvl>
    <w:lvl w:ilvl="8" w:tplc="0422001B" w:tentative="1">
      <w:start w:val="1"/>
      <w:numFmt w:val="lowerRoman"/>
      <w:lvlText w:val="%9."/>
      <w:lvlJc w:val="right"/>
      <w:pPr>
        <w:ind w:left="8362" w:hanging="180"/>
      </w:pPr>
    </w:lvl>
  </w:abstractNum>
  <w:abstractNum w:abstractNumId="5" w15:restartNumberingAfterBreak="0">
    <w:nsid w:val="0B707B35"/>
    <w:multiLevelType w:val="multilevel"/>
    <w:tmpl w:val="F3C0C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AB2516"/>
    <w:multiLevelType w:val="hybridMultilevel"/>
    <w:tmpl w:val="9B3CE8CE"/>
    <w:lvl w:ilvl="0" w:tplc="3C02672C">
      <w:start w:val="1"/>
      <w:numFmt w:val="lowerLetter"/>
      <w:lvlText w:val="%1)"/>
      <w:lvlJc w:val="left"/>
      <w:pPr>
        <w:ind w:left="4317" w:hanging="360"/>
      </w:pPr>
      <w:rPr>
        <w:rFonts w:hint="default"/>
      </w:rPr>
    </w:lvl>
    <w:lvl w:ilvl="1" w:tplc="04220019" w:tentative="1">
      <w:start w:val="1"/>
      <w:numFmt w:val="lowerLetter"/>
      <w:lvlText w:val="%2."/>
      <w:lvlJc w:val="left"/>
      <w:pPr>
        <w:ind w:left="5037" w:hanging="360"/>
      </w:pPr>
    </w:lvl>
    <w:lvl w:ilvl="2" w:tplc="0422001B" w:tentative="1">
      <w:start w:val="1"/>
      <w:numFmt w:val="lowerRoman"/>
      <w:lvlText w:val="%3."/>
      <w:lvlJc w:val="right"/>
      <w:pPr>
        <w:ind w:left="5757" w:hanging="180"/>
      </w:pPr>
    </w:lvl>
    <w:lvl w:ilvl="3" w:tplc="0422000F" w:tentative="1">
      <w:start w:val="1"/>
      <w:numFmt w:val="decimal"/>
      <w:lvlText w:val="%4."/>
      <w:lvlJc w:val="left"/>
      <w:pPr>
        <w:ind w:left="6477" w:hanging="360"/>
      </w:pPr>
    </w:lvl>
    <w:lvl w:ilvl="4" w:tplc="04220019" w:tentative="1">
      <w:start w:val="1"/>
      <w:numFmt w:val="lowerLetter"/>
      <w:lvlText w:val="%5."/>
      <w:lvlJc w:val="left"/>
      <w:pPr>
        <w:ind w:left="7197" w:hanging="360"/>
      </w:pPr>
    </w:lvl>
    <w:lvl w:ilvl="5" w:tplc="0422001B" w:tentative="1">
      <w:start w:val="1"/>
      <w:numFmt w:val="lowerRoman"/>
      <w:lvlText w:val="%6."/>
      <w:lvlJc w:val="right"/>
      <w:pPr>
        <w:ind w:left="7917" w:hanging="180"/>
      </w:pPr>
    </w:lvl>
    <w:lvl w:ilvl="6" w:tplc="0422000F" w:tentative="1">
      <w:start w:val="1"/>
      <w:numFmt w:val="decimal"/>
      <w:lvlText w:val="%7."/>
      <w:lvlJc w:val="left"/>
      <w:pPr>
        <w:ind w:left="8637" w:hanging="360"/>
      </w:pPr>
    </w:lvl>
    <w:lvl w:ilvl="7" w:tplc="04220019" w:tentative="1">
      <w:start w:val="1"/>
      <w:numFmt w:val="lowerLetter"/>
      <w:lvlText w:val="%8."/>
      <w:lvlJc w:val="left"/>
      <w:pPr>
        <w:ind w:left="9357" w:hanging="360"/>
      </w:pPr>
    </w:lvl>
    <w:lvl w:ilvl="8" w:tplc="0422001B" w:tentative="1">
      <w:start w:val="1"/>
      <w:numFmt w:val="lowerRoman"/>
      <w:lvlText w:val="%9."/>
      <w:lvlJc w:val="right"/>
      <w:pPr>
        <w:ind w:left="10077" w:hanging="180"/>
      </w:pPr>
    </w:lvl>
  </w:abstractNum>
  <w:abstractNum w:abstractNumId="7" w15:restartNumberingAfterBreak="0">
    <w:nsid w:val="0E8D6F4A"/>
    <w:multiLevelType w:val="hybridMultilevel"/>
    <w:tmpl w:val="F3DA7434"/>
    <w:lvl w:ilvl="0" w:tplc="BFDAAF0C">
      <w:start w:val="1"/>
      <w:numFmt w:val="lowerLetter"/>
      <w:lvlText w:val="%1)"/>
      <w:lvlJc w:val="left"/>
      <w:pPr>
        <w:ind w:left="3897" w:hanging="360"/>
      </w:pPr>
      <w:rPr>
        <w:rFonts w:hint="default"/>
      </w:rPr>
    </w:lvl>
    <w:lvl w:ilvl="1" w:tplc="04220019" w:tentative="1">
      <w:start w:val="1"/>
      <w:numFmt w:val="lowerLetter"/>
      <w:lvlText w:val="%2."/>
      <w:lvlJc w:val="left"/>
      <w:pPr>
        <w:ind w:left="4617" w:hanging="360"/>
      </w:pPr>
    </w:lvl>
    <w:lvl w:ilvl="2" w:tplc="0422001B" w:tentative="1">
      <w:start w:val="1"/>
      <w:numFmt w:val="lowerRoman"/>
      <w:lvlText w:val="%3."/>
      <w:lvlJc w:val="right"/>
      <w:pPr>
        <w:ind w:left="5337" w:hanging="180"/>
      </w:pPr>
    </w:lvl>
    <w:lvl w:ilvl="3" w:tplc="0422000F" w:tentative="1">
      <w:start w:val="1"/>
      <w:numFmt w:val="decimal"/>
      <w:lvlText w:val="%4."/>
      <w:lvlJc w:val="left"/>
      <w:pPr>
        <w:ind w:left="6057" w:hanging="360"/>
      </w:pPr>
    </w:lvl>
    <w:lvl w:ilvl="4" w:tplc="04220019" w:tentative="1">
      <w:start w:val="1"/>
      <w:numFmt w:val="lowerLetter"/>
      <w:lvlText w:val="%5."/>
      <w:lvlJc w:val="left"/>
      <w:pPr>
        <w:ind w:left="6777" w:hanging="360"/>
      </w:pPr>
    </w:lvl>
    <w:lvl w:ilvl="5" w:tplc="0422001B" w:tentative="1">
      <w:start w:val="1"/>
      <w:numFmt w:val="lowerRoman"/>
      <w:lvlText w:val="%6."/>
      <w:lvlJc w:val="right"/>
      <w:pPr>
        <w:ind w:left="7497" w:hanging="180"/>
      </w:pPr>
    </w:lvl>
    <w:lvl w:ilvl="6" w:tplc="0422000F" w:tentative="1">
      <w:start w:val="1"/>
      <w:numFmt w:val="decimal"/>
      <w:lvlText w:val="%7."/>
      <w:lvlJc w:val="left"/>
      <w:pPr>
        <w:ind w:left="8217" w:hanging="360"/>
      </w:pPr>
    </w:lvl>
    <w:lvl w:ilvl="7" w:tplc="04220019" w:tentative="1">
      <w:start w:val="1"/>
      <w:numFmt w:val="lowerLetter"/>
      <w:lvlText w:val="%8."/>
      <w:lvlJc w:val="left"/>
      <w:pPr>
        <w:ind w:left="8937" w:hanging="360"/>
      </w:pPr>
    </w:lvl>
    <w:lvl w:ilvl="8" w:tplc="0422001B" w:tentative="1">
      <w:start w:val="1"/>
      <w:numFmt w:val="lowerRoman"/>
      <w:lvlText w:val="%9."/>
      <w:lvlJc w:val="right"/>
      <w:pPr>
        <w:ind w:left="9657" w:hanging="180"/>
      </w:pPr>
    </w:lvl>
  </w:abstractNum>
  <w:abstractNum w:abstractNumId="8" w15:restartNumberingAfterBreak="0">
    <w:nsid w:val="1869310C"/>
    <w:multiLevelType w:val="multilevel"/>
    <w:tmpl w:val="9DF2D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F979E4"/>
    <w:multiLevelType w:val="multilevel"/>
    <w:tmpl w:val="C7A6D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FC3C1A"/>
    <w:multiLevelType w:val="hybridMultilevel"/>
    <w:tmpl w:val="CC72BE5E"/>
    <w:lvl w:ilvl="0" w:tplc="F17CCECA">
      <w:start w:val="1"/>
      <w:numFmt w:val="lowerLetter"/>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1" w15:restartNumberingAfterBreak="0">
    <w:nsid w:val="2CBD016D"/>
    <w:multiLevelType w:val="multilevel"/>
    <w:tmpl w:val="E2FEB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D56786"/>
    <w:multiLevelType w:val="hybridMultilevel"/>
    <w:tmpl w:val="B6BCC6B0"/>
    <w:lvl w:ilvl="0" w:tplc="35428C8E">
      <w:start w:val="1"/>
      <w:numFmt w:val="lowerLetter"/>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3" w15:restartNumberingAfterBreak="0">
    <w:nsid w:val="550F673C"/>
    <w:multiLevelType w:val="multilevel"/>
    <w:tmpl w:val="51BC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7345D0"/>
    <w:multiLevelType w:val="multilevel"/>
    <w:tmpl w:val="F278A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6824425">
    <w:abstractNumId w:val="0"/>
  </w:num>
  <w:num w:numId="2" w16cid:durableId="1780486276">
    <w:abstractNumId w:val="1"/>
  </w:num>
  <w:num w:numId="3" w16cid:durableId="1441101844">
    <w:abstractNumId w:val="2"/>
  </w:num>
  <w:num w:numId="4" w16cid:durableId="2025398908">
    <w:abstractNumId w:val="13"/>
  </w:num>
  <w:num w:numId="5" w16cid:durableId="538393491">
    <w:abstractNumId w:val="4"/>
  </w:num>
  <w:num w:numId="6" w16cid:durableId="1130174899">
    <w:abstractNumId w:val="6"/>
  </w:num>
  <w:num w:numId="7" w16cid:durableId="1061832887">
    <w:abstractNumId w:val="7"/>
  </w:num>
  <w:num w:numId="8" w16cid:durableId="1375159803">
    <w:abstractNumId w:val="8"/>
  </w:num>
  <w:num w:numId="9" w16cid:durableId="2113550105">
    <w:abstractNumId w:val="9"/>
  </w:num>
  <w:num w:numId="10" w16cid:durableId="1756391121">
    <w:abstractNumId w:val="14"/>
  </w:num>
  <w:num w:numId="11" w16cid:durableId="132867849">
    <w:abstractNumId w:val="12"/>
  </w:num>
  <w:num w:numId="12" w16cid:durableId="655181328">
    <w:abstractNumId w:val="5"/>
  </w:num>
  <w:num w:numId="13" w16cid:durableId="1826782205">
    <w:abstractNumId w:val="11"/>
  </w:num>
  <w:num w:numId="14" w16cid:durableId="1958442321">
    <w:abstractNumId w:val="10"/>
  </w:num>
  <w:num w:numId="15" w16cid:durableId="2024516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isplayBackgroundShape/>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a"/>
  <w:characterSpacingControl w:val="doNotCompress"/>
  <w:strictFirstAndLastChars/>
  <w:compat>
    <w:compatSetting w:name="compatibilityMode" w:uri="http://schemas.microsoft.com/office/word" w:val="12"/>
    <w:compatSetting w:name="useWord2013TrackBottomHyphenation" w:uri="http://schemas.microsoft.com/office/word" w:val="1"/>
  </w:compat>
  <w:rsids>
    <w:rsidRoot w:val="000D1953"/>
    <w:rsid w:val="000018A3"/>
    <w:rsid w:val="000027C2"/>
    <w:rsid w:val="00016100"/>
    <w:rsid w:val="00027E7E"/>
    <w:rsid w:val="00032C2B"/>
    <w:rsid w:val="00036516"/>
    <w:rsid w:val="00040116"/>
    <w:rsid w:val="00044A35"/>
    <w:rsid w:val="0004566E"/>
    <w:rsid w:val="00045D7B"/>
    <w:rsid w:val="0005172F"/>
    <w:rsid w:val="0007553A"/>
    <w:rsid w:val="00091694"/>
    <w:rsid w:val="00096CA0"/>
    <w:rsid w:val="000A3CD5"/>
    <w:rsid w:val="000B67AB"/>
    <w:rsid w:val="000C3646"/>
    <w:rsid w:val="000D1953"/>
    <w:rsid w:val="000E3850"/>
    <w:rsid w:val="000F34DE"/>
    <w:rsid w:val="000F50B1"/>
    <w:rsid w:val="001030F1"/>
    <w:rsid w:val="00127DE2"/>
    <w:rsid w:val="0013084C"/>
    <w:rsid w:val="001331EA"/>
    <w:rsid w:val="00134180"/>
    <w:rsid w:val="0013473A"/>
    <w:rsid w:val="001448E8"/>
    <w:rsid w:val="00144D4B"/>
    <w:rsid w:val="00152CAA"/>
    <w:rsid w:val="00154AF0"/>
    <w:rsid w:val="00170E40"/>
    <w:rsid w:val="001A4CEB"/>
    <w:rsid w:val="001B69AC"/>
    <w:rsid w:val="001C7AA1"/>
    <w:rsid w:val="001E6DA7"/>
    <w:rsid w:val="001E71A9"/>
    <w:rsid w:val="001F71F7"/>
    <w:rsid w:val="00205CE9"/>
    <w:rsid w:val="00232F21"/>
    <w:rsid w:val="00234EF4"/>
    <w:rsid w:val="00235419"/>
    <w:rsid w:val="002464C8"/>
    <w:rsid w:val="00263376"/>
    <w:rsid w:val="00263C6B"/>
    <w:rsid w:val="00275375"/>
    <w:rsid w:val="002834A8"/>
    <w:rsid w:val="00283695"/>
    <w:rsid w:val="002914A5"/>
    <w:rsid w:val="002A3999"/>
    <w:rsid w:val="002A6582"/>
    <w:rsid w:val="002A7371"/>
    <w:rsid w:val="002B0571"/>
    <w:rsid w:val="002C3C39"/>
    <w:rsid w:val="002C7E3F"/>
    <w:rsid w:val="002E054B"/>
    <w:rsid w:val="002F1EB2"/>
    <w:rsid w:val="0030670A"/>
    <w:rsid w:val="00317F52"/>
    <w:rsid w:val="00325280"/>
    <w:rsid w:val="00327206"/>
    <w:rsid w:val="003313EC"/>
    <w:rsid w:val="00336CED"/>
    <w:rsid w:val="0034013F"/>
    <w:rsid w:val="003704E7"/>
    <w:rsid w:val="0037592C"/>
    <w:rsid w:val="00375C8A"/>
    <w:rsid w:val="00376298"/>
    <w:rsid w:val="003834A6"/>
    <w:rsid w:val="003A0686"/>
    <w:rsid w:val="003A6240"/>
    <w:rsid w:val="003B4B3E"/>
    <w:rsid w:val="003D0052"/>
    <w:rsid w:val="003D5532"/>
    <w:rsid w:val="003D5948"/>
    <w:rsid w:val="003E128D"/>
    <w:rsid w:val="003E1C25"/>
    <w:rsid w:val="003E214A"/>
    <w:rsid w:val="003E732A"/>
    <w:rsid w:val="003F47E1"/>
    <w:rsid w:val="003F6269"/>
    <w:rsid w:val="00404A26"/>
    <w:rsid w:val="00411090"/>
    <w:rsid w:val="004445BB"/>
    <w:rsid w:val="00444A68"/>
    <w:rsid w:val="00447940"/>
    <w:rsid w:val="00461118"/>
    <w:rsid w:val="004664EE"/>
    <w:rsid w:val="00473FE4"/>
    <w:rsid w:val="00486A6A"/>
    <w:rsid w:val="004A01BF"/>
    <w:rsid w:val="004A5350"/>
    <w:rsid w:val="004A6F7B"/>
    <w:rsid w:val="004B3E71"/>
    <w:rsid w:val="004C030B"/>
    <w:rsid w:val="004E4EF7"/>
    <w:rsid w:val="004E5472"/>
    <w:rsid w:val="005058E1"/>
    <w:rsid w:val="00517828"/>
    <w:rsid w:val="00517BD5"/>
    <w:rsid w:val="00540717"/>
    <w:rsid w:val="00540DAD"/>
    <w:rsid w:val="005431BE"/>
    <w:rsid w:val="0054373C"/>
    <w:rsid w:val="0054796A"/>
    <w:rsid w:val="00557890"/>
    <w:rsid w:val="00563CE3"/>
    <w:rsid w:val="00564C79"/>
    <w:rsid w:val="0056564E"/>
    <w:rsid w:val="00577A3B"/>
    <w:rsid w:val="0059301F"/>
    <w:rsid w:val="00593335"/>
    <w:rsid w:val="00595880"/>
    <w:rsid w:val="00597975"/>
    <w:rsid w:val="005A0D45"/>
    <w:rsid w:val="005C0C88"/>
    <w:rsid w:val="005D376C"/>
    <w:rsid w:val="005D3A23"/>
    <w:rsid w:val="00607532"/>
    <w:rsid w:val="006143BA"/>
    <w:rsid w:val="00615571"/>
    <w:rsid w:val="006158BF"/>
    <w:rsid w:val="00616915"/>
    <w:rsid w:val="00617F9C"/>
    <w:rsid w:val="006248B4"/>
    <w:rsid w:val="00627FAB"/>
    <w:rsid w:val="00631E55"/>
    <w:rsid w:val="0063312C"/>
    <w:rsid w:val="0065797A"/>
    <w:rsid w:val="00657C09"/>
    <w:rsid w:val="0066390B"/>
    <w:rsid w:val="0066483B"/>
    <w:rsid w:val="0066494D"/>
    <w:rsid w:val="006701E6"/>
    <w:rsid w:val="00672983"/>
    <w:rsid w:val="00676D9B"/>
    <w:rsid w:val="006803D7"/>
    <w:rsid w:val="006879B4"/>
    <w:rsid w:val="006A00C2"/>
    <w:rsid w:val="006B2409"/>
    <w:rsid w:val="006B56DD"/>
    <w:rsid w:val="006C2FD7"/>
    <w:rsid w:val="006E177D"/>
    <w:rsid w:val="006E2E3B"/>
    <w:rsid w:val="006E3AF4"/>
    <w:rsid w:val="006F0A90"/>
    <w:rsid w:val="006F1A94"/>
    <w:rsid w:val="00700155"/>
    <w:rsid w:val="00716F00"/>
    <w:rsid w:val="0072241E"/>
    <w:rsid w:val="00722D73"/>
    <w:rsid w:val="00726A92"/>
    <w:rsid w:val="00783E69"/>
    <w:rsid w:val="007A480D"/>
    <w:rsid w:val="007A4813"/>
    <w:rsid w:val="007B2A04"/>
    <w:rsid w:val="007B2B06"/>
    <w:rsid w:val="007C514C"/>
    <w:rsid w:val="007C5683"/>
    <w:rsid w:val="007D3FD0"/>
    <w:rsid w:val="007D471C"/>
    <w:rsid w:val="007E102F"/>
    <w:rsid w:val="007E390B"/>
    <w:rsid w:val="007E5866"/>
    <w:rsid w:val="007E7E1E"/>
    <w:rsid w:val="007F0865"/>
    <w:rsid w:val="007F2B43"/>
    <w:rsid w:val="00803CA8"/>
    <w:rsid w:val="00817808"/>
    <w:rsid w:val="00822D54"/>
    <w:rsid w:val="008237F9"/>
    <w:rsid w:val="008300B5"/>
    <w:rsid w:val="00834014"/>
    <w:rsid w:val="0083467C"/>
    <w:rsid w:val="0083562B"/>
    <w:rsid w:val="00835C53"/>
    <w:rsid w:val="00843BDD"/>
    <w:rsid w:val="0084757C"/>
    <w:rsid w:val="00851DC4"/>
    <w:rsid w:val="0085232A"/>
    <w:rsid w:val="00854765"/>
    <w:rsid w:val="0086411F"/>
    <w:rsid w:val="00873CD1"/>
    <w:rsid w:val="00880C08"/>
    <w:rsid w:val="008A66B1"/>
    <w:rsid w:val="008A7FC4"/>
    <w:rsid w:val="008B1505"/>
    <w:rsid w:val="008B2C9B"/>
    <w:rsid w:val="008B7F33"/>
    <w:rsid w:val="008C0FBC"/>
    <w:rsid w:val="008C5682"/>
    <w:rsid w:val="008D2C9F"/>
    <w:rsid w:val="008E2829"/>
    <w:rsid w:val="008F5E6B"/>
    <w:rsid w:val="00941299"/>
    <w:rsid w:val="00945F3E"/>
    <w:rsid w:val="009505BA"/>
    <w:rsid w:val="0096378A"/>
    <w:rsid w:val="00965FF9"/>
    <w:rsid w:val="00974610"/>
    <w:rsid w:val="009868D3"/>
    <w:rsid w:val="009B2CE0"/>
    <w:rsid w:val="009D1E5C"/>
    <w:rsid w:val="009E7CB1"/>
    <w:rsid w:val="009F221C"/>
    <w:rsid w:val="009F3193"/>
    <w:rsid w:val="00A009E9"/>
    <w:rsid w:val="00A02ECE"/>
    <w:rsid w:val="00A11CA7"/>
    <w:rsid w:val="00A14F72"/>
    <w:rsid w:val="00A35357"/>
    <w:rsid w:val="00A42F98"/>
    <w:rsid w:val="00A61482"/>
    <w:rsid w:val="00A71BB5"/>
    <w:rsid w:val="00A80ADD"/>
    <w:rsid w:val="00AC3A58"/>
    <w:rsid w:val="00AD79EC"/>
    <w:rsid w:val="00AF008A"/>
    <w:rsid w:val="00AF0826"/>
    <w:rsid w:val="00AF2ED2"/>
    <w:rsid w:val="00AF60A0"/>
    <w:rsid w:val="00B04658"/>
    <w:rsid w:val="00B12235"/>
    <w:rsid w:val="00B12418"/>
    <w:rsid w:val="00B17D49"/>
    <w:rsid w:val="00B220E3"/>
    <w:rsid w:val="00B22E42"/>
    <w:rsid w:val="00B35745"/>
    <w:rsid w:val="00B35D34"/>
    <w:rsid w:val="00B41CCA"/>
    <w:rsid w:val="00B451D5"/>
    <w:rsid w:val="00B50F4D"/>
    <w:rsid w:val="00B52E0A"/>
    <w:rsid w:val="00B54376"/>
    <w:rsid w:val="00B556FC"/>
    <w:rsid w:val="00B66378"/>
    <w:rsid w:val="00B66F73"/>
    <w:rsid w:val="00B71EFA"/>
    <w:rsid w:val="00B75200"/>
    <w:rsid w:val="00B76A30"/>
    <w:rsid w:val="00B85DC7"/>
    <w:rsid w:val="00B879FF"/>
    <w:rsid w:val="00B96137"/>
    <w:rsid w:val="00BA2DC5"/>
    <w:rsid w:val="00BA2E06"/>
    <w:rsid w:val="00BB2A2D"/>
    <w:rsid w:val="00BB4088"/>
    <w:rsid w:val="00BD361C"/>
    <w:rsid w:val="00BD75F0"/>
    <w:rsid w:val="00BD7DF3"/>
    <w:rsid w:val="00BE0129"/>
    <w:rsid w:val="00BE3936"/>
    <w:rsid w:val="00C029EE"/>
    <w:rsid w:val="00C03012"/>
    <w:rsid w:val="00C03D54"/>
    <w:rsid w:val="00C04178"/>
    <w:rsid w:val="00C11528"/>
    <w:rsid w:val="00C17B74"/>
    <w:rsid w:val="00C22BFE"/>
    <w:rsid w:val="00C51AAD"/>
    <w:rsid w:val="00C562BA"/>
    <w:rsid w:val="00C639F6"/>
    <w:rsid w:val="00C864ED"/>
    <w:rsid w:val="00C90619"/>
    <w:rsid w:val="00C93303"/>
    <w:rsid w:val="00CA6ED4"/>
    <w:rsid w:val="00CB1A9E"/>
    <w:rsid w:val="00CC5376"/>
    <w:rsid w:val="00CC5452"/>
    <w:rsid w:val="00CD17E4"/>
    <w:rsid w:val="00CD1FEE"/>
    <w:rsid w:val="00CD4026"/>
    <w:rsid w:val="00CD6E84"/>
    <w:rsid w:val="00CE0B8A"/>
    <w:rsid w:val="00CE635E"/>
    <w:rsid w:val="00CE6830"/>
    <w:rsid w:val="00D007A6"/>
    <w:rsid w:val="00D03621"/>
    <w:rsid w:val="00D03DCB"/>
    <w:rsid w:val="00D20E7E"/>
    <w:rsid w:val="00D21A9D"/>
    <w:rsid w:val="00D23810"/>
    <w:rsid w:val="00D25CB8"/>
    <w:rsid w:val="00D52AE0"/>
    <w:rsid w:val="00D6339D"/>
    <w:rsid w:val="00D639F5"/>
    <w:rsid w:val="00D71BD2"/>
    <w:rsid w:val="00D733C9"/>
    <w:rsid w:val="00D839FD"/>
    <w:rsid w:val="00D84239"/>
    <w:rsid w:val="00DA502F"/>
    <w:rsid w:val="00DA60A4"/>
    <w:rsid w:val="00DB0AA4"/>
    <w:rsid w:val="00DC20F9"/>
    <w:rsid w:val="00DC2E6E"/>
    <w:rsid w:val="00DC51B7"/>
    <w:rsid w:val="00DD0A29"/>
    <w:rsid w:val="00E07A51"/>
    <w:rsid w:val="00E13C9B"/>
    <w:rsid w:val="00E20CD9"/>
    <w:rsid w:val="00E40C42"/>
    <w:rsid w:val="00E644FD"/>
    <w:rsid w:val="00E6574B"/>
    <w:rsid w:val="00E6658A"/>
    <w:rsid w:val="00E703B4"/>
    <w:rsid w:val="00E71E47"/>
    <w:rsid w:val="00E74A7F"/>
    <w:rsid w:val="00E75D6A"/>
    <w:rsid w:val="00E810FE"/>
    <w:rsid w:val="00E8505B"/>
    <w:rsid w:val="00E856B4"/>
    <w:rsid w:val="00E85B07"/>
    <w:rsid w:val="00E96488"/>
    <w:rsid w:val="00EB0544"/>
    <w:rsid w:val="00EC0F76"/>
    <w:rsid w:val="00EC201F"/>
    <w:rsid w:val="00ED04E5"/>
    <w:rsid w:val="00ED17D4"/>
    <w:rsid w:val="00ED3A11"/>
    <w:rsid w:val="00ED765D"/>
    <w:rsid w:val="00EF2A7C"/>
    <w:rsid w:val="00EF2B7F"/>
    <w:rsid w:val="00F027E0"/>
    <w:rsid w:val="00F035BE"/>
    <w:rsid w:val="00F06D61"/>
    <w:rsid w:val="00F12543"/>
    <w:rsid w:val="00F16FF7"/>
    <w:rsid w:val="00F22DBA"/>
    <w:rsid w:val="00F2314F"/>
    <w:rsid w:val="00F2505D"/>
    <w:rsid w:val="00F25C2F"/>
    <w:rsid w:val="00F25DF7"/>
    <w:rsid w:val="00F341F6"/>
    <w:rsid w:val="00F343BB"/>
    <w:rsid w:val="00F44932"/>
    <w:rsid w:val="00F44B36"/>
    <w:rsid w:val="00F4619B"/>
    <w:rsid w:val="00F55F9E"/>
    <w:rsid w:val="00F57D72"/>
    <w:rsid w:val="00F600A0"/>
    <w:rsid w:val="00F6446F"/>
    <w:rsid w:val="00F73356"/>
    <w:rsid w:val="00F81435"/>
    <w:rsid w:val="00F81A8D"/>
    <w:rsid w:val="00F970C2"/>
    <w:rsid w:val="00F978B0"/>
    <w:rsid w:val="00FB5CED"/>
    <w:rsid w:val="00FB645A"/>
    <w:rsid w:val="00FC1E37"/>
    <w:rsid w:val="00FC3236"/>
    <w:rsid w:val="00FC606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0A85D2F"/>
  <w15:docId w15:val="{D8875B82-3B8C-46CA-B1C3-37D0ECC69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spacing w:after="160" w:line="259" w:lineRule="auto"/>
    </w:pPr>
    <w:rPr>
      <w:rFonts w:ascii="Calibri" w:eastAsia="Calibri" w:hAnsi="Calibri" w:cs="Tahoma"/>
      <w:sz w:val="22"/>
      <w:szCs w:val="22"/>
      <w:lang w:val="ru-RU" w:eastAsia="ru-UA"/>
    </w:rPr>
  </w:style>
  <w:style w:type="paragraph" w:styleId="1">
    <w:name w:val="heading 1"/>
    <w:basedOn w:val="a"/>
    <w:next w:val="a"/>
    <w:qFormat/>
    <w:pPr>
      <w:keepNext/>
      <w:keepLines/>
      <w:spacing w:before="240" w:after="0"/>
      <w:outlineLvl w:val="0"/>
    </w:pPr>
    <w:rPr>
      <w:rFonts w:ascii="Calibri Light" w:hAnsi="Calibri Light"/>
      <w:color w:val="2F5496"/>
      <w:sz w:val="32"/>
      <w:szCs w:val="32"/>
    </w:rPr>
  </w:style>
  <w:style w:type="paragraph" w:styleId="2">
    <w:name w:val="heading 2"/>
    <w:basedOn w:val="a"/>
    <w:next w:val="a"/>
    <w:qFormat/>
    <w:pPr>
      <w:keepNext/>
      <w:keepLines/>
      <w:spacing w:before="40" w:after="0"/>
      <w:outlineLvl w:val="1"/>
    </w:pPr>
    <w:rPr>
      <w:rFonts w:ascii="Calibri Light" w:hAnsi="Calibri Light"/>
      <w:color w:val="2F5496"/>
      <w:sz w:val="26"/>
      <w:szCs w:val="26"/>
    </w:rPr>
  </w:style>
  <w:style w:type="paragraph" w:styleId="3">
    <w:name w:val="heading 3"/>
    <w:basedOn w:val="a"/>
    <w:qFormat/>
    <w:pPr>
      <w:spacing w:before="280" w:after="280" w:line="240" w:lineRule="auto"/>
      <w:outlineLvl w:val="2"/>
    </w:pPr>
    <w:rPr>
      <w:rFonts w:ascii="Times New Roman" w:eastAsia="Times New Roman" w:hAnsi="Times New Roman" w:cs="Times New Roman"/>
      <w:b/>
      <w:bCs/>
      <w:sz w:val="27"/>
      <w:szCs w:val="27"/>
      <w:lang w:eastAsia="uk-UA"/>
    </w:rPr>
  </w:style>
  <w:style w:type="paragraph" w:styleId="4">
    <w:name w:val="heading 4"/>
    <w:basedOn w:val="a"/>
    <w:next w:val="a"/>
    <w:qFormat/>
    <w:pPr>
      <w:keepNext/>
      <w:keepLines/>
      <w:spacing w:before="40" w:after="0"/>
      <w:outlineLvl w:val="3"/>
    </w:pPr>
    <w:rPr>
      <w:rFonts w:ascii="Calibri Light" w:hAnsi="Calibri Light"/>
      <w:i/>
      <w:iCs/>
      <w:color w:val="2F549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Шрифт абзацу за замовчуванням1"/>
  </w:style>
  <w:style w:type="character" w:customStyle="1" w:styleId="a3">
    <w:name w:val="Стандарт Знак"/>
    <w:rPr>
      <w:rFonts w:ascii="Times New Roman" w:eastAsia="Times New Roman" w:hAnsi="Times New Roman" w:cs="Helvetica"/>
      <w:color w:val="6D737D"/>
      <w:sz w:val="28"/>
      <w:szCs w:val="24"/>
      <w:shd w:val="clear" w:color="auto" w:fill="FFFFFF"/>
      <w:lang w:val="ru-RU" w:eastAsia="uk-UA"/>
    </w:rPr>
  </w:style>
  <w:style w:type="character" w:customStyle="1" w:styleId="11">
    <w:name w:val="Заголовок 1 Знак"/>
    <w:rPr>
      <w:rFonts w:ascii="Calibri Light" w:eastAsia="Calibri" w:hAnsi="Calibri Light" w:cs="Tahoma"/>
      <w:color w:val="2F5496"/>
      <w:sz w:val="32"/>
      <w:szCs w:val="32"/>
      <w:lang w:val="ru-RU"/>
    </w:rPr>
  </w:style>
  <w:style w:type="character" w:customStyle="1" w:styleId="20">
    <w:name w:val="Заголовок 2 Знак"/>
    <w:rPr>
      <w:rFonts w:ascii="Calibri Light" w:eastAsia="Calibri" w:hAnsi="Calibri Light" w:cs="Tahoma"/>
      <w:color w:val="2F5496"/>
      <w:sz w:val="26"/>
      <w:szCs w:val="26"/>
      <w:lang w:val="ru-RU"/>
    </w:rPr>
  </w:style>
  <w:style w:type="character" w:customStyle="1" w:styleId="30">
    <w:name w:val="Заголовок 3 Знак"/>
    <w:rPr>
      <w:rFonts w:ascii="Times New Roman" w:eastAsia="Times New Roman" w:hAnsi="Times New Roman" w:cs="Times New Roman"/>
      <w:b/>
      <w:bCs/>
      <w:sz w:val="27"/>
      <w:szCs w:val="27"/>
      <w:lang w:val="ru-RU" w:eastAsia="uk-UA"/>
    </w:rPr>
  </w:style>
  <w:style w:type="character" w:customStyle="1" w:styleId="40">
    <w:name w:val="Заголовок 4 Знак"/>
    <w:rPr>
      <w:rFonts w:ascii="Calibri Light" w:eastAsia="Calibri" w:hAnsi="Calibri Light" w:cs="Tahoma"/>
      <w:i/>
      <w:iCs/>
      <w:color w:val="2F5496"/>
      <w:lang w:val="ru-RU"/>
    </w:rPr>
  </w:style>
  <w:style w:type="character" w:customStyle="1" w:styleId="12">
    <w:name w:val="Строгий1"/>
    <w:rPr>
      <w:b/>
      <w:bCs/>
    </w:rPr>
  </w:style>
  <w:style w:type="character" w:styleId="a4">
    <w:name w:val="Hyperlink"/>
    <w:rPr>
      <w:color w:val="0000FF"/>
      <w:u w:val="single"/>
    </w:rPr>
  </w:style>
  <w:style w:type="character" w:customStyle="1" w:styleId="HTML1">
    <w:name w:val="Код HTML1"/>
    <w:rPr>
      <w:rFonts w:ascii="Courier New" w:eastAsia="Times New Roman" w:hAnsi="Courier New" w:cs="Courier New"/>
      <w:sz w:val="20"/>
      <w:szCs w:val="20"/>
    </w:rPr>
  </w:style>
  <w:style w:type="character" w:customStyle="1" w:styleId="HTML">
    <w:name w:val="Стандартный HTML Знак"/>
    <w:rPr>
      <w:rFonts w:ascii="Courier New" w:eastAsia="Times New Roman" w:hAnsi="Courier New" w:cs="Courier New"/>
      <w:sz w:val="20"/>
      <w:szCs w:val="20"/>
      <w:lang w:val="ru-RU" w:eastAsia="uk-UA"/>
    </w:rPr>
  </w:style>
  <w:style w:type="character" w:customStyle="1" w:styleId="crayon-t">
    <w:name w:val="crayon-t"/>
    <w:basedOn w:val="10"/>
  </w:style>
  <w:style w:type="character" w:customStyle="1" w:styleId="crayon-h">
    <w:name w:val="crayon-h"/>
    <w:basedOn w:val="10"/>
  </w:style>
  <w:style w:type="character" w:customStyle="1" w:styleId="crayon-e">
    <w:name w:val="crayon-e"/>
    <w:basedOn w:val="10"/>
  </w:style>
  <w:style w:type="character" w:customStyle="1" w:styleId="crayon-i">
    <w:name w:val="crayon-i"/>
    <w:basedOn w:val="10"/>
  </w:style>
  <w:style w:type="character" w:customStyle="1" w:styleId="crayon-s">
    <w:name w:val="crayon-s"/>
    <w:basedOn w:val="10"/>
  </w:style>
  <w:style w:type="character" w:customStyle="1" w:styleId="crayon-sy">
    <w:name w:val="crayon-sy"/>
    <w:basedOn w:val="10"/>
  </w:style>
  <w:style w:type="character" w:customStyle="1" w:styleId="crayon-o">
    <w:name w:val="crayon-o"/>
    <w:basedOn w:val="10"/>
  </w:style>
  <w:style w:type="character" w:customStyle="1" w:styleId="crayon-v">
    <w:name w:val="crayon-v"/>
    <w:basedOn w:val="10"/>
  </w:style>
  <w:style w:type="character" w:customStyle="1" w:styleId="crayon-st">
    <w:name w:val="crayon-st"/>
    <w:basedOn w:val="10"/>
  </w:style>
  <w:style w:type="character" w:styleId="a5">
    <w:name w:val="Emphasis"/>
    <w:uiPriority w:val="20"/>
    <w:qFormat/>
    <w:rsid w:val="00716F00"/>
    <w:rPr>
      <w:rFonts w:ascii="Consolas" w:hAnsi="Consolas"/>
      <w:b/>
      <w:i/>
      <w:iCs/>
      <w:sz w:val="24"/>
    </w:rPr>
  </w:style>
  <w:style w:type="character" w:customStyle="1" w:styleId="token">
    <w:name w:val="token"/>
    <w:basedOn w:val="10"/>
  </w:style>
  <w:style w:type="character" w:customStyle="1" w:styleId="Book">
    <w:name w:val="Book Знак"/>
    <w:qFormat/>
    <w:rPr>
      <w:rFonts w:ascii="Times New Roman" w:eastAsia="Times New Roman" w:hAnsi="Times New Roman" w:cs="Courier New"/>
      <w:iCs/>
      <w:color w:val="1C1717"/>
      <w:sz w:val="28"/>
      <w:szCs w:val="24"/>
      <w:shd w:val="clear" w:color="auto" w:fill="FFFFFF"/>
      <w:lang w:val="ru-UA" w:eastAsia="uk-UA"/>
    </w:rPr>
  </w:style>
  <w:style w:type="character" w:customStyle="1" w:styleId="a6">
    <w:name w:val="Обычный (Интернет) Знак"/>
    <w:rPr>
      <w:rFonts w:ascii="Times New Roman" w:eastAsia="Times New Roman" w:hAnsi="Times New Roman" w:cs="Times New Roman"/>
      <w:sz w:val="24"/>
      <w:szCs w:val="24"/>
      <w:lang w:val="ru-RU" w:eastAsia="uk-UA"/>
    </w:rPr>
  </w:style>
  <w:style w:type="character" w:customStyle="1" w:styleId="Standard">
    <w:name w:val="Standard Знак"/>
    <w:rPr>
      <w:rFonts w:ascii="Times New Roman" w:eastAsia="Times New Roman" w:hAnsi="Times New Roman" w:cs="Times New Roman"/>
      <w:color w:val="1C1717"/>
      <w:sz w:val="28"/>
      <w:szCs w:val="28"/>
      <w:shd w:val="clear" w:color="auto" w:fill="FFFFFF"/>
      <w:lang w:val="ru-RU" w:eastAsia="uk-UA"/>
    </w:rPr>
  </w:style>
  <w:style w:type="character" w:customStyle="1" w:styleId="pl-c">
    <w:name w:val="pl-c"/>
    <w:basedOn w:val="10"/>
  </w:style>
  <w:style w:type="character" w:styleId="a7">
    <w:name w:val="FollowedHyperlink"/>
    <w:rPr>
      <w:color w:val="954F72"/>
      <w:u w:val="single"/>
    </w:rPr>
  </w:style>
  <w:style w:type="character" w:customStyle="1" w:styleId="13">
    <w:name w:val="Незакрита згадка1"/>
    <w:rPr>
      <w:color w:val="605E5C"/>
      <w:shd w:val="clear" w:color="auto" w:fill="E1DFDD"/>
    </w:rPr>
  </w:style>
  <w:style w:type="character" w:customStyle="1" w:styleId="Text">
    <w:name w:val="Text Знак"/>
    <w:rPr>
      <w:rFonts w:ascii="Times New Roman" w:hAnsi="Times New Roman" w:cs="Times New Roman"/>
      <w:sz w:val="28"/>
      <w:szCs w:val="28"/>
      <w:lang w:val="ru-RU"/>
    </w:rPr>
  </w:style>
  <w:style w:type="character" w:customStyle="1" w:styleId="texample">
    <w:name w:val="texample"/>
    <w:basedOn w:val="10"/>
  </w:style>
  <w:style w:type="character" w:customStyle="1" w:styleId="HTML10">
    <w:name w:val="Клавіатура HTML1"/>
    <w:rPr>
      <w:rFonts w:ascii="Courier New" w:eastAsia="Times New Roman" w:hAnsi="Courier New" w:cs="Courier New"/>
      <w:sz w:val="20"/>
      <w:szCs w:val="20"/>
    </w:rPr>
  </w:style>
  <w:style w:type="character" w:customStyle="1" w:styleId="Code">
    <w:name w:val="Code Знак"/>
    <w:rPr>
      <w:rFonts w:ascii="Consolas" w:eastAsia="Times New Roman" w:hAnsi="Consolas" w:cs="Times New Roman"/>
      <w:i/>
      <w:sz w:val="26"/>
      <w:szCs w:val="24"/>
      <w:lang w:eastAsia="uk-UA"/>
    </w:rPr>
  </w:style>
  <w:style w:type="character" w:customStyle="1" w:styleId="pl-k">
    <w:name w:val="pl-k"/>
    <w:basedOn w:val="10"/>
  </w:style>
  <w:style w:type="character" w:customStyle="1" w:styleId="pl-smi">
    <w:name w:val="pl-smi"/>
    <w:basedOn w:val="10"/>
  </w:style>
  <w:style w:type="character" w:customStyle="1" w:styleId="pl-c1">
    <w:name w:val="pl-c1"/>
    <w:basedOn w:val="10"/>
  </w:style>
  <w:style w:type="character" w:customStyle="1" w:styleId="section-number">
    <w:name w:val="section-number"/>
    <w:basedOn w:val="10"/>
  </w:style>
  <w:style w:type="character" w:customStyle="1" w:styleId="xref">
    <w:name w:val="xref"/>
    <w:basedOn w:val="10"/>
  </w:style>
  <w:style w:type="character" w:customStyle="1" w:styleId="std">
    <w:name w:val="std"/>
    <w:basedOn w:val="10"/>
  </w:style>
  <w:style w:type="character" w:customStyle="1" w:styleId="Standart">
    <w:name w:val="Standart Знак"/>
    <w:rPr>
      <w:rFonts w:ascii="Times New Roman" w:hAnsi="Times New Roman"/>
      <w:sz w:val="28"/>
      <w:lang w:val="ru-RU"/>
    </w:rPr>
  </w:style>
  <w:style w:type="character" w:customStyle="1" w:styleId="a8">
    <w:name w:val="Статейный Знак"/>
    <w:rPr>
      <w:rFonts w:ascii="Times New Roman" w:hAnsi="Times New Roman"/>
      <w:sz w:val="28"/>
      <w:lang w:val="ru-RU"/>
    </w:rPr>
  </w:style>
  <w:style w:type="character" w:customStyle="1" w:styleId="hljs-keyword">
    <w:name w:val="hljs-keyword"/>
    <w:basedOn w:val="10"/>
  </w:style>
  <w:style w:type="character" w:customStyle="1" w:styleId="hljs-function">
    <w:name w:val="hljs-function"/>
    <w:basedOn w:val="10"/>
  </w:style>
  <w:style w:type="character" w:customStyle="1" w:styleId="b">
    <w:name w:val="b"/>
    <w:basedOn w:val="10"/>
  </w:style>
  <w:style w:type="character" w:customStyle="1" w:styleId="hljs-string">
    <w:name w:val="hljs-string"/>
    <w:basedOn w:val="10"/>
  </w:style>
  <w:style w:type="character" w:customStyle="1" w:styleId="hljs-title">
    <w:name w:val="hljs-title"/>
    <w:basedOn w:val="10"/>
  </w:style>
  <w:style w:type="character" w:customStyle="1" w:styleId="hljs-params">
    <w:name w:val="hljs-params"/>
    <w:basedOn w:val="10"/>
  </w:style>
  <w:style w:type="character" w:customStyle="1" w:styleId="hljs-number">
    <w:name w:val="hljs-number"/>
    <w:basedOn w:val="10"/>
  </w:style>
  <w:style w:type="character" w:customStyle="1" w:styleId="kd">
    <w:name w:val="kd"/>
    <w:basedOn w:val="10"/>
  </w:style>
  <w:style w:type="character" w:customStyle="1" w:styleId="nx">
    <w:name w:val="nx"/>
    <w:basedOn w:val="10"/>
  </w:style>
  <w:style w:type="character" w:customStyle="1" w:styleId="p">
    <w:name w:val="p"/>
    <w:basedOn w:val="10"/>
  </w:style>
  <w:style w:type="character" w:customStyle="1" w:styleId="kt">
    <w:name w:val="kt"/>
    <w:basedOn w:val="10"/>
  </w:style>
  <w:style w:type="character" w:customStyle="1" w:styleId="k">
    <w:name w:val="k"/>
    <w:basedOn w:val="10"/>
  </w:style>
  <w:style w:type="character" w:customStyle="1" w:styleId="mi">
    <w:name w:val="mi"/>
    <w:basedOn w:val="10"/>
  </w:style>
  <w:style w:type="character" w:customStyle="1" w:styleId="o">
    <w:name w:val="o"/>
    <w:basedOn w:val="10"/>
  </w:style>
  <w:style w:type="character" w:customStyle="1" w:styleId="kwd">
    <w:name w:val="kwd"/>
    <w:basedOn w:val="10"/>
  </w:style>
  <w:style w:type="character" w:customStyle="1" w:styleId="pln">
    <w:name w:val="pln"/>
    <w:basedOn w:val="10"/>
  </w:style>
  <w:style w:type="character" w:customStyle="1" w:styleId="str">
    <w:name w:val="str"/>
    <w:basedOn w:val="10"/>
  </w:style>
  <w:style w:type="character" w:customStyle="1" w:styleId="pun">
    <w:name w:val="pun"/>
    <w:basedOn w:val="10"/>
  </w:style>
  <w:style w:type="character" w:customStyle="1" w:styleId="com">
    <w:name w:val="com"/>
    <w:basedOn w:val="10"/>
  </w:style>
  <w:style w:type="character" w:customStyle="1" w:styleId="lit">
    <w:name w:val="lit"/>
    <w:basedOn w:val="10"/>
  </w:style>
  <w:style w:type="character" w:customStyle="1" w:styleId="typ">
    <w:name w:val="typ"/>
    <w:basedOn w:val="10"/>
  </w:style>
  <w:style w:type="character" w:customStyle="1" w:styleId="s">
    <w:name w:val="s"/>
    <w:basedOn w:val="10"/>
  </w:style>
  <w:style w:type="character" w:customStyle="1" w:styleId="nb">
    <w:name w:val="nb"/>
    <w:basedOn w:val="10"/>
  </w:style>
  <w:style w:type="character" w:customStyle="1" w:styleId="c1">
    <w:name w:val="c1"/>
    <w:basedOn w:val="10"/>
  </w:style>
  <w:style w:type="character" w:styleId="a9">
    <w:name w:val="Strong"/>
    <w:uiPriority w:val="22"/>
    <w:qFormat/>
    <w:rPr>
      <w:b/>
      <w:bCs/>
    </w:rPr>
  </w:style>
  <w:style w:type="character" w:customStyle="1" w:styleId="PC">
    <w:name w:val="PC Знак"/>
    <w:rPr>
      <w:rFonts w:ascii="Courier New" w:eastAsia="Times New Roman" w:hAnsi="Courier New" w:cs="Courier New"/>
      <w:i/>
      <w:iCs/>
      <w:color w:val="1C1717"/>
      <w:sz w:val="24"/>
      <w:szCs w:val="24"/>
      <w:shd w:val="clear" w:color="auto" w:fill="FFFFFF"/>
      <w:lang w:val="ru-UA" w:eastAsia="uk-UA"/>
    </w:rPr>
  </w:style>
  <w:style w:type="character" w:customStyle="1" w:styleId="hljs-builtin">
    <w:name w:val="hljs-built_in"/>
    <w:basedOn w:val="10"/>
  </w:style>
  <w:style w:type="character" w:customStyle="1" w:styleId="math">
    <w:name w:val="math"/>
    <w:basedOn w:val="10"/>
  </w:style>
  <w:style w:type="character" w:customStyle="1" w:styleId="w">
    <w:name w:val="w"/>
    <w:basedOn w:val="10"/>
  </w:style>
  <w:style w:type="character" w:customStyle="1" w:styleId="src2">
    <w:name w:val="src2"/>
    <w:basedOn w:val="10"/>
  </w:style>
  <w:style w:type="character" w:customStyle="1" w:styleId="14">
    <w:name w:val="Текст покажчика місця заповнення1"/>
    <w:rPr>
      <w:color w:val="808080"/>
    </w:rPr>
  </w:style>
  <w:style w:type="character" w:customStyle="1" w:styleId="hljs-comment">
    <w:name w:val="hljs-comment"/>
    <w:basedOn w:val="10"/>
  </w:style>
  <w:style w:type="character" w:customStyle="1" w:styleId="hljs-literal">
    <w:name w:val="hljs-literal"/>
    <w:basedOn w:val="10"/>
  </w:style>
  <w:style w:type="character" w:customStyle="1" w:styleId="n">
    <w:name w:val="n"/>
    <w:basedOn w:val="10"/>
  </w:style>
  <w:style w:type="character" w:customStyle="1" w:styleId="mo">
    <w:name w:val="mo"/>
    <w:basedOn w:val="10"/>
  </w:style>
  <w:style w:type="character" w:customStyle="1" w:styleId="mjxassistivemathml">
    <w:name w:val="mjx_assistive_mathml"/>
    <w:basedOn w:val="10"/>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rPr>
      <w:rFonts w:eastAsia="Times New Roman" w:cs="Times New Roman"/>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character" w:customStyle="1" w:styleId="ListLabel19">
    <w:name w:val="ListLabel 19"/>
  </w:style>
  <w:style w:type="character" w:customStyle="1" w:styleId="ListLabel20">
    <w:name w:val="ListLabel 20"/>
    <w:rPr>
      <w:rFonts w:cs="Courier New"/>
    </w:rPr>
  </w:style>
  <w:style w:type="character" w:customStyle="1" w:styleId="ListLabel21">
    <w:name w:val="ListLabel 21"/>
  </w:style>
  <w:style w:type="character" w:customStyle="1" w:styleId="ListLabel22">
    <w:name w:val="ListLabel 22"/>
  </w:style>
  <w:style w:type="character" w:customStyle="1" w:styleId="ListLabel23">
    <w:name w:val="ListLabel 23"/>
    <w:rPr>
      <w:rFonts w:cs="Courier New"/>
    </w:rPr>
  </w:style>
  <w:style w:type="character" w:customStyle="1" w:styleId="ListLabel24">
    <w:name w:val="ListLabel 24"/>
  </w:style>
  <w:style w:type="character" w:customStyle="1" w:styleId="ListLabel25">
    <w:name w:val="ListLabel 25"/>
  </w:style>
  <w:style w:type="character" w:customStyle="1" w:styleId="ListLabel26">
    <w:name w:val="ListLabel 26"/>
    <w:rPr>
      <w:rFonts w:cs="Courier New"/>
    </w:rPr>
  </w:style>
  <w:style w:type="character" w:customStyle="1" w:styleId="ListLabel27">
    <w:name w:val="ListLabel 27"/>
  </w:style>
  <w:style w:type="character" w:customStyle="1" w:styleId="ListLabel28">
    <w:name w:val="ListLabel 28"/>
  </w:style>
  <w:style w:type="character" w:customStyle="1" w:styleId="ListLabel29">
    <w:name w:val="ListLabel 29"/>
    <w:rPr>
      <w:rFonts w:cs="Courier New"/>
    </w:rPr>
  </w:style>
  <w:style w:type="character" w:customStyle="1" w:styleId="ListLabel30">
    <w:name w:val="ListLabel 30"/>
  </w:style>
  <w:style w:type="character" w:customStyle="1" w:styleId="ListLabel31">
    <w:name w:val="ListLabel 31"/>
  </w:style>
  <w:style w:type="character" w:customStyle="1" w:styleId="ListLabel32">
    <w:name w:val="ListLabel 32"/>
    <w:rPr>
      <w:rFonts w:cs="Courier New"/>
    </w:rPr>
  </w:style>
  <w:style w:type="character" w:customStyle="1" w:styleId="ListLabel33">
    <w:name w:val="ListLabel 33"/>
  </w:style>
  <w:style w:type="character" w:customStyle="1" w:styleId="ListLabel34">
    <w:name w:val="ListLabel 34"/>
  </w:style>
  <w:style w:type="character" w:customStyle="1" w:styleId="ListLabel35">
    <w:name w:val="ListLabel 35"/>
    <w:rPr>
      <w:rFonts w:cs="Courier New"/>
    </w:rPr>
  </w:style>
  <w:style w:type="character" w:customStyle="1" w:styleId="ListLabel36">
    <w:name w:val="ListLabel 36"/>
  </w:style>
  <w:style w:type="character" w:customStyle="1" w:styleId="ListLabel37">
    <w:name w:val="ListLabel 37"/>
  </w:style>
  <w:style w:type="character" w:customStyle="1" w:styleId="ListLabel38">
    <w:name w:val="ListLabel 38"/>
    <w:rPr>
      <w:rFonts w:cs="Courier New"/>
    </w:rPr>
  </w:style>
  <w:style w:type="character" w:customStyle="1" w:styleId="ListLabel39">
    <w:name w:val="ListLabel 39"/>
  </w:style>
  <w:style w:type="character" w:customStyle="1" w:styleId="ListLabel40">
    <w:name w:val="ListLabel 40"/>
  </w:style>
  <w:style w:type="character" w:customStyle="1" w:styleId="ListLabel41">
    <w:name w:val="ListLabel 41"/>
    <w:rPr>
      <w:rFonts w:cs="Courier New"/>
    </w:rPr>
  </w:style>
  <w:style w:type="character" w:customStyle="1" w:styleId="ListLabel42">
    <w:name w:val="ListLabel 42"/>
  </w:style>
  <w:style w:type="character" w:customStyle="1" w:styleId="ListLabel43">
    <w:name w:val="ListLabel 43"/>
  </w:style>
  <w:style w:type="character" w:customStyle="1" w:styleId="ListLabel44">
    <w:name w:val="ListLabel 44"/>
    <w:rPr>
      <w:rFonts w:cs="Courier New"/>
    </w:rPr>
  </w:style>
  <w:style w:type="character" w:customStyle="1" w:styleId="ListLabel45">
    <w:name w:val="ListLabel 45"/>
  </w:style>
  <w:style w:type="character" w:customStyle="1" w:styleId="ListLabel46">
    <w:name w:val="ListLabel 46"/>
  </w:style>
  <w:style w:type="character" w:customStyle="1" w:styleId="ListLabel47">
    <w:name w:val="ListLabel 47"/>
    <w:rPr>
      <w:rFonts w:cs="Courier New"/>
    </w:rPr>
  </w:style>
  <w:style w:type="character" w:customStyle="1" w:styleId="ListLabel48">
    <w:name w:val="ListLabel 48"/>
  </w:style>
  <w:style w:type="character" w:customStyle="1" w:styleId="ListLabel49">
    <w:name w:val="ListLabel 49"/>
  </w:style>
  <w:style w:type="character" w:customStyle="1" w:styleId="ListLabel50">
    <w:name w:val="ListLabel 50"/>
    <w:rPr>
      <w:rFonts w:cs="Courier New"/>
    </w:rPr>
  </w:style>
  <w:style w:type="character" w:customStyle="1" w:styleId="ListLabel51">
    <w:name w:val="ListLabel 51"/>
  </w:style>
  <w:style w:type="character" w:customStyle="1" w:styleId="ListLabel52">
    <w:name w:val="ListLabel 52"/>
  </w:style>
  <w:style w:type="character" w:customStyle="1" w:styleId="ListLabel53">
    <w:name w:val="ListLabel 53"/>
    <w:rPr>
      <w:rFonts w:cs="Courier New"/>
    </w:rPr>
  </w:style>
  <w:style w:type="character" w:customStyle="1" w:styleId="ListLabel54">
    <w:name w:val="ListLabel 54"/>
  </w:style>
  <w:style w:type="character" w:customStyle="1" w:styleId="ListLabel55">
    <w:name w:val="ListLabel 55"/>
  </w:style>
  <w:style w:type="character" w:customStyle="1" w:styleId="ListLabel56">
    <w:name w:val="ListLabel 56"/>
  </w:style>
  <w:style w:type="character" w:customStyle="1" w:styleId="ListLabel57">
    <w:name w:val="ListLabel 57"/>
  </w:style>
  <w:style w:type="character" w:customStyle="1" w:styleId="ListLabel58">
    <w:name w:val="ListLabel 58"/>
  </w:style>
  <w:style w:type="character" w:customStyle="1" w:styleId="ListLabel59">
    <w:name w:val="ListLabel 59"/>
  </w:style>
  <w:style w:type="character" w:customStyle="1" w:styleId="ListLabel60">
    <w:name w:val="ListLabel 60"/>
  </w:style>
  <w:style w:type="character" w:customStyle="1" w:styleId="ListLabel61">
    <w:name w:val="ListLabel 61"/>
  </w:style>
  <w:style w:type="character" w:customStyle="1" w:styleId="ListLabel62">
    <w:name w:val="ListLabel 62"/>
  </w:style>
  <w:style w:type="character" w:customStyle="1" w:styleId="ListLabel63">
    <w:name w:val="ListLabel 63"/>
  </w:style>
  <w:style w:type="character" w:customStyle="1" w:styleId="ListLabel64">
    <w:name w:val="ListLabel 64"/>
  </w:style>
  <w:style w:type="character" w:customStyle="1" w:styleId="ListLabel65">
    <w:name w:val="ListLabel 65"/>
  </w:style>
  <w:style w:type="character" w:customStyle="1" w:styleId="ListLabel66">
    <w:name w:val="ListLabel 66"/>
  </w:style>
  <w:style w:type="character" w:customStyle="1" w:styleId="ListLabel67">
    <w:name w:val="ListLabel 67"/>
  </w:style>
  <w:style w:type="character" w:customStyle="1" w:styleId="ListLabel68">
    <w:name w:val="ListLabel 68"/>
    <w:rPr>
      <w:rFonts w:cs="Courier New"/>
    </w:rPr>
  </w:style>
  <w:style w:type="character" w:customStyle="1" w:styleId="ListLabel69">
    <w:name w:val="ListLabel 69"/>
  </w:style>
  <w:style w:type="character" w:customStyle="1" w:styleId="ListLabel70">
    <w:name w:val="ListLabel 70"/>
  </w:style>
  <w:style w:type="character" w:customStyle="1" w:styleId="ListLabel71">
    <w:name w:val="ListLabel 71"/>
    <w:rPr>
      <w:rFonts w:cs="Courier New"/>
    </w:rPr>
  </w:style>
  <w:style w:type="character" w:customStyle="1" w:styleId="ListLabel72">
    <w:name w:val="ListLabel 72"/>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style>
  <w:style w:type="character" w:customStyle="1" w:styleId="ListLabel84">
    <w:name w:val="ListLabel 84"/>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91">
    <w:name w:val="ListLabel 91"/>
  </w:style>
  <w:style w:type="character" w:customStyle="1" w:styleId="ListLabel92">
    <w:name w:val="ListLabel 92"/>
  </w:style>
  <w:style w:type="character" w:customStyle="1" w:styleId="ListLabel93">
    <w:name w:val="ListLabel 93"/>
  </w:style>
  <w:style w:type="character" w:customStyle="1" w:styleId="ListLabel94">
    <w:name w:val="ListLabel 94"/>
  </w:style>
  <w:style w:type="character" w:customStyle="1" w:styleId="ListLabel95">
    <w:name w:val="ListLabel 95"/>
  </w:style>
  <w:style w:type="character" w:customStyle="1" w:styleId="ListLabel96">
    <w:name w:val="ListLabel 96"/>
  </w:style>
  <w:style w:type="character" w:customStyle="1" w:styleId="ListLabel97">
    <w:name w:val="ListLabel 97"/>
  </w:style>
  <w:style w:type="character" w:customStyle="1" w:styleId="ListLabel98">
    <w:name w:val="ListLabel 98"/>
  </w:style>
  <w:style w:type="character" w:customStyle="1" w:styleId="ListLabel99">
    <w:name w:val="ListLabel 99"/>
  </w:style>
  <w:style w:type="character" w:customStyle="1" w:styleId="ListLabel100">
    <w:name w:val="ListLabel 100"/>
    <w:rPr>
      <w:sz w:val="20"/>
    </w:rPr>
  </w:style>
  <w:style w:type="character" w:customStyle="1" w:styleId="ListLabel101">
    <w:name w:val="ListLabel 101"/>
    <w:rPr>
      <w:sz w:val="20"/>
    </w:rPr>
  </w:style>
  <w:style w:type="character" w:customStyle="1" w:styleId="ListLabel102">
    <w:name w:val="ListLabel 102"/>
    <w:rPr>
      <w:sz w:val="20"/>
    </w:rPr>
  </w:style>
  <w:style w:type="character" w:customStyle="1" w:styleId="ListLabel103">
    <w:name w:val="ListLabel 103"/>
    <w:rPr>
      <w:sz w:val="20"/>
    </w:rPr>
  </w:style>
  <w:style w:type="character" w:customStyle="1" w:styleId="ListLabel104">
    <w:name w:val="ListLabel 104"/>
    <w:rPr>
      <w:sz w:val="20"/>
    </w:rPr>
  </w:style>
  <w:style w:type="character" w:customStyle="1" w:styleId="ListLabel105">
    <w:name w:val="ListLabel 105"/>
    <w:rPr>
      <w:sz w:val="20"/>
    </w:rPr>
  </w:style>
  <w:style w:type="character" w:customStyle="1" w:styleId="ListLabel106">
    <w:name w:val="ListLabel 106"/>
    <w:rPr>
      <w:sz w:val="20"/>
    </w:rPr>
  </w:style>
  <w:style w:type="character" w:customStyle="1" w:styleId="ListLabel107">
    <w:name w:val="ListLabel 107"/>
    <w:rPr>
      <w:sz w:val="20"/>
    </w:rPr>
  </w:style>
  <w:style w:type="character" w:customStyle="1" w:styleId="ListLabel108">
    <w:name w:val="ListLabel 108"/>
    <w:rPr>
      <w:sz w:val="20"/>
    </w:rPr>
  </w:style>
  <w:style w:type="character" w:customStyle="1" w:styleId="ListLabel109">
    <w:name w:val="ListLabel 109"/>
    <w:rPr>
      <w:sz w:val="20"/>
    </w:rPr>
  </w:style>
  <w:style w:type="character" w:customStyle="1" w:styleId="ListLabel110">
    <w:name w:val="ListLabel 110"/>
    <w:rPr>
      <w:sz w:val="20"/>
    </w:rPr>
  </w:style>
  <w:style w:type="character" w:customStyle="1" w:styleId="ListLabel111">
    <w:name w:val="ListLabel 111"/>
    <w:rPr>
      <w:sz w:val="20"/>
    </w:rPr>
  </w:style>
  <w:style w:type="character" w:customStyle="1" w:styleId="ListLabel112">
    <w:name w:val="ListLabel 112"/>
    <w:rPr>
      <w:sz w:val="20"/>
    </w:rPr>
  </w:style>
  <w:style w:type="character" w:customStyle="1" w:styleId="ListLabel113">
    <w:name w:val="ListLabel 113"/>
    <w:rPr>
      <w:sz w:val="20"/>
    </w:rPr>
  </w:style>
  <w:style w:type="character" w:customStyle="1" w:styleId="ListLabel114">
    <w:name w:val="ListLabel 114"/>
    <w:rPr>
      <w:sz w:val="20"/>
    </w:rPr>
  </w:style>
  <w:style w:type="character" w:customStyle="1" w:styleId="ListLabel115">
    <w:name w:val="ListLabel 115"/>
    <w:rPr>
      <w:sz w:val="20"/>
    </w:rPr>
  </w:style>
  <w:style w:type="character" w:customStyle="1" w:styleId="ListLabel116">
    <w:name w:val="ListLabel 116"/>
    <w:rPr>
      <w:sz w:val="20"/>
    </w:rPr>
  </w:style>
  <w:style w:type="character" w:customStyle="1" w:styleId="ListLabel117">
    <w:name w:val="ListLabel 117"/>
    <w:rPr>
      <w:sz w:val="20"/>
    </w:rPr>
  </w:style>
  <w:style w:type="character" w:customStyle="1" w:styleId="ListLabel118">
    <w:name w:val="ListLabel 118"/>
    <w:rPr>
      <w:sz w:val="20"/>
    </w:rPr>
  </w:style>
  <w:style w:type="character" w:customStyle="1" w:styleId="ListLabel119">
    <w:name w:val="ListLabel 119"/>
    <w:rPr>
      <w:sz w:val="20"/>
    </w:rPr>
  </w:style>
  <w:style w:type="character" w:customStyle="1" w:styleId="ListLabel120">
    <w:name w:val="ListLabel 120"/>
    <w:rPr>
      <w:sz w:val="20"/>
    </w:rPr>
  </w:style>
  <w:style w:type="character" w:customStyle="1" w:styleId="ListLabel121">
    <w:name w:val="ListLabel 121"/>
    <w:rPr>
      <w:sz w:val="20"/>
    </w:rPr>
  </w:style>
  <w:style w:type="character" w:customStyle="1" w:styleId="ListLabel122">
    <w:name w:val="ListLabel 122"/>
    <w:rPr>
      <w:sz w:val="20"/>
    </w:rPr>
  </w:style>
  <w:style w:type="character" w:customStyle="1" w:styleId="ListLabel123">
    <w:name w:val="ListLabel 123"/>
    <w:rPr>
      <w:sz w:val="20"/>
    </w:rPr>
  </w:style>
  <w:style w:type="character" w:customStyle="1" w:styleId="ListLabel124">
    <w:name w:val="ListLabel 124"/>
    <w:rPr>
      <w:sz w:val="20"/>
    </w:rPr>
  </w:style>
  <w:style w:type="character" w:customStyle="1" w:styleId="ListLabel125">
    <w:name w:val="ListLabel 125"/>
    <w:rPr>
      <w:sz w:val="20"/>
    </w:rPr>
  </w:style>
  <w:style w:type="character" w:customStyle="1" w:styleId="ListLabel126">
    <w:name w:val="ListLabel 126"/>
    <w:rPr>
      <w:sz w:val="20"/>
    </w:rPr>
  </w:style>
  <w:style w:type="character" w:customStyle="1" w:styleId="ListLabel127">
    <w:name w:val="ListLabel 127"/>
  </w:style>
  <w:style w:type="character" w:customStyle="1" w:styleId="ListLabel128">
    <w:name w:val="ListLabel 128"/>
    <w:rPr>
      <w:rFonts w:cs="Courier New"/>
    </w:rPr>
  </w:style>
  <w:style w:type="character" w:customStyle="1" w:styleId="ListLabel129">
    <w:name w:val="ListLabel 129"/>
  </w:style>
  <w:style w:type="character" w:customStyle="1" w:styleId="ListLabel130">
    <w:name w:val="ListLabel 130"/>
  </w:style>
  <w:style w:type="character" w:customStyle="1" w:styleId="ListLabel131">
    <w:name w:val="ListLabel 131"/>
    <w:rPr>
      <w:rFonts w:cs="Courier New"/>
    </w:rPr>
  </w:style>
  <w:style w:type="character" w:customStyle="1" w:styleId="ListLabel132">
    <w:name w:val="ListLabel 132"/>
  </w:style>
  <w:style w:type="character" w:customStyle="1" w:styleId="ListLabel133">
    <w:name w:val="ListLabel 133"/>
  </w:style>
  <w:style w:type="character" w:customStyle="1" w:styleId="ListLabel134">
    <w:name w:val="ListLabel 134"/>
    <w:rPr>
      <w:rFonts w:cs="Courier New"/>
    </w:rPr>
  </w:style>
  <w:style w:type="character" w:customStyle="1" w:styleId="ListLabel135">
    <w:name w:val="ListLabel 135"/>
  </w:style>
  <w:style w:type="character" w:customStyle="1" w:styleId="ListLabel136">
    <w:name w:val="ListLabel 136"/>
    <w:rPr>
      <w:rFonts w:eastAsia="Calibri" w:cs="Tahoma"/>
      <w:b/>
      <w:bCs w:val="0"/>
      <w:color w:val="auto"/>
    </w:rPr>
  </w:style>
  <w:style w:type="character" w:customStyle="1" w:styleId="ListLabel137">
    <w:name w:val="ListLabel 137"/>
  </w:style>
  <w:style w:type="character" w:customStyle="1" w:styleId="ListLabel138">
    <w:name w:val="ListLabel 138"/>
  </w:style>
  <w:style w:type="character" w:customStyle="1" w:styleId="ListLabel139">
    <w:name w:val="ListLabel 139"/>
  </w:style>
  <w:style w:type="character" w:customStyle="1" w:styleId="ListLabel140">
    <w:name w:val="ListLabel 140"/>
  </w:style>
  <w:style w:type="character" w:customStyle="1" w:styleId="ListLabel141">
    <w:name w:val="ListLabel 141"/>
  </w:style>
  <w:style w:type="character" w:customStyle="1" w:styleId="ListLabel142">
    <w:name w:val="ListLabel 142"/>
  </w:style>
  <w:style w:type="character" w:customStyle="1" w:styleId="ListLabel143">
    <w:name w:val="ListLabel 143"/>
  </w:style>
  <w:style w:type="character" w:customStyle="1" w:styleId="ListLabel144">
    <w:name w:val="ListLabel 144"/>
  </w:style>
  <w:style w:type="character" w:customStyle="1" w:styleId="ListLabel145">
    <w:name w:val="ListLabel 145"/>
  </w:style>
  <w:style w:type="character" w:customStyle="1" w:styleId="ListLabel146">
    <w:name w:val="ListLabel 146"/>
  </w:style>
  <w:style w:type="character" w:customStyle="1" w:styleId="ListLabel147">
    <w:name w:val="ListLabel 147"/>
  </w:style>
  <w:style w:type="character" w:customStyle="1" w:styleId="ListLabel148">
    <w:name w:val="ListLabel 148"/>
  </w:style>
  <w:style w:type="character" w:customStyle="1" w:styleId="ListLabel149">
    <w:name w:val="ListLabel 149"/>
  </w:style>
  <w:style w:type="character" w:customStyle="1" w:styleId="ListLabel150">
    <w:name w:val="ListLabel 150"/>
  </w:style>
  <w:style w:type="character" w:customStyle="1" w:styleId="ListLabel151">
    <w:name w:val="ListLabel 151"/>
  </w:style>
  <w:style w:type="character" w:customStyle="1" w:styleId="ListLabel152">
    <w:name w:val="ListLabel 152"/>
  </w:style>
  <w:style w:type="character" w:customStyle="1" w:styleId="ListLabel153">
    <w:name w:val="ListLabel 153"/>
  </w:style>
  <w:style w:type="character" w:customStyle="1" w:styleId="ListLabel154">
    <w:name w:val="ListLabel 154"/>
  </w:style>
  <w:style w:type="character" w:customStyle="1" w:styleId="ListLabel155">
    <w:name w:val="ListLabel 155"/>
    <w:rPr>
      <w:rFonts w:cs="Courier New"/>
    </w:rPr>
  </w:style>
  <w:style w:type="character" w:customStyle="1" w:styleId="ListLabel156">
    <w:name w:val="ListLabel 156"/>
  </w:style>
  <w:style w:type="character" w:customStyle="1" w:styleId="ListLabel157">
    <w:name w:val="ListLabel 157"/>
  </w:style>
  <w:style w:type="character" w:customStyle="1" w:styleId="ListLabel158">
    <w:name w:val="ListLabel 158"/>
    <w:rPr>
      <w:rFonts w:cs="Courier New"/>
    </w:rPr>
  </w:style>
  <w:style w:type="character" w:customStyle="1" w:styleId="ListLabel159">
    <w:name w:val="ListLabel 159"/>
  </w:style>
  <w:style w:type="character" w:customStyle="1" w:styleId="ListLabel160">
    <w:name w:val="ListLabel 160"/>
  </w:style>
  <w:style w:type="character" w:customStyle="1" w:styleId="ListLabel161">
    <w:name w:val="ListLabel 161"/>
    <w:rPr>
      <w:rFonts w:cs="Courier New"/>
    </w:rPr>
  </w:style>
  <w:style w:type="character" w:customStyle="1" w:styleId="ListLabel162">
    <w:name w:val="ListLabel 162"/>
  </w:style>
  <w:style w:type="character" w:customStyle="1" w:styleId="ListLabel163">
    <w:name w:val="ListLabel 163"/>
  </w:style>
  <w:style w:type="character" w:customStyle="1" w:styleId="ListLabel164">
    <w:name w:val="ListLabel 164"/>
  </w:style>
  <w:style w:type="character" w:customStyle="1" w:styleId="ListLabel165">
    <w:name w:val="ListLabel 165"/>
  </w:style>
  <w:style w:type="character" w:customStyle="1" w:styleId="ListLabel166">
    <w:name w:val="ListLabel 166"/>
  </w:style>
  <w:style w:type="character" w:customStyle="1" w:styleId="ListLabel167">
    <w:name w:val="ListLabel 167"/>
  </w:style>
  <w:style w:type="character" w:customStyle="1" w:styleId="ListLabel168">
    <w:name w:val="ListLabel 168"/>
  </w:style>
  <w:style w:type="character" w:customStyle="1" w:styleId="ListLabel169">
    <w:name w:val="ListLabel 169"/>
  </w:style>
  <w:style w:type="character" w:customStyle="1" w:styleId="ListLabel170">
    <w:name w:val="ListLabel 170"/>
  </w:style>
  <w:style w:type="character" w:customStyle="1" w:styleId="ListLabel171">
    <w:name w:val="ListLabel 171"/>
  </w:style>
  <w:style w:type="character" w:customStyle="1" w:styleId="ListLabel172">
    <w:name w:val="ListLabel 172"/>
  </w:style>
  <w:style w:type="character" w:customStyle="1" w:styleId="ListLabel173">
    <w:name w:val="ListLabel 173"/>
    <w:rPr>
      <w:rFonts w:cs="Courier New"/>
    </w:rPr>
  </w:style>
  <w:style w:type="character" w:customStyle="1" w:styleId="ListLabel174">
    <w:name w:val="ListLabel 174"/>
  </w:style>
  <w:style w:type="character" w:customStyle="1" w:styleId="ListLabel175">
    <w:name w:val="ListLabel 175"/>
  </w:style>
  <w:style w:type="character" w:customStyle="1" w:styleId="ListLabel176">
    <w:name w:val="ListLabel 176"/>
    <w:rPr>
      <w:rFonts w:cs="Courier New"/>
    </w:rPr>
  </w:style>
  <w:style w:type="character" w:customStyle="1" w:styleId="ListLabel177">
    <w:name w:val="ListLabel 177"/>
  </w:style>
  <w:style w:type="character" w:customStyle="1" w:styleId="ListLabel178">
    <w:name w:val="ListLabel 178"/>
  </w:style>
  <w:style w:type="character" w:customStyle="1" w:styleId="ListLabel179">
    <w:name w:val="ListLabel 179"/>
    <w:rPr>
      <w:rFonts w:cs="Courier New"/>
    </w:rPr>
  </w:style>
  <w:style w:type="character" w:customStyle="1" w:styleId="ListLabel180">
    <w:name w:val="ListLabel 180"/>
  </w:style>
  <w:style w:type="character" w:customStyle="1" w:styleId="ListLabel181">
    <w:name w:val="ListLabel 181"/>
  </w:style>
  <w:style w:type="character" w:customStyle="1" w:styleId="ListLabel182">
    <w:name w:val="ListLabel 182"/>
  </w:style>
  <w:style w:type="character" w:customStyle="1" w:styleId="ListLabel183">
    <w:name w:val="ListLabel 183"/>
  </w:style>
  <w:style w:type="character" w:customStyle="1" w:styleId="ListLabel184">
    <w:name w:val="ListLabel 184"/>
  </w:style>
  <w:style w:type="character" w:customStyle="1" w:styleId="ListLabel185">
    <w:name w:val="ListLabel 185"/>
  </w:style>
  <w:style w:type="character" w:customStyle="1" w:styleId="ListLabel186">
    <w:name w:val="ListLabel 186"/>
  </w:style>
  <w:style w:type="character" w:customStyle="1" w:styleId="ListLabel187">
    <w:name w:val="ListLabel 187"/>
  </w:style>
  <w:style w:type="character" w:customStyle="1" w:styleId="ListLabel188">
    <w:name w:val="ListLabel 188"/>
  </w:style>
  <w:style w:type="character" w:customStyle="1" w:styleId="ListLabel189">
    <w:name w:val="ListLabel 189"/>
  </w:style>
  <w:style w:type="character" w:customStyle="1" w:styleId="ListLabel190">
    <w:name w:val="ListLabel 190"/>
    <w:rPr>
      <w:sz w:val="20"/>
    </w:rPr>
  </w:style>
  <w:style w:type="character" w:customStyle="1" w:styleId="ListLabel191">
    <w:name w:val="ListLabel 191"/>
    <w:rPr>
      <w:sz w:val="20"/>
    </w:rPr>
  </w:style>
  <w:style w:type="character" w:customStyle="1" w:styleId="ListLabel192">
    <w:name w:val="ListLabel 192"/>
    <w:rPr>
      <w:sz w:val="20"/>
    </w:rPr>
  </w:style>
  <w:style w:type="character" w:customStyle="1" w:styleId="ListLabel193">
    <w:name w:val="ListLabel 193"/>
    <w:rPr>
      <w:sz w:val="20"/>
    </w:rPr>
  </w:style>
  <w:style w:type="character" w:customStyle="1" w:styleId="ListLabel194">
    <w:name w:val="ListLabel 194"/>
    <w:rPr>
      <w:sz w:val="20"/>
    </w:rPr>
  </w:style>
  <w:style w:type="character" w:customStyle="1" w:styleId="ListLabel195">
    <w:name w:val="ListLabel 195"/>
    <w:rPr>
      <w:sz w:val="20"/>
    </w:rPr>
  </w:style>
  <w:style w:type="character" w:customStyle="1" w:styleId="ListLabel196">
    <w:name w:val="ListLabel 196"/>
    <w:rPr>
      <w:sz w:val="20"/>
    </w:rPr>
  </w:style>
  <w:style w:type="character" w:customStyle="1" w:styleId="ListLabel197">
    <w:name w:val="ListLabel 197"/>
    <w:rPr>
      <w:sz w:val="20"/>
    </w:rPr>
  </w:style>
  <w:style w:type="character" w:customStyle="1" w:styleId="ListLabel198">
    <w:name w:val="ListLabel 198"/>
    <w:rPr>
      <w:sz w:val="20"/>
    </w:rPr>
  </w:style>
  <w:style w:type="character" w:customStyle="1" w:styleId="ListLabel199">
    <w:name w:val="ListLabel 199"/>
  </w:style>
  <w:style w:type="character" w:customStyle="1" w:styleId="ListLabel200">
    <w:name w:val="ListLabel 200"/>
    <w:rPr>
      <w:rFonts w:cs="Courier New"/>
    </w:rPr>
  </w:style>
  <w:style w:type="character" w:customStyle="1" w:styleId="ListLabel201">
    <w:name w:val="ListLabel 201"/>
  </w:style>
  <w:style w:type="character" w:customStyle="1" w:styleId="ListLabel202">
    <w:name w:val="ListLabel 202"/>
  </w:style>
  <w:style w:type="character" w:customStyle="1" w:styleId="ListLabel203">
    <w:name w:val="ListLabel 203"/>
    <w:rPr>
      <w:rFonts w:cs="Courier New"/>
    </w:rPr>
  </w:style>
  <w:style w:type="character" w:customStyle="1" w:styleId="ListLabel204">
    <w:name w:val="ListLabel 204"/>
  </w:style>
  <w:style w:type="character" w:customStyle="1" w:styleId="ListLabel205">
    <w:name w:val="ListLabel 205"/>
  </w:style>
  <w:style w:type="character" w:customStyle="1" w:styleId="ListLabel206">
    <w:name w:val="ListLabel 206"/>
    <w:rPr>
      <w:rFonts w:cs="Courier New"/>
    </w:rPr>
  </w:style>
  <w:style w:type="character" w:customStyle="1" w:styleId="ListLabel207">
    <w:name w:val="ListLabel 207"/>
  </w:style>
  <w:style w:type="character" w:customStyle="1" w:styleId="ListLabel208">
    <w:name w:val="ListLabel 208"/>
  </w:style>
  <w:style w:type="character" w:customStyle="1" w:styleId="ListLabel209">
    <w:name w:val="ListLabel 209"/>
    <w:rPr>
      <w:rFonts w:cs="Courier New"/>
    </w:rPr>
  </w:style>
  <w:style w:type="character" w:customStyle="1" w:styleId="ListLabel210">
    <w:name w:val="ListLabel 210"/>
  </w:style>
  <w:style w:type="character" w:customStyle="1" w:styleId="ListLabel211">
    <w:name w:val="ListLabel 211"/>
  </w:style>
  <w:style w:type="character" w:customStyle="1" w:styleId="ListLabel212">
    <w:name w:val="ListLabel 212"/>
    <w:rPr>
      <w:rFonts w:cs="Courier New"/>
    </w:rPr>
  </w:style>
  <w:style w:type="character" w:customStyle="1" w:styleId="ListLabel213">
    <w:name w:val="ListLabel 213"/>
  </w:style>
  <w:style w:type="character" w:customStyle="1" w:styleId="ListLabel214">
    <w:name w:val="ListLabel 214"/>
  </w:style>
  <w:style w:type="character" w:customStyle="1" w:styleId="ListLabel215">
    <w:name w:val="ListLabel 215"/>
    <w:rPr>
      <w:rFonts w:cs="Courier New"/>
    </w:rPr>
  </w:style>
  <w:style w:type="character" w:customStyle="1" w:styleId="ListLabel216">
    <w:name w:val="ListLabel 216"/>
  </w:style>
  <w:style w:type="character" w:customStyle="1" w:styleId="ListLabel217">
    <w:name w:val="ListLabel 217"/>
  </w:style>
  <w:style w:type="character" w:customStyle="1" w:styleId="ListLabel218">
    <w:name w:val="ListLabel 218"/>
    <w:rPr>
      <w:rFonts w:cs="Courier New"/>
    </w:rPr>
  </w:style>
  <w:style w:type="character" w:customStyle="1" w:styleId="ListLabel219">
    <w:name w:val="ListLabel 219"/>
  </w:style>
  <w:style w:type="character" w:customStyle="1" w:styleId="ListLabel220">
    <w:name w:val="ListLabel 220"/>
  </w:style>
  <w:style w:type="character" w:customStyle="1" w:styleId="ListLabel221">
    <w:name w:val="ListLabel 221"/>
    <w:rPr>
      <w:rFonts w:cs="Courier New"/>
    </w:rPr>
  </w:style>
  <w:style w:type="character" w:customStyle="1" w:styleId="ListLabel222">
    <w:name w:val="ListLabel 222"/>
  </w:style>
  <w:style w:type="character" w:customStyle="1" w:styleId="ListLabel223">
    <w:name w:val="ListLabel 223"/>
  </w:style>
  <w:style w:type="character" w:customStyle="1" w:styleId="ListLabel224">
    <w:name w:val="ListLabel 224"/>
    <w:rPr>
      <w:rFonts w:cs="Courier New"/>
    </w:rPr>
  </w:style>
  <w:style w:type="character" w:customStyle="1" w:styleId="ListLabel225">
    <w:name w:val="ListLabel 225"/>
  </w:style>
  <w:style w:type="character" w:customStyle="1" w:styleId="ListLabel226">
    <w:name w:val="ListLabel 226"/>
  </w:style>
  <w:style w:type="character" w:customStyle="1" w:styleId="ListLabel227">
    <w:name w:val="ListLabel 227"/>
  </w:style>
  <w:style w:type="character" w:customStyle="1" w:styleId="ListLabel228">
    <w:name w:val="ListLabel 228"/>
  </w:style>
  <w:style w:type="character" w:customStyle="1" w:styleId="ListLabel229">
    <w:name w:val="ListLabel 229"/>
  </w:style>
  <w:style w:type="character" w:customStyle="1" w:styleId="ListLabel230">
    <w:name w:val="ListLabel 230"/>
  </w:style>
  <w:style w:type="character" w:customStyle="1" w:styleId="ListLabel231">
    <w:name w:val="ListLabel 231"/>
  </w:style>
  <w:style w:type="character" w:customStyle="1" w:styleId="ListLabel232">
    <w:name w:val="ListLabel 232"/>
  </w:style>
  <w:style w:type="character" w:customStyle="1" w:styleId="ListLabel233">
    <w:name w:val="ListLabel 233"/>
  </w:style>
  <w:style w:type="character" w:customStyle="1" w:styleId="ListLabel234">
    <w:name w:val="ListLabel 234"/>
  </w:style>
  <w:style w:type="character" w:customStyle="1" w:styleId="ListLabel235">
    <w:name w:val="ListLabel 235"/>
  </w:style>
  <w:style w:type="character" w:customStyle="1" w:styleId="ListLabel236">
    <w:name w:val="ListLabel 236"/>
  </w:style>
  <w:style w:type="character" w:customStyle="1" w:styleId="ListLabel237">
    <w:name w:val="ListLabel 237"/>
  </w:style>
  <w:style w:type="character" w:customStyle="1" w:styleId="ListLabel238">
    <w:name w:val="ListLabel 238"/>
  </w:style>
  <w:style w:type="character" w:customStyle="1" w:styleId="ListLabel239">
    <w:name w:val="ListLabel 239"/>
  </w:style>
  <w:style w:type="character" w:customStyle="1" w:styleId="ListLabel240">
    <w:name w:val="ListLabel 240"/>
  </w:style>
  <w:style w:type="character" w:customStyle="1" w:styleId="ListLabel241">
    <w:name w:val="ListLabel 241"/>
  </w:style>
  <w:style w:type="character" w:customStyle="1" w:styleId="ListLabel242">
    <w:name w:val="ListLabel 242"/>
  </w:style>
  <w:style w:type="character" w:customStyle="1" w:styleId="ListLabel243">
    <w:name w:val="ListLabel 243"/>
  </w:style>
  <w:style w:type="character" w:customStyle="1" w:styleId="ListLabel244">
    <w:name w:val="ListLabel 244"/>
  </w:style>
  <w:style w:type="character" w:customStyle="1" w:styleId="ListLabel245">
    <w:name w:val="ListLabel 245"/>
  </w:style>
  <w:style w:type="character" w:customStyle="1" w:styleId="ListLabel246">
    <w:name w:val="ListLabel 246"/>
  </w:style>
  <w:style w:type="character" w:customStyle="1" w:styleId="ListLabel247">
    <w:name w:val="ListLabel 247"/>
  </w:style>
  <w:style w:type="character" w:customStyle="1" w:styleId="ListLabel248">
    <w:name w:val="ListLabel 248"/>
  </w:style>
  <w:style w:type="character" w:customStyle="1" w:styleId="ListLabel249">
    <w:name w:val="ListLabel 249"/>
  </w:style>
  <w:style w:type="character" w:customStyle="1" w:styleId="ListLabel250">
    <w:name w:val="ListLabel 250"/>
  </w:style>
  <w:style w:type="character" w:customStyle="1" w:styleId="ListLabel251">
    <w:name w:val="ListLabel 251"/>
  </w:style>
  <w:style w:type="character" w:customStyle="1" w:styleId="ListLabel252">
    <w:name w:val="ListLabel 252"/>
  </w:style>
  <w:style w:type="character" w:customStyle="1" w:styleId="ListLabel253">
    <w:name w:val="ListLabel 253"/>
  </w:style>
  <w:style w:type="character" w:customStyle="1" w:styleId="ListLabel254">
    <w:name w:val="ListLabel 254"/>
  </w:style>
  <w:style w:type="character" w:customStyle="1" w:styleId="ListLabel255">
    <w:name w:val="ListLabel 255"/>
  </w:style>
  <w:style w:type="character" w:customStyle="1" w:styleId="ListLabel256">
    <w:name w:val="ListLabel 256"/>
  </w:style>
  <w:style w:type="character" w:customStyle="1" w:styleId="ListLabel257">
    <w:name w:val="ListLabel 257"/>
  </w:style>
  <w:style w:type="character" w:customStyle="1" w:styleId="ListLabel258">
    <w:name w:val="ListLabel 258"/>
  </w:style>
  <w:style w:type="character" w:customStyle="1" w:styleId="ListLabel259">
    <w:name w:val="ListLabel 259"/>
  </w:style>
  <w:style w:type="character" w:customStyle="1" w:styleId="ListLabel260">
    <w:name w:val="ListLabel 260"/>
  </w:style>
  <w:style w:type="character" w:customStyle="1" w:styleId="ListLabel261">
    <w:name w:val="ListLabel 261"/>
  </w:style>
  <w:style w:type="character" w:customStyle="1" w:styleId="ListLabel262">
    <w:name w:val="ListLabel 262"/>
    <w:rPr>
      <w:sz w:val="20"/>
    </w:rPr>
  </w:style>
  <w:style w:type="character" w:customStyle="1" w:styleId="ListLabel263">
    <w:name w:val="ListLabel 263"/>
    <w:rPr>
      <w:sz w:val="20"/>
    </w:rPr>
  </w:style>
  <w:style w:type="character" w:customStyle="1" w:styleId="ListLabel264">
    <w:name w:val="ListLabel 264"/>
    <w:rPr>
      <w:sz w:val="20"/>
    </w:rPr>
  </w:style>
  <w:style w:type="character" w:customStyle="1" w:styleId="ListLabel265">
    <w:name w:val="ListLabel 265"/>
    <w:rPr>
      <w:sz w:val="20"/>
    </w:rPr>
  </w:style>
  <w:style w:type="character" w:customStyle="1" w:styleId="ListLabel266">
    <w:name w:val="ListLabel 266"/>
    <w:rPr>
      <w:sz w:val="20"/>
    </w:rPr>
  </w:style>
  <w:style w:type="character" w:customStyle="1" w:styleId="ListLabel267">
    <w:name w:val="ListLabel 267"/>
    <w:rPr>
      <w:sz w:val="20"/>
    </w:rPr>
  </w:style>
  <w:style w:type="character" w:customStyle="1" w:styleId="ListLabel268">
    <w:name w:val="ListLabel 268"/>
    <w:rPr>
      <w:sz w:val="20"/>
    </w:rPr>
  </w:style>
  <w:style w:type="character" w:customStyle="1" w:styleId="ListLabel269">
    <w:name w:val="ListLabel 269"/>
    <w:rPr>
      <w:sz w:val="20"/>
    </w:rPr>
  </w:style>
  <w:style w:type="character" w:customStyle="1" w:styleId="ListLabel270">
    <w:name w:val="ListLabel 270"/>
    <w:rPr>
      <w:sz w:val="20"/>
    </w:rPr>
  </w:style>
  <w:style w:type="character" w:customStyle="1" w:styleId="ListLabel271">
    <w:name w:val="ListLabel 271"/>
    <w:rPr>
      <w:sz w:val="20"/>
    </w:rPr>
  </w:style>
  <w:style w:type="character" w:customStyle="1" w:styleId="ListLabel272">
    <w:name w:val="ListLabel 272"/>
    <w:rPr>
      <w:sz w:val="20"/>
    </w:rPr>
  </w:style>
  <w:style w:type="character" w:customStyle="1" w:styleId="ListLabel273">
    <w:name w:val="ListLabel 273"/>
    <w:rPr>
      <w:sz w:val="20"/>
    </w:rPr>
  </w:style>
  <w:style w:type="character" w:customStyle="1" w:styleId="ListLabel274">
    <w:name w:val="ListLabel 274"/>
    <w:rPr>
      <w:sz w:val="20"/>
    </w:rPr>
  </w:style>
  <w:style w:type="character" w:customStyle="1" w:styleId="ListLabel275">
    <w:name w:val="ListLabel 275"/>
    <w:rPr>
      <w:sz w:val="20"/>
    </w:rPr>
  </w:style>
  <w:style w:type="character" w:customStyle="1" w:styleId="ListLabel276">
    <w:name w:val="ListLabel 276"/>
    <w:rPr>
      <w:sz w:val="20"/>
    </w:rPr>
  </w:style>
  <w:style w:type="character" w:customStyle="1" w:styleId="ListLabel277">
    <w:name w:val="ListLabel 277"/>
    <w:rPr>
      <w:sz w:val="20"/>
    </w:rPr>
  </w:style>
  <w:style w:type="character" w:customStyle="1" w:styleId="ListLabel278">
    <w:name w:val="ListLabel 278"/>
    <w:rPr>
      <w:sz w:val="20"/>
    </w:rPr>
  </w:style>
  <w:style w:type="character" w:customStyle="1" w:styleId="ListLabel279">
    <w:name w:val="ListLabel 279"/>
    <w:rPr>
      <w:sz w:val="20"/>
    </w:rPr>
  </w:style>
  <w:style w:type="character" w:customStyle="1" w:styleId="ListLabel280">
    <w:name w:val="ListLabel 280"/>
    <w:rPr>
      <w:sz w:val="20"/>
    </w:rPr>
  </w:style>
  <w:style w:type="character" w:customStyle="1" w:styleId="ListLabel281">
    <w:name w:val="ListLabel 281"/>
    <w:rPr>
      <w:sz w:val="20"/>
    </w:rPr>
  </w:style>
  <w:style w:type="character" w:customStyle="1" w:styleId="ListLabel282">
    <w:name w:val="ListLabel 282"/>
    <w:rPr>
      <w:sz w:val="20"/>
    </w:rPr>
  </w:style>
  <w:style w:type="character" w:customStyle="1" w:styleId="ListLabel283">
    <w:name w:val="ListLabel 283"/>
    <w:rPr>
      <w:sz w:val="20"/>
    </w:rPr>
  </w:style>
  <w:style w:type="character" w:customStyle="1" w:styleId="ListLabel284">
    <w:name w:val="ListLabel 284"/>
    <w:rPr>
      <w:sz w:val="20"/>
    </w:rPr>
  </w:style>
  <w:style w:type="character" w:customStyle="1" w:styleId="ListLabel285">
    <w:name w:val="ListLabel 285"/>
    <w:rPr>
      <w:sz w:val="20"/>
    </w:rPr>
  </w:style>
  <w:style w:type="character" w:customStyle="1" w:styleId="ListLabel286">
    <w:name w:val="ListLabel 286"/>
    <w:rPr>
      <w:sz w:val="20"/>
    </w:rPr>
  </w:style>
  <w:style w:type="character" w:customStyle="1" w:styleId="ListLabel287">
    <w:name w:val="ListLabel 287"/>
    <w:rPr>
      <w:sz w:val="20"/>
    </w:rPr>
  </w:style>
  <w:style w:type="character" w:customStyle="1" w:styleId="ListLabel288">
    <w:name w:val="ListLabel 288"/>
    <w:rPr>
      <w:sz w:val="20"/>
    </w:rPr>
  </w:style>
  <w:style w:type="character" w:customStyle="1" w:styleId="ListLabel289">
    <w:name w:val="ListLabel 289"/>
  </w:style>
  <w:style w:type="character" w:customStyle="1" w:styleId="ListLabel290">
    <w:name w:val="ListLabel 290"/>
    <w:rPr>
      <w:rFonts w:cs="Courier New"/>
    </w:rPr>
  </w:style>
  <w:style w:type="character" w:customStyle="1" w:styleId="ListLabel291">
    <w:name w:val="ListLabel 291"/>
  </w:style>
  <w:style w:type="character" w:customStyle="1" w:styleId="ListLabel292">
    <w:name w:val="ListLabel 292"/>
  </w:style>
  <w:style w:type="character" w:customStyle="1" w:styleId="ListLabel293">
    <w:name w:val="ListLabel 293"/>
    <w:rPr>
      <w:rFonts w:cs="Courier New"/>
    </w:rPr>
  </w:style>
  <w:style w:type="character" w:customStyle="1" w:styleId="ListLabel294">
    <w:name w:val="ListLabel 294"/>
  </w:style>
  <w:style w:type="character" w:customStyle="1" w:styleId="ListLabel295">
    <w:name w:val="ListLabel 295"/>
  </w:style>
  <w:style w:type="character" w:customStyle="1" w:styleId="ListLabel296">
    <w:name w:val="ListLabel 296"/>
    <w:rPr>
      <w:rFonts w:cs="Courier New"/>
    </w:rPr>
  </w:style>
  <w:style w:type="character" w:customStyle="1" w:styleId="ListLabel297">
    <w:name w:val="ListLabel 297"/>
  </w:style>
  <w:style w:type="character" w:customStyle="1" w:styleId="ListLabel298">
    <w:name w:val="ListLabel 298"/>
  </w:style>
  <w:style w:type="character" w:customStyle="1" w:styleId="ListLabel299">
    <w:name w:val="ListLabel 299"/>
  </w:style>
  <w:style w:type="character" w:customStyle="1" w:styleId="ListLabel300">
    <w:name w:val="ListLabel 300"/>
  </w:style>
  <w:style w:type="character" w:customStyle="1" w:styleId="ListLabel301">
    <w:name w:val="ListLabel 301"/>
  </w:style>
  <w:style w:type="character" w:customStyle="1" w:styleId="ListLabel302">
    <w:name w:val="ListLabel 302"/>
  </w:style>
  <w:style w:type="character" w:customStyle="1" w:styleId="ListLabel303">
    <w:name w:val="ListLabel 303"/>
  </w:style>
  <w:style w:type="character" w:customStyle="1" w:styleId="ListLabel304">
    <w:name w:val="ListLabel 304"/>
  </w:style>
  <w:style w:type="character" w:customStyle="1" w:styleId="ListLabel305">
    <w:name w:val="ListLabel 305"/>
  </w:style>
  <w:style w:type="character" w:customStyle="1" w:styleId="ListLabel306">
    <w:name w:val="ListLabel 306"/>
  </w:style>
  <w:style w:type="character" w:customStyle="1" w:styleId="ListLabel307">
    <w:name w:val="ListLabel 307"/>
  </w:style>
  <w:style w:type="character" w:customStyle="1" w:styleId="ListLabel308">
    <w:name w:val="ListLabel 308"/>
    <w:rPr>
      <w:rFonts w:cs="Courier New"/>
    </w:rPr>
  </w:style>
  <w:style w:type="character" w:customStyle="1" w:styleId="ListLabel309">
    <w:name w:val="ListLabel 309"/>
  </w:style>
  <w:style w:type="character" w:customStyle="1" w:styleId="ListLabel310">
    <w:name w:val="ListLabel 310"/>
  </w:style>
  <w:style w:type="character" w:customStyle="1" w:styleId="ListLabel311">
    <w:name w:val="ListLabel 311"/>
    <w:rPr>
      <w:rFonts w:cs="Courier New"/>
    </w:rPr>
  </w:style>
  <w:style w:type="character" w:customStyle="1" w:styleId="ListLabel312">
    <w:name w:val="ListLabel 312"/>
  </w:style>
  <w:style w:type="character" w:customStyle="1" w:styleId="ListLabel313">
    <w:name w:val="ListLabel 313"/>
  </w:style>
  <w:style w:type="character" w:customStyle="1" w:styleId="ListLabel314">
    <w:name w:val="ListLabel 314"/>
    <w:rPr>
      <w:rFonts w:cs="Courier New"/>
    </w:rPr>
  </w:style>
  <w:style w:type="character" w:customStyle="1" w:styleId="ListLabel315">
    <w:name w:val="ListLabel 315"/>
  </w:style>
  <w:style w:type="character" w:customStyle="1" w:styleId="ListLabel316">
    <w:name w:val="ListLabel 316"/>
  </w:style>
  <w:style w:type="character" w:customStyle="1" w:styleId="ListLabel317">
    <w:name w:val="ListLabel 317"/>
  </w:style>
  <w:style w:type="character" w:customStyle="1" w:styleId="ListLabel318">
    <w:name w:val="ListLabel 318"/>
  </w:style>
  <w:style w:type="character" w:customStyle="1" w:styleId="ListLabel319">
    <w:name w:val="ListLabel 319"/>
  </w:style>
  <w:style w:type="character" w:customStyle="1" w:styleId="ListLabel320">
    <w:name w:val="ListLabel 320"/>
  </w:style>
  <w:style w:type="character" w:customStyle="1" w:styleId="ListLabel321">
    <w:name w:val="ListLabel 321"/>
  </w:style>
  <w:style w:type="character" w:customStyle="1" w:styleId="ListLabel322">
    <w:name w:val="ListLabel 322"/>
  </w:style>
  <w:style w:type="character" w:customStyle="1" w:styleId="ListLabel323">
    <w:name w:val="ListLabel 323"/>
  </w:style>
  <w:style w:type="character" w:customStyle="1" w:styleId="ListLabel324">
    <w:name w:val="ListLabel 324"/>
  </w:style>
  <w:style w:type="character" w:customStyle="1" w:styleId="ListLabel325">
    <w:name w:val="ListLabel 325"/>
  </w:style>
  <w:style w:type="character" w:customStyle="1" w:styleId="ListLabel326">
    <w:name w:val="ListLabel 326"/>
    <w:rPr>
      <w:rFonts w:cs="Courier New"/>
    </w:rPr>
  </w:style>
  <w:style w:type="character" w:customStyle="1" w:styleId="ListLabel327">
    <w:name w:val="ListLabel 327"/>
  </w:style>
  <w:style w:type="character" w:customStyle="1" w:styleId="ListLabel328">
    <w:name w:val="ListLabel 328"/>
  </w:style>
  <w:style w:type="character" w:customStyle="1" w:styleId="ListLabel329">
    <w:name w:val="ListLabel 329"/>
    <w:rPr>
      <w:rFonts w:cs="Courier New"/>
    </w:rPr>
  </w:style>
  <w:style w:type="character" w:customStyle="1" w:styleId="ListLabel330">
    <w:name w:val="ListLabel 330"/>
  </w:style>
  <w:style w:type="character" w:customStyle="1" w:styleId="ListLabel331">
    <w:name w:val="ListLabel 331"/>
  </w:style>
  <w:style w:type="character" w:customStyle="1" w:styleId="ListLabel332">
    <w:name w:val="ListLabel 332"/>
    <w:rPr>
      <w:rFonts w:cs="Courier New"/>
    </w:rPr>
  </w:style>
  <w:style w:type="character" w:customStyle="1" w:styleId="ListLabel333">
    <w:name w:val="ListLabel 333"/>
  </w:style>
  <w:style w:type="character" w:customStyle="1" w:styleId="ListLabel334">
    <w:name w:val="ListLabel 334"/>
  </w:style>
  <w:style w:type="character" w:customStyle="1" w:styleId="ListLabel335">
    <w:name w:val="ListLabel 335"/>
  </w:style>
  <w:style w:type="character" w:customStyle="1" w:styleId="ListLabel336">
    <w:name w:val="ListLabel 336"/>
  </w:style>
  <w:style w:type="character" w:customStyle="1" w:styleId="ListLabel337">
    <w:name w:val="ListLabel 337"/>
  </w:style>
  <w:style w:type="character" w:customStyle="1" w:styleId="ListLabel338">
    <w:name w:val="ListLabel 338"/>
  </w:style>
  <w:style w:type="character" w:customStyle="1" w:styleId="ListLabel339">
    <w:name w:val="ListLabel 339"/>
  </w:style>
  <w:style w:type="character" w:customStyle="1" w:styleId="ListLabel340">
    <w:name w:val="ListLabel 340"/>
  </w:style>
  <w:style w:type="character" w:customStyle="1" w:styleId="ListLabel341">
    <w:name w:val="ListLabel 341"/>
  </w:style>
  <w:style w:type="character" w:customStyle="1" w:styleId="ListLabel342">
    <w:name w:val="ListLabel 342"/>
  </w:style>
  <w:style w:type="character" w:customStyle="1" w:styleId="ListLabel343">
    <w:name w:val="ListLabel 343"/>
  </w:style>
  <w:style w:type="character" w:customStyle="1" w:styleId="ListLabel344">
    <w:name w:val="ListLabel 344"/>
  </w:style>
  <w:style w:type="character" w:customStyle="1" w:styleId="ListLabel345">
    <w:name w:val="ListLabel 345"/>
  </w:style>
  <w:style w:type="character" w:customStyle="1" w:styleId="ListLabel346">
    <w:name w:val="ListLabel 346"/>
  </w:style>
  <w:style w:type="character" w:customStyle="1" w:styleId="ListLabel347">
    <w:name w:val="ListLabel 347"/>
  </w:style>
  <w:style w:type="character" w:customStyle="1" w:styleId="ListLabel348">
    <w:name w:val="ListLabel 348"/>
  </w:style>
  <w:style w:type="character" w:customStyle="1" w:styleId="ListLabel349">
    <w:name w:val="ListLabel 349"/>
  </w:style>
  <w:style w:type="character" w:customStyle="1" w:styleId="ListLabel350">
    <w:name w:val="ListLabel 350"/>
  </w:style>
  <w:style w:type="character" w:customStyle="1" w:styleId="ListLabel351">
    <w:name w:val="ListLabel 351"/>
  </w:style>
  <w:style w:type="character" w:customStyle="1" w:styleId="ListLabel352">
    <w:name w:val="ListLabel 352"/>
  </w:style>
  <w:style w:type="character" w:customStyle="1" w:styleId="ListLabel353">
    <w:name w:val="ListLabel 353"/>
    <w:rPr>
      <w:rFonts w:cs="Courier New"/>
    </w:rPr>
  </w:style>
  <w:style w:type="character" w:customStyle="1" w:styleId="ListLabel354">
    <w:name w:val="ListLabel 354"/>
  </w:style>
  <w:style w:type="character" w:customStyle="1" w:styleId="ListLabel355">
    <w:name w:val="ListLabel 355"/>
  </w:style>
  <w:style w:type="character" w:customStyle="1" w:styleId="ListLabel356">
    <w:name w:val="ListLabel 356"/>
    <w:rPr>
      <w:rFonts w:cs="Courier New"/>
    </w:rPr>
  </w:style>
  <w:style w:type="character" w:customStyle="1" w:styleId="ListLabel357">
    <w:name w:val="ListLabel 357"/>
  </w:style>
  <w:style w:type="character" w:customStyle="1" w:styleId="ListLabel358">
    <w:name w:val="ListLabel 358"/>
  </w:style>
  <w:style w:type="character" w:customStyle="1" w:styleId="ListLabel359">
    <w:name w:val="ListLabel 359"/>
    <w:rPr>
      <w:rFonts w:cs="Courier New"/>
    </w:rPr>
  </w:style>
  <w:style w:type="character" w:customStyle="1" w:styleId="ListLabel360">
    <w:name w:val="ListLabel 360"/>
  </w:style>
  <w:style w:type="paragraph" w:customStyle="1" w:styleId="15">
    <w:name w:val="Заголовок1"/>
    <w:basedOn w:val="a"/>
    <w:next w:val="aa"/>
    <w:pPr>
      <w:keepNext/>
      <w:spacing w:before="240" w:after="120"/>
    </w:pPr>
    <w:rPr>
      <w:rFonts w:ascii="Liberation Sans" w:eastAsia="Microsoft YaHei" w:hAnsi="Liberation Sans" w:cs="Lucida Sans"/>
      <w:sz w:val="28"/>
      <w:szCs w:val="28"/>
    </w:rPr>
  </w:style>
  <w:style w:type="paragraph" w:styleId="aa">
    <w:name w:val="Body Text"/>
    <w:basedOn w:val="a"/>
    <w:pPr>
      <w:spacing w:after="140" w:line="276" w:lineRule="auto"/>
    </w:pPr>
  </w:style>
  <w:style w:type="paragraph" w:styleId="ab">
    <w:name w:val="List"/>
    <w:basedOn w:val="aa"/>
    <w:rPr>
      <w:rFonts w:cs="Lucida Sans"/>
    </w:rPr>
  </w:style>
  <w:style w:type="paragraph" w:styleId="ac">
    <w:name w:val="caption"/>
    <w:basedOn w:val="a"/>
    <w:qFormat/>
    <w:pPr>
      <w:suppressLineNumbers/>
      <w:spacing w:before="120" w:after="120"/>
    </w:pPr>
    <w:rPr>
      <w:rFonts w:cs="Lucida Sans"/>
      <w:i/>
      <w:iCs/>
      <w:sz w:val="24"/>
      <w:szCs w:val="24"/>
    </w:rPr>
  </w:style>
  <w:style w:type="paragraph" w:customStyle="1" w:styleId="16">
    <w:name w:val="Указатель1"/>
    <w:basedOn w:val="a"/>
    <w:pPr>
      <w:suppressLineNumbers/>
    </w:pPr>
    <w:rPr>
      <w:rFonts w:cs="Times New Roman"/>
    </w:rPr>
  </w:style>
  <w:style w:type="paragraph" w:customStyle="1" w:styleId="ad">
    <w:name w:val="Стандарт"/>
    <w:basedOn w:val="a"/>
    <w:pPr>
      <w:shd w:val="clear" w:color="auto" w:fill="FFFFFF"/>
      <w:spacing w:before="280" w:after="280" w:line="360" w:lineRule="auto"/>
      <w:ind w:left="708"/>
      <w:jc w:val="both"/>
    </w:pPr>
    <w:rPr>
      <w:rFonts w:ascii="Times New Roman" w:eastAsia="Times New Roman" w:hAnsi="Times New Roman" w:cs="Helvetica"/>
      <w:color w:val="6D737D"/>
      <w:sz w:val="28"/>
      <w:szCs w:val="24"/>
      <w:lang w:eastAsia="uk-UA"/>
    </w:rPr>
  </w:style>
  <w:style w:type="paragraph" w:customStyle="1" w:styleId="pw-post-body-paragraph">
    <w:name w:val="pw-post-body-paragraph"/>
    <w:basedOn w:val="a"/>
    <w:pPr>
      <w:spacing w:before="280" w:after="280" w:line="240" w:lineRule="auto"/>
    </w:pPr>
    <w:rPr>
      <w:rFonts w:ascii="Times New Roman" w:eastAsia="Times New Roman" w:hAnsi="Times New Roman" w:cs="Times New Roman"/>
      <w:sz w:val="24"/>
      <w:szCs w:val="24"/>
      <w:lang w:eastAsia="uk-UA"/>
    </w:rPr>
  </w:style>
  <w:style w:type="paragraph" w:customStyle="1" w:styleId="17">
    <w:name w:val="Абзац списку1"/>
    <w:basedOn w:val="a"/>
    <w:pPr>
      <w:ind w:left="720"/>
      <w:contextualSpacing/>
    </w:pPr>
  </w:style>
  <w:style w:type="paragraph" w:customStyle="1" w:styleId="18">
    <w:name w:val="Звичайний (веб)1"/>
    <w:basedOn w:val="a"/>
    <w:pPr>
      <w:spacing w:before="280" w:after="280" w:line="240" w:lineRule="auto"/>
    </w:pPr>
    <w:rPr>
      <w:rFonts w:ascii="Times New Roman" w:eastAsia="Times New Roman" w:hAnsi="Times New Roman" w:cs="Times New Roman"/>
      <w:sz w:val="24"/>
      <w:szCs w:val="24"/>
      <w:lang w:eastAsia="uk-UA"/>
    </w:rPr>
  </w:style>
  <w:style w:type="paragraph" w:customStyle="1" w:styleId="HTML11">
    <w:name w:val="Стандартний HTML1"/>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paragraph" w:customStyle="1" w:styleId="stk-reset">
    <w:name w:val="stk-reset"/>
    <w:basedOn w:val="a"/>
    <w:pPr>
      <w:spacing w:before="280" w:after="280" w:line="240" w:lineRule="auto"/>
    </w:pPr>
    <w:rPr>
      <w:rFonts w:ascii="Times New Roman" w:eastAsia="Times New Roman" w:hAnsi="Times New Roman" w:cs="Times New Roman"/>
      <w:sz w:val="24"/>
      <w:szCs w:val="24"/>
      <w:lang w:eastAsia="uk-UA"/>
    </w:rPr>
  </w:style>
  <w:style w:type="paragraph" w:customStyle="1" w:styleId="Book0">
    <w:name w:val="Book"/>
    <w:basedOn w:val="a"/>
    <w:qFormat/>
    <w:pPr>
      <w:shd w:val="clear" w:color="auto" w:fill="FFFFFF"/>
      <w:spacing w:before="280" w:after="280" w:line="360" w:lineRule="auto"/>
      <w:ind w:left="720" w:firstLine="697"/>
      <w:jc w:val="both"/>
    </w:pPr>
    <w:rPr>
      <w:rFonts w:ascii="Times New Roman" w:eastAsia="Times New Roman" w:hAnsi="Times New Roman" w:cs="Courier New"/>
      <w:iCs/>
      <w:color w:val="1C1717"/>
      <w:sz w:val="28"/>
      <w:szCs w:val="24"/>
      <w:lang w:val="ru-UA" w:eastAsia="uk-UA"/>
    </w:rPr>
  </w:style>
  <w:style w:type="paragraph" w:customStyle="1" w:styleId="Standard0">
    <w:name w:val="Standard"/>
    <w:basedOn w:val="18"/>
    <w:pPr>
      <w:shd w:val="clear" w:color="auto" w:fill="FFFFFF"/>
      <w:spacing w:line="360" w:lineRule="auto"/>
      <w:ind w:firstLine="708"/>
      <w:jc w:val="both"/>
    </w:pPr>
    <w:rPr>
      <w:color w:val="1C1717"/>
      <w:sz w:val="28"/>
      <w:szCs w:val="28"/>
    </w:rPr>
  </w:style>
  <w:style w:type="paragraph" w:customStyle="1" w:styleId="kk">
    <w:name w:val="kk"/>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q-text">
    <w:name w:val="q-text"/>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19">
    <w:name w:val="Бібліографія1"/>
    <w:basedOn w:val="a"/>
    <w:next w:val="a"/>
  </w:style>
  <w:style w:type="paragraph" w:customStyle="1" w:styleId="1a">
    <w:name w:val="Текст1"/>
    <w:basedOn w:val="a"/>
    <w:pPr>
      <w:ind w:left="708" w:firstLine="709"/>
      <w:jc w:val="both"/>
    </w:pPr>
    <w:rPr>
      <w:rFonts w:ascii="Times New Roman" w:hAnsi="Times New Roman" w:cs="Times New Roman"/>
      <w:sz w:val="28"/>
      <w:szCs w:val="28"/>
    </w:rPr>
  </w:style>
  <w:style w:type="paragraph" w:customStyle="1" w:styleId="va-top">
    <w:name w:val="va-top"/>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Code0">
    <w:name w:val="Code"/>
    <w:basedOn w:val="a"/>
    <w:pPr>
      <w:spacing w:after="0" w:line="240" w:lineRule="auto"/>
      <w:ind w:left="851"/>
    </w:pPr>
    <w:rPr>
      <w:rFonts w:ascii="Consolas" w:eastAsia="Times New Roman" w:hAnsi="Consolas" w:cs="Times New Roman"/>
      <w:i/>
      <w:sz w:val="26"/>
      <w:szCs w:val="24"/>
      <w:lang w:val="uk-UA" w:eastAsia="uk-UA"/>
    </w:rPr>
  </w:style>
  <w:style w:type="paragraph" w:customStyle="1" w:styleId="kc">
    <w:name w:val="kc"/>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rbinder-38128">
    <w:name w:val="rbinder-38128"/>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rbinder-27654">
    <w:name w:val="rbinder-27654"/>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trt0xe">
    <w:name w:val="trt0xe"/>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km">
    <w:name w:val="km"/>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Standart0">
    <w:name w:val="Standart"/>
    <w:basedOn w:val="a"/>
    <w:pPr>
      <w:spacing w:line="360" w:lineRule="auto"/>
      <w:jc w:val="both"/>
    </w:pPr>
    <w:rPr>
      <w:rFonts w:ascii="Times New Roman" w:hAnsi="Times New Roman"/>
      <w:sz w:val="28"/>
    </w:rPr>
  </w:style>
  <w:style w:type="paragraph" w:customStyle="1" w:styleId="1b">
    <w:name w:val="Без інтервалів1"/>
    <w:pPr>
      <w:suppressAutoHyphens/>
    </w:pPr>
    <w:rPr>
      <w:rFonts w:ascii="Calibri" w:eastAsia="Calibri" w:hAnsi="Calibri" w:cs="Tahoma"/>
      <w:sz w:val="22"/>
      <w:szCs w:val="22"/>
      <w:lang w:val="ru-RU" w:eastAsia="ru-UA"/>
    </w:rPr>
  </w:style>
  <w:style w:type="paragraph" w:customStyle="1" w:styleId="ae">
    <w:name w:val="Статейный"/>
    <w:basedOn w:val="a"/>
    <w:pPr>
      <w:jc w:val="both"/>
    </w:pPr>
    <w:rPr>
      <w:rFonts w:ascii="Times New Roman" w:hAnsi="Times New Roman"/>
      <w:sz w:val="28"/>
    </w:rPr>
  </w:style>
  <w:style w:type="paragraph" w:customStyle="1" w:styleId="text0">
    <w:name w:val="text"/>
    <w:basedOn w:val="a"/>
    <w:pPr>
      <w:spacing w:before="280" w:after="280" w:line="240" w:lineRule="auto"/>
    </w:pPr>
    <w:rPr>
      <w:rFonts w:ascii="Times New Roman" w:eastAsia="Times New Roman" w:hAnsi="Times New Roman" w:cs="Times New Roman"/>
      <w:sz w:val="24"/>
      <w:szCs w:val="24"/>
      <w:lang w:val="uk-UA" w:eastAsia="uk-UA"/>
    </w:rPr>
  </w:style>
  <w:style w:type="paragraph" w:customStyle="1" w:styleId="af">
    <w:name w:val="Блочная цитата"/>
    <w:basedOn w:val="Standard0"/>
    <w:pPr>
      <w:shd w:val="clear" w:color="auto" w:fill="auto"/>
      <w:spacing w:before="0" w:after="283" w:line="259" w:lineRule="auto"/>
      <w:ind w:left="567" w:right="567" w:firstLine="0"/>
      <w:jc w:val="left"/>
      <w:textAlignment w:val="baseline"/>
    </w:pPr>
    <w:rPr>
      <w:rFonts w:ascii="Calibri" w:eastAsia="Calibri" w:hAnsi="Calibri" w:cs="Tahoma"/>
      <w:color w:val="auto"/>
      <w:sz w:val="22"/>
      <w:szCs w:val="22"/>
      <w:lang w:eastAsia="ru-UA"/>
    </w:rPr>
  </w:style>
  <w:style w:type="paragraph" w:customStyle="1" w:styleId="Textbody">
    <w:name w:val="Text body"/>
    <w:basedOn w:val="Standard0"/>
    <w:pPr>
      <w:shd w:val="clear" w:color="auto" w:fill="auto"/>
      <w:spacing w:before="0" w:after="140" w:line="276" w:lineRule="auto"/>
      <w:ind w:firstLine="0"/>
      <w:jc w:val="left"/>
      <w:textAlignment w:val="baseline"/>
    </w:pPr>
    <w:rPr>
      <w:rFonts w:ascii="Calibri" w:eastAsia="Calibri" w:hAnsi="Calibri" w:cs="Tahoma"/>
      <w:color w:val="auto"/>
      <w:sz w:val="22"/>
      <w:szCs w:val="22"/>
      <w:lang w:eastAsia="ru-UA"/>
    </w:rPr>
  </w:style>
  <w:style w:type="paragraph" w:customStyle="1" w:styleId="PC0">
    <w:name w:val="PC"/>
    <w:basedOn w:val="a"/>
    <w:pPr>
      <w:shd w:val="clear" w:color="auto" w:fill="FFFFFF"/>
      <w:spacing w:before="280" w:after="280" w:line="200" w:lineRule="exact"/>
      <w:ind w:left="720" w:firstLine="697"/>
      <w:jc w:val="both"/>
    </w:pPr>
    <w:rPr>
      <w:rFonts w:ascii="Courier New" w:eastAsia="Times New Roman" w:hAnsi="Courier New" w:cs="Courier New"/>
      <w:i/>
      <w:iCs/>
      <w:color w:val="1C1717"/>
      <w:sz w:val="24"/>
      <w:szCs w:val="24"/>
      <w:lang w:val="ru-UA" w:eastAsia="uk-UA"/>
    </w:rPr>
  </w:style>
  <w:style w:type="paragraph" w:customStyle="1" w:styleId="af0">
    <w:name w:val="Содержимое врезки"/>
    <w:basedOn w:val="a"/>
  </w:style>
  <w:style w:type="paragraph" w:customStyle="1" w:styleId="af1">
    <w:name w:val="Содержимое таблицы"/>
    <w:basedOn w:val="a"/>
    <w:pPr>
      <w:widowControl w:val="0"/>
      <w:suppressLineNumbers/>
    </w:pPr>
  </w:style>
  <w:style w:type="character" w:styleId="HTML0">
    <w:name w:val="HTML Code"/>
    <w:basedOn w:val="a0"/>
    <w:uiPriority w:val="99"/>
    <w:semiHidden/>
    <w:unhideWhenUsed/>
    <w:rsid w:val="00263C6B"/>
    <w:rPr>
      <w:rFonts w:ascii="Courier New" w:eastAsia="Times New Roman" w:hAnsi="Courier New" w:cs="Courier New"/>
      <w:sz w:val="20"/>
      <w:szCs w:val="20"/>
    </w:rPr>
  </w:style>
  <w:style w:type="paragraph" w:styleId="af2">
    <w:name w:val="TOC Heading"/>
    <w:basedOn w:val="1"/>
    <w:next w:val="a"/>
    <w:uiPriority w:val="39"/>
    <w:unhideWhenUsed/>
    <w:qFormat/>
    <w:rsid w:val="00BE0129"/>
    <w:pPr>
      <w:suppressAutoHyphens w:val="0"/>
      <w:outlineLvl w:val="9"/>
    </w:pPr>
    <w:rPr>
      <w:rFonts w:asciiTheme="majorHAnsi" w:eastAsiaTheme="majorEastAsia" w:hAnsiTheme="majorHAnsi" w:cstheme="majorBidi"/>
      <w:color w:val="2F5496" w:themeColor="accent1" w:themeShade="BF"/>
      <w:lang w:val="uk-UA" w:eastAsia="uk-UA"/>
    </w:rPr>
  </w:style>
  <w:style w:type="paragraph" w:customStyle="1" w:styleId="BOOK1">
    <w:name w:val="BOOK"/>
    <w:basedOn w:val="a"/>
    <w:link w:val="BOOK2"/>
    <w:qFormat/>
    <w:rsid w:val="0066494D"/>
    <w:pPr>
      <w:shd w:val="clear" w:color="auto" w:fill="FFFFFF" w:themeFill="background1"/>
      <w:suppressAutoHyphens w:val="0"/>
      <w:spacing w:after="0" w:line="360" w:lineRule="auto"/>
      <w:jc w:val="both"/>
    </w:pPr>
    <w:rPr>
      <w:rFonts w:ascii="Times New Roman" w:hAnsi="Times New Roman"/>
      <w:bCs/>
      <w:sz w:val="28"/>
    </w:rPr>
  </w:style>
  <w:style w:type="character" w:customStyle="1" w:styleId="BOOK2">
    <w:name w:val="BOOK Знак"/>
    <w:basedOn w:val="a0"/>
    <w:link w:val="BOOK1"/>
    <w:rsid w:val="0066494D"/>
    <w:rPr>
      <w:rFonts w:eastAsia="Calibri" w:cs="Tahoma"/>
      <w:bCs/>
      <w:sz w:val="28"/>
      <w:szCs w:val="22"/>
      <w:shd w:val="clear" w:color="auto" w:fill="FFFFFF" w:themeFill="background1"/>
      <w:lang w:val="ru-RU" w:eastAsia="ru-UA"/>
    </w:rPr>
  </w:style>
  <w:style w:type="character" w:customStyle="1" w:styleId="ts-alignment-element">
    <w:name w:val="ts-alignment-element"/>
    <w:basedOn w:val="a0"/>
    <w:rsid w:val="00134180"/>
  </w:style>
  <w:style w:type="table" w:styleId="af3">
    <w:name w:val="Table Grid"/>
    <w:basedOn w:val="a1"/>
    <w:uiPriority w:val="39"/>
    <w:rsid w:val="002A73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Normal (Web)"/>
    <w:basedOn w:val="a"/>
    <w:uiPriority w:val="99"/>
    <w:semiHidden/>
    <w:unhideWhenUsed/>
    <w:rsid w:val="009E7CB1"/>
    <w:pPr>
      <w:suppressAutoHyphens w:val="0"/>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styleId="HTML2">
    <w:name w:val="HTML Preformatted"/>
    <w:basedOn w:val="a"/>
    <w:link w:val="HTML3"/>
    <w:uiPriority w:val="99"/>
    <w:semiHidden/>
    <w:unhideWhenUsed/>
    <w:rsid w:val="002B0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uk-UA" w:eastAsia="uk-UA"/>
    </w:rPr>
  </w:style>
  <w:style w:type="character" w:customStyle="1" w:styleId="HTML3">
    <w:name w:val="Стандартний HTML Знак"/>
    <w:basedOn w:val="a0"/>
    <w:link w:val="HTML2"/>
    <w:uiPriority w:val="99"/>
    <w:semiHidden/>
    <w:rsid w:val="002B0571"/>
    <w:rPr>
      <w:rFonts w:ascii="Courier New" w:hAnsi="Courier New" w:cs="Courier New"/>
    </w:rPr>
  </w:style>
  <w:style w:type="character" w:customStyle="1" w:styleId="hljs-type">
    <w:name w:val="hljs-type"/>
    <w:basedOn w:val="a0"/>
    <w:rsid w:val="002B0571"/>
  </w:style>
  <w:style w:type="character" w:customStyle="1" w:styleId="katex-mathml">
    <w:name w:val="katex-mathml"/>
    <w:basedOn w:val="a0"/>
    <w:rsid w:val="007D3FD0"/>
  </w:style>
  <w:style w:type="character" w:customStyle="1" w:styleId="mord">
    <w:name w:val="mord"/>
    <w:basedOn w:val="a0"/>
    <w:rsid w:val="007D3FD0"/>
  </w:style>
  <w:style w:type="character" w:customStyle="1" w:styleId="vlist-s">
    <w:name w:val="vlist-s"/>
    <w:basedOn w:val="a0"/>
    <w:rsid w:val="007D3FD0"/>
  </w:style>
  <w:style w:type="character" w:customStyle="1" w:styleId="mrel">
    <w:name w:val="mrel"/>
    <w:basedOn w:val="a0"/>
    <w:rsid w:val="007D3F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4599">
      <w:bodyDiv w:val="1"/>
      <w:marLeft w:val="0"/>
      <w:marRight w:val="0"/>
      <w:marTop w:val="0"/>
      <w:marBottom w:val="0"/>
      <w:divBdr>
        <w:top w:val="none" w:sz="0" w:space="0" w:color="auto"/>
        <w:left w:val="none" w:sz="0" w:space="0" w:color="auto"/>
        <w:bottom w:val="none" w:sz="0" w:space="0" w:color="auto"/>
        <w:right w:val="none" w:sz="0" w:space="0" w:color="auto"/>
      </w:divBdr>
      <w:divsChild>
        <w:div w:id="2001108651">
          <w:marLeft w:val="0"/>
          <w:marRight w:val="0"/>
          <w:marTop w:val="0"/>
          <w:marBottom w:val="0"/>
          <w:divBdr>
            <w:top w:val="none" w:sz="0" w:space="0" w:color="auto"/>
            <w:left w:val="none" w:sz="0" w:space="0" w:color="auto"/>
            <w:bottom w:val="none" w:sz="0" w:space="0" w:color="auto"/>
            <w:right w:val="none" w:sz="0" w:space="0" w:color="auto"/>
          </w:divBdr>
          <w:divsChild>
            <w:div w:id="326371732">
              <w:marLeft w:val="0"/>
              <w:marRight w:val="0"/>
              <w:marTop w:val="0"/>
              <w:marBottom w:val="0"/>
              <w:divBdr>
                <w:top w:val="none" w:sz="0" w:space="0" w:color="auto"/>
                <w:left w:val="none" w:sz="0" w:space="0" w:color="auto"/>
                <w:bottom w:val="none" w:sz="0" w:space="0" w:color="auto"/>
                <w:right w:val="none" w:sz="0" w:space="0" w:color="auto"/>
              </w:divBdr>
              <w:divsChild>
                <w:div w:id="177238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8166">
      <w:bodyDiv w:val="1"/>
      <w:marLeft w:val="0"/>
      <w:marRight w:val="0"/>
      <w:marTop w:val="0"/>
      <w:marBottom w:val="0"/>
      <w:divBdr>
        <w:top w:val="none" w:sz="0" w:space="0" w:color="auto"/>
        <w:left w:val="none" w:sz="0" w:space="0" w:color="auto"/>
        <w:bottom w:val="none" w:sz="0" w:space="0" w:color="auto"/>
        <w:right w:val="none" w:sz="0" w:space="0" w:color="auto"/>
      </w:divBdr>
      <w:divsChild>
        <w:div w:id="1913810695">
          <w:marLeft w:val="0"/>
          <w:marRight w:val="0"/>
          <w:marTop w:val="0"/>
          <w:marBottom w:val="0"/>
          <w:divBdr>
            <w:top w:val="none" w:sz="0" w:space="0" w:color="auto"/>
            <w:left w:val="none" w:sz="0" w:space="0" w:color="auto"/>
            <w:bottom w:val="none" w:sz="0" w:space="0" w:color="auto"/>
            <w:right w:val="none" w:sz="0" w:space="0" w:color="auto"/>
          </w:divBdr>
          <w:divsChild>
            <w:div w:id="120135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8997">
      <w:bodyDiv w:val="1"/>
      <w:marLeft w:val="0"/>
      <w:marRight w:val="0"/>
      <w:marTop w:val="0"/>
      <w:marBottom w:val="0"/>
      <w:divBdr>
        <w:top w:val="none" w:sz="0" w:space="0" w:color="auto"/>
        <w:left w:val="none" w:sz="0" w:space="0" w:color="auto"/>
        <w:bottom w:val="none" w:sz="0" w:space="0" w:color="auto"/>
        <w:right w:val="none" w:sz="0" w:space="0" w:color="auto"/>
      </w:divBdr>
    </w:div>
    <w:div w:id="242228226">
      <w:bodyDiv w:val="1"/>
      <w:marLeft w:val="0"/>
      <w:marRight w:val="0"/>
      <w:marTop w:val="0"/>
      <w:marBottom w:val="0"/>
      <w:divBdr>
        <w:top w:val="none" w:sz="0" w:space="0" w:color="auto"/>
        <w:left w:val="none" w:sz="0" w:space="0" w:color="auto"/>
        <w:bottom w:val="none" w:sz="0" w:space="0" w:color="auto"/>
        <w:right w:val="none" w:sz="0" w:space="0" w:color="auto"/>
      </w:divBdr>
      <w:divsChild>
        <w:div w:id="1426337772">
          <w:marLeft w:val="0"/>
          <w:marRight w:val="0"/>
          <w:marTop w:val="0"/>
          <w:marBottom w:val="0"/>
          <w:divBdr>
            <w:top w:val="none" w:sz="0" w:space="0" w:color="auto"/>
            <w:left w:val="none" w:sz="0" w:space="0" w:color="auto"/>
            <w:bottom w:val="none" w:sz="0" w:space="0" w:color="auto"/>
            <w:right w:val="none" w:sz="0" w:space="0" w:color="auto"/>
          </w:divBdr>
          <w:divsChild>
            <w:div w:id="264503398">
              <w:marLeft w:val="0"/>
              <w:marRight w:val="0"/>
              <w:marTop w:val="0"/>
              <w:marBottom w:val="0"/>
              <w:divBdr>
                <w:top w:val="none" w:sz="0" w:space="0" w:color="auto"/>
                <w:left w:val="none" w:sz="0" w:space="0" w:color="auto"/>
                <w:bottom w:val="none" w:sz="0" w:space="0" w:color="auto"/>
                <w:right w:val="none" w:sz="0" w:space="0" w:color="auto"/>
              </w:divBdr>
            </w:div>
            <w:div w:id="556627613">
              <w:marLeft w:val="0"/>
              <w:marRight w:val="0"/>
              <w:marTop w:val="0"/>
              <w:marBottom w:val="0"/>
              <w:divBdr>
                <w:top w:val="none" w:sz="0" w:space="0" w:color="auto"/>
                <w:left w:val="none" w:sz="0" w:space="0" w:color="auto"/>
                <w:bottom w:val="none" w:sz="0" w:space="0" w:color="auto"/>
                <w:right w:val="none" w:sz="0" w:space="0" w:color="auto"/>
              </w:divBdr>
            </w:div>
            <w:div w:id="966935522">
              <w:marLeft w:val="0"/>
              <w:marRight w:val="0"/>
              <w:marTop w:val="0"/>
              <w:marBottom w:val="0"/>
              <w:divBdr>
                <w:top w:val="none" w:sz="0" w:space="0" w:color="auto"/>
                <w:left w:val="none" w:sz="0" w:space="0" w:color="auto"/>
                <w:bottom w:val="none" w:sz="0" w:space="0" w:color="auto"/>
                <w:right w:val="none" w:sz="0" w:space="0" w:color="auto"/>
              </w:divBdr>
            </w:div>
            <w:div w:id="1297301210">
              <w:marLeft w:val="0"/>
              <w:marRight w:val="0"/>
              <w:marTop w:val="0"/>
              <w:marBottom w:val="0"/>
              <w:divBdr>
                <w:top w:val="none" w:sz="0" w:space="0" w:color="auto"/>
                <w:left w:val="none" w:sz="0" w:space="0" w:color="auto"/>
                <w:bottom w:val="none" w:sz="0" w:space="0" w:color="auto"/>
                <w:right w:val="none" w:sz="0" w:space="0" w:color="auto"/>
              </w:divBdr>
            </w:div>
            <w:div w:id="1501044092">
              <w:marLeft w:val="0"/>
              <w:marRight w:val="0"/>
              <w:marTop w:val="0"/>
              <w:marBottom w:val="0"/>
              <w:divBdr>
                <w:top w:val="none" w:sz="0" w:space="0" w:color="auto"/>
                <w:left w:val="none" w:sz="0" w:space="0" w:color="auto"/>
                <w:bottom w:val="none" w:sz="0" w:space="0" w:color="auto"/>
                <w:right w:val="none" w:sz="0" w:space="0" w:color="auto"/>
              </w:divBdr>
            </w:div>
            <w:div w:id="199039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99971">
      <w:bodyDiv w:val="1"/>
      <w:marLeft w:val="0"/>
      <w:marRight w:val="0"/>
      <w:marTop w:val="0"/>
      <w:marBottom w:val="0"/>
      <w:divBdr>
        <w:top w:val="none" w:sz="0" w:space="0" w:color="auto"/>
        <w:left w:val="none" w:sz="0" w:space="0" w:color="auto"/>
        <w:bottom w:val="none" w:sz="0" w:space="0" w:color="auto"/>
        <w:right w:val="none" w:sz="0" w:space="0" w:color="auto"/>
      </w:divBdr>
      <w:divsChild>
        <w:div w:id="1786583119">
          <w:marLeft w:val="0"/>
          <w:marRight w:val="0"/>
          <w:marTop w:val="0"/>
          <w:marBottom w:val="0"/>
          <w:divBdr>
            <w:top w:val="none" w:sz="0" w:space="0" w:color="auto"/>
            <w:left w:val="none" w:sz="0" w:space="0" w:color="auto"/>
            <w:bottom w:val="none" w:sz="0" w:space="0" w:color="auto"/>
            <w:right w:val="none" w:sz="0" w:space="0" w:color="auto"/>
          </w:divBdr>
          <w:divsChild>
            <w:div w:id="69974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1119">
      <w:bodyDiv w:val="1"/>
      <w:marLeft w:val="0"/>
      <w:marRight w:val="0"/>
      <w:marTop w:val="0"/>
      <w:marBottom w:val="0"/>
      <w:divBdr>
        <w:top w:val="none" w:sz="0" w:space="0" w:color="auto"/>
        <w:left w:val="none" w:sz="0" w:space="0" w:color="auto"/>
        <w:bottom w:val="none" w:sz="0" w:space="0" w:color="auto"/>
        <w:right w:val="none" w:sz="0" w:space="0" w:color="auto"/>
      </w:divBdr>
      <w:divsChild>
        <w:div w:id="1715421753">
          <w:marLeft w:val="0"/>
          <w:marRight w:val="0"/>
          <w:marTop w:val="0"/>
          <w:marBottom w:val="0"/>
          <w:divBdr>
            <w:top w:val="none" w:sz="0" w:space="0" w:color="auto"/>
            <w:left w:val="none" w:sz="0" w:space="0" w:color="auto"/>
            <w:bottom w:val="none" w:sz="0" w:space="0" w:color="auto"/>
            <w:right w:val="none" w:sz="0" w:space="0" w:color="auto"/>
          </w:divBdr>
          <w:divsChild>
            <w:div w:id="92368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5133">
      <w:bodyDiv w:val="1"/>
      <w:marLeft w:val="0"/>
      <w:marRight w:val="0"/>
      <w:marTop w:val="0"/>
      <w:marBottom w:val="0"/>
      <w:divBdr>
        <w:top w:val="none" w:sz="0" w:space="0" w:color="auto"/>
        <w:left w:val="none" w:sz="0" w:space="0" w:color="auto"/>
        <w:bottom w:val="none" w:sz="0" w:space="0" w:color="auto"/>
        <w:right w:val="none" w:sz="0" w:space="0" w:color="auto"/>
      </w:divBdr>
      <w:divsChild>
        <w:div w:id="492917489">
          <w:marLeft w:val="0"/>
          <w:marRight w:val="0"/>
          <w:marTop w:val="0"/>
          <w:marBottom w:val="0"/>
          <w:divBdr>
            <w:top w:val="none" w:sz="0" w:space="0" w:color="auto"/>
            <w:left w:val="none" w:sz="0" w:space="0" w:color="auto"/>
            <w:bottom w:val="none" w:sz="0" w:space="0" w:color="auto"/>
            <w:right w:val="none" w:sz="0" w:space="0" w:color="auto"/>
          </w:divBdr>
          <w:divsChild>
            <w:div w:id="109762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26615">
      <w:bodyDiv w:val="1"/>
      <w:marLeft w:val="0"/>
      <w:marRight w:val="0"/>
      <w:marTop w:val="0"/>
      <w:marBottom w:val="0"/>
      <w:divBdr>
        <w:top w:val="none" w:sz="0" w:space="0" w:color="auto"/>
        <w:left w:val="none" w:sz="0" w:space="0" w:color="auto"/>
        <w:bottom w:val="none" w:sz="0" w:space="0" w:color="auto"/>
        <w:right w:val="none" w:sz="0" w:space="0" w:color="auto"/>
      </w:divBdr>
      <w:divsChild>
        <w:div w:id="1822386924">
          <w:marLeft w:val="0"/>
          <w:marRight w:val="0"/>
          <w:marTop w:val="0"/>
          <w:marBottom w:val="0"/>
          <w:divBdr>
            <w:top w:val="none" w:sz="0" w:space="0" w:color="auto"/>
            <w:left w:val="none" w:sz="0" w:space="0" w:color="auto"/>
            <w:bottom w:val="none" w:sz="0" w:space="0" w:color="auto"/>
            <w:right w:val="none" w:sz="0" w:space="0" w:color="auto"/>
          </w:divBdr>
          <w:divsChild>
            <w:div w:id="1508905534">
              <w:marLeft w:val="0"/>
              <w:marRight w:val="0"/>
              <w:marTop w:val="0"/>
              <w:marBottom w:val="0"/>
              <w:divBdr>
                <w:top w:val="none" w:sz="0" w:space="0" w:color="auto"/>
                <w:left w:val="none" w:sz="0" w:space="0" w:color="auto"/>
                <w:bottom w:val="none" w:sz="0" w:space="0" w:color="auto"/>
                <w:right w:val="none" w:sz="0" w:space="0" w:color="auto"/>
              </w:divBdr>
            </w:div>
            <w:div w:id="1569539622">
              <w:marLeft w:val="0"/>
              <w:marRight w:val="0"/>
              <w:marTop w:val="0"/>
              <w:marBottom w:val="0"/>
              <w:divBdr>
                <w:top w:val="none" w:sz="0" w:space="0" w:color="auto"/>
                <w:left w:val="none" w:sz="0" w:space="0" w:color="auto"/>
                <w:bottom w:val="none" w:sz="0" w:space="0" w:color="auto"/>
                <w:right w:val="none" w:sz="0" w:space="0" w:color="auto"/>
              </w:divBdr>
            </w:div>
            <w:div w:id="86606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41083">
      <w:bodyDiv w:val="1"/>
      <w:marLeft w:val="0"/>
      <w:marRight w:val="0"/>
      <w:marTop w:val="0"/>
      <w:marBottom w:val="0"/>
      <w:divBdr>
        <w:top w:val="none" w:sz="0" w:space="0" w:color="auto"/>
        <w:left w:val="none" w:sz="0" w:space="0" w:color="auto"/>
        <w:bottom w:val="none" w:sz="0" w:space="0" w:color="auto"/>
        <w:right w:val="none" w:sz="0" w:space="0" w:color="auto"/>
      </w:divBdr>
      <w:divsChild>
        <w:div w:id="852838442">
          <w:marLeft w:val="0"/>
          <w:marRight w:val="0"/>
          <w:marTop w:val="0"/>
          <w:marBottom w:val="0"/>
          <w:divBdr>
            <w:top w:val="none" w:sz="0" w:space="0" w:color="auto"/>
            <w:left w:val="none" w:sz="0" w:space="0" w:color="auto"/>
            <w:bottom w:val="none" w:sz="0" w:space="0" w:color="auto"/>
            <w:right w:val="none" w:sz="0" w:space="0" w:color="auto"/>
          </w:divBdr>
          <w:divsChild>
            <w:div w:id="255291930">
              <w:marLeft w:val="0"/>
              <w:marRight w:val="0"/>
              <w:marTop w:val="0"/>
              <w:marBottom w:val="0"/>
              <w:divBdr>
                <w:top w:val="none" w:sz="0" w:space="0" w:color="auto"/>
                <w:left w:val="none" w:sz="0" w:space="0" w:color="auto"/>
                <w:bottom w:val="none" w:sz="0" w:space="0" w:color="auto"/>
                <w:right w:val="none" w:sz="0" w:space="0" w:color="auto"/>
              </w:divBdr>
            </w:div>
            <w:div w:id="1376584097">
              <w:marLeft w:val="0"/>
              <w:marRight w:val="0"/>
              <w:marTop w:val="0"/>
              <w:marBottom w:val="0"/>
              <w:divBdr>
                <w:top w:val="none" w:sz="0" w:space="0" w:color="auto"/>
                <w:left w:val="none" w:sz="0" w:space="0" w:color="auto"/>
                <w:bottom w:val="none" w:sz="0" w:space="0" w:color="auto"/>
                <w:right w:val="none" w:sz="0" w:space="0" w:color="auto"/>
              </w:divBdr>
            </w:div>
            <w:div w:id="1541504580">
              <w:marLeft w:val="0"/>
              <w:marRight w:val="0"/>
              <w:marTop w:val="0"/>
              <w:marBottom w:val="0"/>
              <w:divBdr>
                <w:top w:val="none" w:sz="0" w:space="0" w:color="auto"/>
                <w:left w:val="none" w:sz="0" w:space="0" w:color="auto"/>
                <w:bottom w:val="none" w:sz="0" w:space="0" w:color="auto"/>
                <w:right w:val="none" w:sz="0" w:space="0" w:color="auto"/>
              </w:divBdr>
            </w:div>
            <w:div w:id="20929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95485">
      <w:bodyDiv w:val="1"/>
      <w:marLeft w:val="0"/>
      <w:marRight w:val="0"/>
      <w:marTop w:val="0"/>
      <w:marBottom w:val="0"/>
      <w:divBdr>
        <w:top w:val="none" w:sz="0" w:space="0" w:color="auto"/>
        <w:left w:val="none" w:sz="0" w:space="0" w:color="auto"/>
        <w:bottom w:val="none" w:sz="0" w:space="0" w:color="auto"/>
        <w:right w:val="none" w:sz="0" w:space="0" w:color="auto"/>
      </w:divBdr>
      <w:divsChild>
        <w:div w:id="1802189192">
          <w:marLeft w:val="0"/>
          <w:marRight w:val="0"/>
          <w:marTop w:val="0"/>
          <w:marBottom w:val="0"/>
          <w:divBdr>
            <w:top w:val="none" w:sz="0" w:space="0" w:color="auto"/>
            <w:left w:val="none" w:sz="0" w:space="0" w:color="auto"/>
            <w:bottom w:val="none" w:sz="0" w:space="0" w:color="auto"/>
            <w:right w:val="none" w:sz="0" w:space="0" w:color="auto"/>
          </w:divBdr>
          <w:divsChild>
            <w:div w:id="523861200">
              <w:marLeft w:val="0"/>
              <w:marRight w:val="0"/>
              <w:marTop w:val="0"/>
              <w:marBottom w:val="0"/>
              <w:divBdr>
                <w:top w:val="none" w:sz="0" w:space="0" w:color="auto"/>
                <w:left w:val="none" w:sz="0" w:space="0" w:color="auto"/>
                <w:bottom w:val="none" w:sz="0" w:space="0" w:color="auto"/>
                <w:right w:val="none" w:sz="0" w:space="0" w:color="auto"/>
              </w:divBdr>
            </w:div>
            <w:div w:id="1796555090">
              <w:marLeft w:val="0"/>
              <w:marRight w:val="0"/>
              <w:marTop w:val="0"/>
              <w:marBottom w:val="0"/>
              <w:divBdr>
                <w:top w:val="none" w:sz="0" w:space="0" w:color="auto"/>
                <w:left w:val="none" w:sz="0" w:space="0" w:color="auto"/>
                <w:bottom w:val="none" w:sz="0" w:space="0" w:color="auto"/>
                <w:right w:val="none" w:sz="0" w:space="0" w:color="auto"/>
              </w:divBdr>
            </w:div>
            <w:div w:id="169218433">
              <w:marLeft w:val="0"/>
              <w:marRight w:val="0"/>
              <w:marTop w:val="0"/>
              <w:marBottom w:val="0"/>
              <w:divBdr>
                <w:top w:val="none" w:sz="0" w:space="0" w:color="auto"/>
                <w:left w:val="none" w:sz="0" w:space="0" w:color="auto"/>
                <w:bottom w:val="none" w:sz="0" w:space="0" w:color="auto"/>
                <w:right w:val="none" w:sz="0" w:space="0" w:color="auto"/>
              </w:divBdr>
            </w:div>
            <w:div w:id="102921433">
              <w:marLeft w:val="0"/>
              <w:marRight w:val="0"/>
              <w:marTop w:val="0"/>
              <w:marBottom w:val="0"/>
              <w:divBdr>
                <w:top w:val="none" w:sz="0" w:space="0" w:color="auto"/>
                <w:left w:val="none" w:sz="0" w:space="0" w:color="auto"/>
                <w:bottom w:val="none" w:sz="0" w:space="0" w:color="auto"/>
                <w:right w:val="none" w:sz="0" w:space="0" w:color="auto"/>
              </w:divBdr>
            </w:div>
            <w:div w:id="1295022057">
              <w:marLeft w:val="0"/>
              <w:marRight w:val="0"/>
              <w:marTop w:val="0"/>
              <w:marBottom w:val="0"/>
              <w:divBdr>
                <w:top w:val="none" w:sz="0" w:space="0" w:color="auto"/>
                <w:left w:val="none" w:sz="0" w:space="0" w:color="auto"/>
                <w:bottom w:val="none" w:sz="0" w:space="0" w:color="auto"/>
                <w:right w:val="none" w:sz="0" w:space="0" w:color="auto"/>
              </w:divBdr>
            </w:div>
            <w:div w:id="1261597878">
              <w:marLeft w:val="0"/>
              <w:marRight w:val="0"/>
              <w:marTop w:val="0"/>
              <w:marBottom w:val="0"/>
              <w:divBdr>
                <w:top w:val="none" w:sz="0" w:space="0" w:color="auto"/>
                <w:left w:val="none" w:sz="0" w:space="0" w:color="auto"/>
                <w:bottom w:val="none" w:sz="0" w:space="0" w:color="auto"/>
                <w:right w:val="none" w:sz="0" w:space="0" w:color="auto"/>
              </w:divBdr>
            </w:div>
            <w:div w:id="234974628">
              <w:marLeft w:val="0"/>
              <w:marRight w:val="0"/>
              <w:marTop w:val="0"/>
              <w:marBottom w:val="0"/>
              <w:divBdr>
                <w:top w:val="none" w:sz="0" w:space="0" w:color="auto"/>
                <w:left w:val="none" w:sz="0" w:space="0" w:color="auto"/>
                <w:bottom w:val="none" w:sz="0" w:space="0" w:color="auto"/>
                <w:right w:val="none" w:sz="0" w:space="0" w:color="auto"/>
              </w:divBdr>
            </w:div>
            <w:div w:id="1547326916">
              <w:marLeft w:val="0"/>
              <w:marRight w:val="0"/>
              <w:marTop w:val="0"/>
              <w:marBottom w:val="0"/>
              <w:divBdr>
                <w:top w:val="none" w:sz="0" w:space="0" w:color="auto"/>
                <w:left w:val="none" w:sz="0" w:space="0" w:color="auto"/>
                <w:bottom w:val="none" w:sz="0" w:space="0" w:color="auto"/>
                <w:right w:val="none" w:sz="0" w:space="0" w:color="auto"/>
              </w:divBdr>
            </w:div>
            <w:div w:id="1358117788">
              <w:marLeft w:val="0"/>
              <w:marRight w:val="0"/>
              <w:marTop w:val="0"/>
              <w:marBottom w:val="0"/>
              <w:divBdr>
                <w:top w:val="none" w:sz="0" w:space="0" w:color="auto"/>
                <w:left w:val="none" w:sz="0" w:space="0" w:color="auto"/>
                <w:bottom w:val="none" w:sz="0" w:space="0" w:color="auto"/>
                <w:right w:val="none" w:sz="0" w:space="0" w:color="auto"/>
              </w:divBdr>
            </w:div>
            <w:div w:id="191346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8966">
      <w:bodyDiv w:val="1"/>
      <w:marLeft w:val="0"/>
      <w:marRight w:val="0"/>
      <w:marTop w:val="0"/>
      <w:marBottom w:val="0"/>
      <w:divBdr>
        <w:top w:val="none" w:sz="0" w:space="0" w:color="auto"/>
        <w:left w:val="none" w:sz="0" w:space="0" w:color="auto"/>
        <w:bottom w:val="none" w:sz="0" w:space="0" w:color="auto"/>
        <w:right w:val="none" w:sz="0" w:space="0" w:color="auto"/>
      </w:divBdr>
      <w:divsChild>
        <w:div w:id="216211069">
          <w:marLeft w:val="0"/>
          <w:marRight w:val="0"/>
          <w:marTop w:val="0"/>
          <w:marBottom w:val="0"/>
          <w:divBdr>
            <w:top w:val="none" w:sz="0" w:space="0" w:color="auto"/>
            <w:left w:val="none" w:sz="0" w:space="0" w:color="auto"/>
            <w:bottom w:val="none" w:sz="0" w:space="0" w:color="auto"/>
            <w:right w:val="none" w:sz="0" w:space="0" w:color="auto"/>
          </w:divBdr>
          <w:divsChild>
            <w:div w:id="103549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08064">
      <w:bodyDiv w:val="1"/>
      <w:marLeft w:val="0"/>
      <w:marRight w:val="0"/>
      <w:marTop w:val="0"/>
      <w:marBottom w:val="0"/>
      <w:divBdr>
        <w:top w:val="none" w:sz="0" w:space="0" w:color="auto"/>
        <w:left w:val="none" w:sz="0" w:space="0" w:color="auto"/>
        <w:bottom w:val="none" w:sz="0" w:space="0" w:color="auto"/>
        <w:right w:val="none" w:sz="0" w:space="0" w:color="auto"/>
      </w:divBdr>
      <w:divsChild>
        <w:div w:id="970399857">
          <w:marLeft w:val="0"/>
          <w:marRight w:val="0"/>
          <w:marTop w:val="0"/>
          <w:marBottom w:val="0"/>
          <w:divBdr>
            <w:top w:val="none" w:sz="0" w:space="0" w:color="auto"/>
            <w:left w:val="none" w:sz="0" w:space="0" w:color="auto"/>
            <w:bottom w:val="none" w:sz="0" w:space="0" w:color="auto"/>
            <w:right w:val="none" w:sz="0" w:space="0" w:color="auto"/>
          </w:divBdr>
          <w:divsChild>
            <w:div w:id="1451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7245">
      <w:bodyDiv w:val="1"/>
      <w:marLeft w:val="0"/>
      <w:marRight w:val="0"/>
      <w:marTop w:val="0"/>
      <w:marBottom w:val="0"/>
      <w:divBdr>
        <w:top w:val="none" w:sz="0" w:space="0" w:color="auto"/>
        <w:left w:val="none" w:sz="0" w:space="0" w:color="auto"/>
        <w:bottom w:val="none" w:sz="0" w:space="0" w:color="auto"/>
        <w:right w:val="none" w:sz="0" w:space="0" w:color="auto"/>
      </w:divBdr>
    </w:div>
    <w:div w:id="680855328">
      <w:bodyDiv w:val="1"/>
      <w:marLeft w:val="0"/>
      <w:marRight w:val="0"/>
      <w:marTop w:val="0"/>
      <w:marBottom w:val="0"/>
      <w:divBdr>
        <w:top w:val="none" w:sz="0" w:space="0" w:color="auto"/>
        <w:left w:val="none" w:sz="0" w:space="0" w:color="auto"/>
        <w:bottom w:val="none" w:sz="0" w:space="0" w:color="auto"/>
        <w:right w:val="none" w:sz="0" w:space="0" w:color="auto"/>
      </w:divBdr>
      <w:divsChild>
        <w:div w:id="221869195">
          <w:marLeft w:val="0"/>
          <w:marRight w:val="0"/>
          <w:marTop w:val="0"/>
          <w:marBottom w:val="0"/>
          <w:divBdr>
            <w:top w:val="none" w:sz="0" w:space="0" w:color="auto"/>
            <w:left w:val="none" w:sz="0" w:space="0" w:color="auto"/>
            <w:bottom w:val="none" w:sz="0" w:space="0" w:color="auto"/>
            <w:right w:val="none" w:sz="0" w:space="0" w:color="auto"/>
          </w:divBdr>
          <w:divsChild>
            <w:div w:id="1274511006">
              <w:marLeft w:val="0"/>
              <w:marRight w:val="0"/>
              <w:marTop w:val="0"/>
              <w:marBottom w:val="0"/>
              <w:divBdr>
                <w:top w:val="none" w:sz="0" w:space="0" w:color="auto"/>
                <w:left w:val="none" w:sz="0" w:space="0" w:color="auto"/>
                <w:bottom w:val="none" w:sz="0" w:space="0" w:color="auto"/>
                <w:right w:val="none" w:sz="0" w:space="0" w:color="auto"/>
              </w:divBdr>
            </w:div>
            <w:div w:id="297611934">
              <w:marLeft w:val="0"/>
              <w:marRight w:val="0"/>
              <w:marTop w:val="0"/>
              <w:marBottom w:val="0"/>
              <w:divBdr>
                <w:top w:val="none" w:sz="0" w:space="0" w:color="auto"/>
                <w:left w:val="none" w:sz="0" w:space="0" w:color="auto"/>
                <w:bottom w:val="none" w:sz="0" w:space="0" w:color="auto"/>
                <w:right w:val="none" w:sz="0" w:space="0" w:color="auto"/>
              </w:divBdr>
            </w:div>
            <w:div w:id="2080669065">
              <w:marLeft w:val="0"/>
              <w:marRight w:val="0"/>
              <w:marTop w:val="0"/>
              <w:marBottom w:val="0"/>
              <w:divBdr>
                <w:top w:val="none" w:sz="0" w:space="0" w:color="auto"/>
                <w:left w:val="none" w:sz="0" w:space="0" w:color="auto"/>
                <w:bottom w:val="none" w:sz="0" w:space="0" w:color="auto"/>
                <w:right w:val="none" w:sz="0" w:space="0" w:color="auto"/>
              </w:divBdr>
            </w:div>
            <w:div w:id="217252449">
              <w:marLeft w:val="0"/>
              <w:marRight w:val="0"/>
              <w:marTop w:val="0"/>
              <w:marBottom w:val="0"/>
              <w:divBdr>
                <w:top w:val="none" w:sz="0" w:space="0" w:color="auto"/>
                <w:left w:val="none" w:sz="0" w:space="0" w:color="auto"/>
                <w:bottom w:val="none" w:sz="0" w:space="0" w:color="auto"/>
                <w:right w:val="none" w:sz="0" w:space="0" w:color="auto"/>
              </w:divBdr>
            </w:div>
            <w:div w:id="979264291">
              <w:marLeft w:val="0"/>
              <w:marRight w:val="0"/>
              <w:marTop w:val="0"/>
              <w:marBottom w:val="0"/>
              <w:divBdr>
                <w:top w:val="none" w:sz="0" w:space="0" w:color="auto"/>
                <w:left w:val="none" w:sz="0" w:space="0" w:color="auto"/>
                <w:bottom w:val="none" w:sz="0" w:space="0" w:color="auto"/>
                <w:right w:val="none" w:sz="0" w:space="0" w:color="auto"/>
              </w:divBdr>
            </w:div>
            <w:div w:id="15505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47682">
      <w:bodyDiv w:val="1"/>
      <w:marLeft w:val="0"/>
      <w:marRight w:val="0"/>
      <w:marTop w:val="0"/>
      <w:marBottom w:val="0"/>
      <w:divBdr>
        <w:top w:val="none" w:sz="0" w:space="0" w:color="auto"/>
        <w:left w:val="none" w:sz="0" w:space="0" w:color="auto"/>
        <w:bottom w:val="none" w:sz="0" w:space="0" w:color="auto"/>
        <w:right w:val="none" w:sz="0" w:space="0" w:color="auto"/>
      </w:divBdr>
      <w:divsChild>
        <w:div w:id="1362898651">
          <w:marLeft w:val="0"/>
          <w:marRight w:val="0"/>
          <w:marTop w:val="0"/>
          <w:marBottom w:val="0"/>
          <w:divBdr>
            <w:top w:val="none" w:sz="0" w:space="0" w:color="auto"/>
            <w:left w:val="none" w:sz="0" w:space="0" w:color="auto"/>
            <w:bottom w:val="none" w:sz="0" w:space="0" w:color="auto"/>
            <w:right w:val="none" w:sz="0" w:space="0" w:color="auto"/>
          </w:divBdr>
          <w:divsChild>
            <w:div w:id="106537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3503">
      <w:bodyDiv w:val="1"/>
      <w:marLeft w:val="0"/>
      <w:marRight w:val="0"/>
      <w:marTop w:val="0"/>
      <w:marBottom w:val="0"/>
      <w:divBdr>
        <w:top w:val="none" w:sz="0" w:space="0" w:color="auto"/>
        <w:left w:val="none" w:sz="0" w:space="0" w:color="auto"/>
        <w:bottom w:val="none" w:sz="0" w:space="0" w:color="auto"/>
        <w:right w:val="none" w:sz="0" w:space="0" w:color="auto"/>
      </w:divBdr>
      <w:divsChild>
        <w:div w:id="1648390023">
          <w:marLeft w:val="0"/>
          <w:marRight w:val="0"/>
          <w:marTop w:val="0"/>
          <w:marBottom w:val="0"/>
          <w:divBdr>
            <w:top w:val="none" w:sz="0" w:space="0" w:color="auto"/>
            <w:left w:val="none" w:sz="0" w:space="0" w:color="auto"/>
            <w:bottom w:val="none" w:sz="0" w:space="0" w:color="auto"/>
            <w:right w:val="none" w:sz="0" w:space="0" w:color="auto"/>
          </w:divBdr>
          <w:divsChild>
            <w:div w:id="397553439">
              <w:marLeft w:val="0"/>
              <w:marRight w:val="0"/>
              <w:marTop w:val="0"/>
              <w:marBottom w:val="0"/>
              <w:divBdr>
                <w:top w:val="none" w:sz="0" w:space="0" w:color="auto"/>
                <w:left w:val="none" w:sz="0" w:space="0" w:color="auto"/>
                <w:bottom w:val="none" w:sz="0" w:space="0" w:color="auto"/>
                <w:right w:val="none" w:sz="0" w:space="0" w:color="auto"/>
              </w:divBdr>
            </w:div>
            <w:div w:id="756944986">
              <w:marLeft w:val="0"/>
              <w:marRight w:val="0"/>
              <w:marTop w:val="0"/>
              <w:marBottom w:val="0"/>
              <w:divBdr>
                <w:top w:val="none" w:sz="0" w:space="0" w:color="auto"/>
                <w:left w:val="none" w:sz="0" w:space="0" w:color="auto"/>
                <w:bottom w:val="none" w:sz="0" w:space="0" w:color="auto"/>
                <w:right w:val="none" w:sz="0" w:space="0" w:color="auto"/>
              </w:divBdr>
            </w:div>
            <w:div w:id="814832946">
              <w:marLeft w:val="0"/>
              <w:marRight w:val="0"/>
              <w:marTop w:val="0"/>
              <w:marBottom w:val="0"/>
              <w:divBdr>
                <w:top w:val="none" w:sz="0" w:space="0" w:color="auto"/>
                <w:left w:val="none" w:sz="0" w:space="0" w:color="auto"/>
                <w:bottom w:val="none" w:sz="0" w:space="0" w:color="auto"/>
                <w:right w:val="none" w:sz="0" w:space="0" w:color="auto"/>
              </w:divBdr>
            </w:div>
            <w:div w:id="830483660">
              <w:marLeft w:val="0"/>
              <w:marRight w:val="0"/>
              <w:marTop w:val="0"/>
              <w:marBottom w:val="0"/>
              <w:divBdr>
                <w:top w:val="none" w:sz="0" w:space="0" w:color="auto"/>
                <w:left w:val="none" w:sz="0" w:space="0" w:color="auto"/>
                <w:bottom w:val="none" w:sz="0" w:space="0" w:color="auto"/>
                <w:right w:val="none" w:sz="0" w:space="0" w:color="auto"/>
              </w:divBdr>
            </w:div>
            <w:div w:id="885679119">
              <w:marLeft w:val="0"/>
              <w:marRight w:val="0"/>
              <w:marTop w:val="0"/>
              <w:marBottom w:val="0"/>
              <w:divBdr>
                <w:top w:val="none" w:sz="0" w:space="0" w:color="auto"/>
                <w:left w:val="none" w:sz="0" w:space="0" w:color="auto"/>
                <w:bottom w:val="none" w:sz="0" w:space="0" w:color="auto"/>
                <w:right w:val="none" w:sz="0" w:space="0" w:color="auto"/>
              </w:divBdr>
            </w:div>
            <w:div w:id="1011493913">
              <w:marLeft w:val="0"/>
              <w:marRight w:val="0"/>
              <w:marTop w:val="0"/>
              <w:marBottom w:val="0"/>
              <w:divBdr>
                <w:top w:val="none" w:sz="0" w:space="0" w:color="auto"/>
                <w:left w:val="none" w:sz="0" w:space="0" w:color="auto"/>
                <w:bottom w:val="none" w:sz="0" w:space="0" w:color="auto"/>
                <w:right w:val="none" w:sz="0" w:space="0" w:color="auto"/>
              </w:divBdr>
            </w:div>
            <w:div w:id="1047989216">
              <w:marLeft w:val="0"/>
              <w:marRight w:val="0"/>
              <w:marTop w:val="0"/>
              <w:marBottom w:val="0"/>
              <w:divBdr>
                <w:top w:val="none" w:sz="0" w:space="0" w:color="auto"/>
                <w:left w:val="none" w:sz="0" w:space="0" w:color="auto"/>
                <w:bottom w:val="none" w:sz="0" w:space="0" w:color="auto"/>
                <w:right w:val="none" w:sz="0" w:space="0" w:color="auto"/>
              </w:divBdr>
            </w:div>
            <w:div w:id="1171290864">
              <w:marLeft w:val="0"/>
              <w:marRight w:val="0"/>
              <w:marTop w:val="0"/>
              <w:marBottom w:val="0"/>
              <w:divBdr>
                <w:top w:val="none" w:sz="0" w:space="0" w:color="auto"/>
                <w:left w:val="none" w:sz="0" w:space="0" w:color="auto"/>
                <w:bottom w:val="none" w:sz="0" w:space="0" w:color="auto"/>
                <w:right w:val="none" w:sz="0" w:space="0" w:color="auto"/>
              </w:divBdr>
            </w:div>
            <w:div w:id="1383365278">
              <w:marLeft w:val="0"/>
              <w:marRight w:val="0"/>
              <w:marTop w:val="0"/>
              <w:marBottom w:val="0"/>
              <w:divBdr>
                <w:top w:val="none" w:sz="0" w:space="0" w:color="auto"/>
                <w:left w:val="none" w:sz="0" w:space="0" w:color="auto"/>
                <w:bottom w:val="none" w:sz="0" w:space="0" w:color="auto"/>
                <w:right w:val="none" w:sz="0" w:space="0" w:color="auto"/>
              </w:divBdr>
            </w:div>
            <w:div w:id="1570773306">
              <w:marLeft w:val="0"/>
              <w:marRight w:val="0"/>
              <w:marTop w:val="0"/>
              <w:marBottom w:val="0"/>
              <w:divBdr>
                <w:top w:val="none" w:sz="0" w:space="0" w:color="auto"/>
                <w:left w:val="none" w:sz="0" w:space="0" w:color="auto"/>
                <w:bottom w:val="none" w:sz="0" w:space="0" w:color="auto"/>
                <w:right w:val="none" w:sz="0" w:space="0" w:color="auto"/>
              </w:divBdr>
            </w:div>
            <w:div w:id="1595283446">
              <w:marLeft w:val="0"/>
              <w:marRight w:val="0"/>
              <w:marTop w:val="0"/>
              <w:marBottom w:val="0"/>
              <w:divBdr>
                <w:top w:val="none" w:sz="0" w:space="0" w:color="auto"/>
                <w:left w:val="none" w:sz="0" w:space="0" w:color="auto"/>
                <w:bottom w:val="none" w:sz="0" w:space="0" w:color="auto"/>
                <w:right w:val="none" w:sz="0" w:space="0" w:color="auto"/>
              </w:divBdr>
            </w:div>
            <w:div w:id="1710186743">
              <w:marLeft w:val="0"/>
              <w:marRight w:val="0"/>
              <w:marTop w:val="0"/>
              <w:marBottom w:val="0"/>
              <w:divBdr>
                <w:top w:val="none" w:sz="0" w:space="0" w:color="auto"/>
                <w:left w:val="none" w:sz="0" w:space="0" w:color="auto"/>
                <w:bottom w:val="none" w:sz="0" w:space="0" w:color="auto"/>
                <w:right w:val="none" w:sz="0" w:space="0" w:color="auto"/>
              </w:divBdr>
            </w:div>
            <w:div w:id="1953434353">
              <w:marLeft w:val="0"/>
              <w:marRight w:val="0"/>
              <w:marTop w:val="0"/>
              <w:marBottom w:val="0"/>
              <w:divBdr>
                <w:top w:val="none" w:sz="0" w:space="0" w:color="auto"/>
                <w:left w:val="none" w:sz="0" w:space="0" w:color="auto"/>
                <w:bottom w:val="none" w:sz="0" w:space="0" w:color="auto"/>
                <w:right w:val="none" w:sz="0" w:space="0" w:color="auto"/>
              </w:divBdr>
            </w:div>
            <w:div w:id="21258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93233">
      <w:bodyDiv w:val="1"/>
      <w:marLeft w:val="0"/>
      <w:marRight w:val="0"/>
      <w:marTop w:val="0"/>
      <w:marBottom w:val="0"/>
      <w:divBdr>
        <w:top w:val="none" w:sz="0" w:space="0" w:color="auto"/>
        <w:left w:val="none" w:sz="0" w:space="0" w:color="auto"/>
        <w:bottom w:val="none" w:sz="0" w:space="0" w:color="auto"/>
        <w:right w:val="none" w:sz="0" w:space="0" w:color="auto"/>
      </w:divBdr>
    </w:div>
    <w:div w:id="915819750">
      <w:bodyDiv w:val="1"/>
      <w:marLeft w:val="0"/>
      <w:marRight w:val="0"/>
      <w:marTop w:val="0"/>
      <w:marBottom w:val="0"/>
      <w:divBdr>
        <w:top w:val="none" w:sz="0" w:space="0" w:color="auto"/>
        <w:left w:val="none" w:sz="0" w:space="0" w:color="auto"/>
        <w:bottom w:val="none" w:sz="0" w:space="0" w:color="auto"/>
        <w:right w:val="none" w:sz="0" w:space="0" w:color="auto"/>
      </w:divBdr>
    </w:div>
    <w:div w:id="984704178">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sChild>
        <w:div w:id="353074590">
          <w:marLeft w:val="0"/>
          <w:marRight w:val="0"/>
          <w:marTop w:val="0"/>
          <w:marBottom w:val="0"/>
          <w:divBdr>
            <w:top w:val="none" w:sz="0" w:space="0" w:color="auto"/>
            <w:left w:val="none" w:sz="0" w:space="0" w:color="auto"/>
            <w:bottom w:val="none" w:sz="0" w:space="0" w:color="auto"/>
            <w:right w:val="none" w:sz="0" w:space="0" w:color="auto"/>
          </w:divBdr>
          <w:divsChild>
            <w:div w:id="91220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49540">
      <w:bodyDiv w:val="1"/>
      <w:marLeft w:val="0"/>
      <w:marRight w:val="0"/>
      <w:marTop w:val="0"/>
      <w:marBottom w:val="0"/>
      <w:divBdr>
        <w:top w:val="none" w:sz="0" w:space="0" w:color="auto"/>
        <w:left w:val="none" w:sz="0" w:space="0" w:color="auto"/>
        <w:bottom w:val="none" w:sz="0" w:space="0" w:color="auto"/>
        <w:right w:val="none" w:sz="0" w:space="0" w:color="auto"/>
      </w:divBdr>
      <w:divsChild>
        <w:div w:id="2088766526">
          <w:marLeft w:val="0"/>
          <w:marRight w:val="0"/>
          <w:marTop w:val="0"/>
          <w:marBottom w:val="0"/>
          <w:divBdr>
            <w:top w:val="none" w:sz="0" w:space="0" w:color="auto"/>
            <w:left w:val="none" w:sz="0" w:space="0" w:color="auto"/>
            <w:bottom w:val="none" w:sz="0" w:space="0" w:color="auto"/>
            <w:right w:val="none" w:sz="0" w:space="0" w:color="auto"/>
          </w:divBdr>
          <w:divsChild>
            <w:div w:id="151213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71505">
      <w:bodyDiv w:val="1"/>
      <w:marLeft w:val="0"/>
      <w:marRight w:val="0"/>
      <w:marTop w:val="0"/>
      <w:marBottom w:val="0"/>
      <w:divBdr>
        <w:top w:val="none" w:sz="0" w:space="0" w:color="auto"/>
        <w:left w:val="none" w:sz="0" w:space="0" w:color="auto"/>
        <w:bottom w:val="none" w:sz="0" w:space="0" w:color="auto"/>
        <w:right w:val="none" w:sz="0" w:space="0" w:color="auto"/>
      </w:divBdr>
      <w:divsChild>
        <w:div w:id="322977201">
          <w:marLeft w:val="0"/>
          <w:marRight w:val="0"/>
          <w:marTop w:val="0"/>
          <w:marBottom w:val="0"/>
          <w:divBdr>
            <w:top w:val="none" w:sz="0" w:space="0" w:color="auto"/>
            <w:left w:val="none" w:sz="0" w:space="0" w:color="auto"/>
            <w:bottom w:val="none" w:sz="0" w:space="0" w:color="auto"/>
            <w:right w:val="none" w:sz="0" w:space="0" w:color="auto"/>
          </w:divBdr>
          <w:divsChild>
            <w:div w:id="171758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02165">
      <w:bodyDiv w:val="1"/>
      <w:marLeft w:val="0"/>
      <w:marRight w:val="0"/>
      <w:marTop w:val="0"/>
      <w:marBottom w:val="0"/>
      <w:divBdr>
        <w:top w:val="none" w:sz="0" w:space="0" w:color="auto"/>
        <w:left w:val="none" w:sz="0" w:space="0" w:color="auto"/>
        <w:bottom w:val="none" w:sz="0" w:space="0" w:color="auto"/>
        <w:right w:val="none" w:sz="0" w:space="0" w:color="auto"/>
      </w:divBdr>
      <w:divsChild>
        <w:div w:id="1292595036">
          <w:marLeft w:val="0"/>
          <w:marRight w:val="0"/>
          <w:marTop w:val="0"/>
          <w:marBottom w:val="0"/>
          <w:divBdr>
            <w:top w:val="none" w:sz="0" w:space="0" w:color="auto"/>
            <w:left w:val="none" w:sz="0" w:space="0" w:color="auto"/>
            <w:bottom w:val="none" w:sz="0" w:space="0" w:color="auto"/>
            <w:right w:val="none" w:sz="0" w:space="0" w:color="auto"/>
          </w:divBdr>
          <w:divsChild>
            <w:div w:id="43457460">
              <w:marLeft w:val="0"/>
              <w:marRight w:val="0"/>
              <w:marTop w:val="0"/>
              <w:marBottom w:val="0"/>
              <w:divBdr>
                <w:top w:val="none" w:sz="0" w:space="0" w:color="auto"/>
                <w:left w:val="none" w:sz="0" w:space="0" w:color="auto"/>
                <w:bottom w:val="none" w:sz="0" w:space="0" w:color="auto"/>
                <w:right w:val="none" w:sz="0" w:space="0" w:color="auto"/>
              </w:divBdr>
            </w:div>
            <w:div w:id="1040519910">
              <w:marLeft w:val="0"/>
              <w:marRight w:val="0"/>
              <w:marTop w:val="0"/>
              <w:marBottom w:val="0"/>
              <w:divBdr>
                <w:top w:val="none" w:sz="0" w:space="0" w:color="auto"/>
                <w:left w:val="none" w:sz="0" w:space="0" w:color="auto"/>
                <w:bottom w:val="none" w:sz="0" w:space="0" w:color="auto"/>
                <w:right w:val="none" w:sz="0" w:space="0" w:color="auto"/>
              </w:divBdr>
            </w:div>
            <w:div w:id="1589659911">
              <w:marLeft w:val="0"/>
              <w:marRight w:val="0"/>
              <w:marTop w:val="0"/>
              <w:marBottom w:val="0"/>
              <w:divBdr>
                <w:top w:val="none" w:sz="0" w:space="0" w:color="auto"/>
                <w:left w:val="none" w:sz="0" w:space="0" w:color="auto"/>
                <w:bottom w:val="none" w:sz="0" w:space="0" w:color="auto"/>
                <w:right w:val="none" w:sz="0" w:space="0" w:color="auto"/>
              </w:divBdr>
            </w:div>
            <w:div w:id="16436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5359">
      <w:bodyDiv w:val="1"/>
      <w:marLeft w:val="0"/>
      <w:marRight w:val="0"/>
      <w:marTop w:val="0"/>
      <w:marBottom w:val="0"/>
      <w:divBdr>
        <w:top w:val="none" w:sz="0" w:space="0" w:color="auto"/>
        <w:left w:val="none" w:sz="0" w:space="0" w:color="auto"/>
        <w:bottom w:val="none" w:sz="0" w:space="0" w:color="auto"/>
        <w:right w:val="none" w:sz="0" w:space="0" w:color="auto"/>
      </w:divBdr>
      <w:divsChild>
        <w:div w:id="1641114456">
          <w:marLeft w:val="0"/>
          <w:marRight w:val="0"/>
          <w:marTop w:val="0"/>
          <w:marBottom w:val="0"/>
          <w:divBdr>
            <w:top w:val="none" w:sz="0" w:space="0" w:color="auto"/>
            <w:left w:val="none" w:sz="0" w:space="0" w:color="auto"/>
            <w:bottom w:val="none" w:sz="0" w:space="0" w:color="auto"/>
            <w:right w:val="none" w:sz="0" w:space="0" w:color="auto"/>
          </w:divBdr>
          <w:divsChild>
            <w:div w:id="2039236158">
              <w:marLeft w:val="0"/>
              <w:marRight w:val="0"/>
              <w:marTop w:val="0"/>
              <w:marBottom w:val="0"/>
              <w:divBdr>
                <w:top w:val="none" w:sz="0" w:space="0" w:color="auto"/>
                <w:left w:val="none" w:sz="0" w:space="0" w:color="auto"/>
                <w:bottom w:val="none" w:sz="0" w:space="0" w:color="auto"/>
                <w:right w:val="none" w:sz="0" w:space="0" w:color="auto"/>
              </w:divBdr>
              <w:divsChild>
                <w:div w:id="79922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93096">
      <w:bodyDiv w:val="1"/>
      <w:marLeft w:val="0"/>
      <w:marRight w:val="0"/>
      <w:marTop w:val="0"/>
      <w:marBottom w:val="0"/>
      <w:divBdr>
        <w:top w:val="none" w:sz="0" w:space="0" w:color="auto"/>
        <w:left w:val="none" w:sz="0" w:space="0" w:color="auto"/>
        <w:bottom w:val="none" w:sz="0" w:space="0" w:color="auto"/>
        <w:right w:val="none" w:sz="0" w:space="0" w:color="auto"/>
      </w:divBdr>
      <w:divsChild>
        <w:div w:id="1240868812">
          <w:marLeft w:val="0"/>
          <w:marRight w:val="0"/>
          <w:marTop w:val="0"/>
          <w:marBottom w:val="0"/>
          <w:divBdr>
            <w:top w:val="none" w:sz="0" w:space="0" w:color="auto"/>
            <w:left w:val="none" w:sz="0" w:space="0" w:color="auto"/>
            <w:bottom w:val="none" w:sz="0" w:space="0" w:color="auto"/>
            <w:right w:val="none" w:sz="0" w:space="0" w:color="auto"/>
          </w:divBdr>
          <w:divsChild>
            <w:div w:id="17117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0332">
      <w:bodyDiv w:val="1"/>
      <w:marLeft w:val="0"/>
      <w:marRight w:val="0"/>
      <w:marTop w:val="0"/>
      <w:marBottom w:val="0"/>
      <w:divBdr>
        <w:top w:val="none" w:sz="0" w:space="0" w:color="auto"/>
        <w:left w:val="none" w:sz="0" w:space="0" w:color="auto"/>
        <w:bottom w:val="none" w:sz="0" w:space="0" w:color="auto"/>
        <w:right w:val="none" w:sz="0" w:space="0" w:color="auto"/>
      </w:divBdr>
      <w:divsChild>
        <w:div w:id="521477581">
          <w:marLeft w:val="0"/>
          <w:marRight w:val="0"/>
          <w:marTop w:val="0"/>
          <w:marBottom w:val="0"/>
          <w:divBdr>
            <w:top w:val="none" w:sz="0" w:space="0" w:color="auto"/>
            <w:left w:val="none" w:sz="0" w:space="0" w:color="auto"/>
            <w:bottom w:val="none" w:sz="0" w:space="0" w:color="auto"/>
            <w:right w:val="none" w:sz="0" w:space="0" w:color="auto"/>
          </w:divBdr>
          <w:divsChild>
            <w:div w:id="15267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35997">
      <w:bodyDiv w:val="1"/>
      <w:marLeft w:val="0"/>
      <w:marRight w:val="0"/>
      <w:marTop w:val="0"/>
      <w:marBottom w:val="0"/>
      <w:divBdr>
        <w:top w:val="none" w:sz="0" w:space="0" w:color="auto"/>
        <w:left w:val="none" w:sz="0" w:space="0" w:color="auto"/>
        <w:bottom w:val="none" w:sz="0" w:space="0" w:color="auto"/>
        <w:right w:val="none" w:sz="0" w:space="0" w:color="auto"/>
      </w:divBdr>
      <w:divsChild>
        <w:div w:id="1331561054">
          <w:marLeft w:val="0"/>
          <w:marRight w:val="0"/>
          <w:marTop w:val="0"/>
          <w:marBottom w:val="0"/>
          <w:divBdr>
            <w:top w:val="none" w:sz="0" w:space="0" w:color="auto"/>
            <w:left w:val="none" w:sz="0" w:space="0" w:color="auto"/>
            <w:bottom w:val="none" w:sz="0" w:space="0" w:color="auto"/>
            <w:right w:val="none" w:sz="0" w:space="0" w:color="auto"/>
          </w:divBdr>
          <w:divsChild>
            <w:div w:id="1782258181">
              <w:marLeft w:val="0"/>
              <w:marRight w:val="0"/>
              <w:marTop w:val="0"/>
              <w:marBottom w:val="0"/>
              <w:divBdr>
                <w:top w:val="none" w:sz="0" w:space="0" w:color="auto"/>
                <w:left w:val="none" w:sz="0" w:space="0" w:color="auto"/>
                <w:bottom w:val="none" w:sz="0" w:space="0" w:color="auto"/>
                <w:right w:val="none" w:sz="0" w:space="0" w:color="auto"/>
              </w:divBdr>
              <w:divsChild>
                <w:div w:id="171129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778643">
      <w:bodyDiv w:val="1"/>
      <w:marLeft w:val="0"/>
      <w:marRight w:val="0"/>
      <w:marTop w:val="0"/>
      <w:marBottom w:val="0"/>
      <w:divBdr>
        <w:top w:val="none" w:sz="0" w:space="0" w:color="auto"/>
        <w:left w:val="none" w:sz="0" w:space="0" w:color="auto"/>
        <w:bottom w:val="none" w:sz="0" w:space="0" w:color="auto"/>
        <w:right w:val="none" w:sz="0" w:space="0" w:color="auto"/>
      </w:divBdr>
      <w:divsChild>
        <w:div w:id="1563783855">
          <w:marLeft w:val="0"/>
          <w:marRight w:val="0"/>
          <w:marTop w:val="0"/>
          <w:marBottom w:val="0"/>
          <w:divBdr>
            <w:top w:val="none" w:sz="0" w:space="0" w:color="auto"/>
            <w:left w:val="none" w:sz="0" w:space="0" w:color="auto"/>
            <w:bottom w:val="none" w:sz="0" w:space="0" w:color="auto"/>
            <w:right w:val="none" w:sz="0" w:space="0" w:color="auto"/>
          </w:divBdr>
          <w:divsChild>
            <w:div w:id="392045439">
              <w:marLeft w:val="0"/>
              <w:marRight w:val="0"/>
              <w:marTop w:val="0"/>
              <w:marBottom w:val="0"/>
              <w:divBdr>
                <w:top w:val="none" w:sz="0" w:space="0" w:color="auto"/>
                <w:left w:val="none" w:sz="0" w:space="0" w:color="auto"/>
                <w:bottom w:val="none" w:sz="0" w:space="0" w:color="auto"/>
                <w:right w:val="none" w:sz="0" w:space="0" w:color="auto"/>
              </w:divBdr>
            </w:div>
            <w:div w:id="646012244">
              <w:marLeft w:val="0"/>
              <w:marRight w:val="0"/>
              <w:marTop w:val="0"/>
              <w:marBottom w:val="0"/>
              <w:divBdr>
                <w:top w:val="none" w:sz="0" w:space="0" w:color="auto"/>
                <w:left w:val="none" w:sz="0" w:space="0" w:color="auto"/>
                <w:bottom w:val="none" w:sz="0" w:space="0" w:color="auto"/>
                <w:right w:val="none" w:sz="0" w:space="0" w:color="auto"/>
              </w:divBdr>
            </w:div>
            <w:div w:id="2064063030">
              <w:marLeft w:val="0"/>
              <w:marRight w:val="0"/>
              <w:marTop w:val="0"/>
              <w:marBottom w:val="0"/>
              <w:divBdr>
                <w:top w:val="none" w:sz="0" w:space="0" w:color="auto"/>
                <w:left w:val="none" w:sz="0" w:space="0" w:color="auto"/>
                <w:bottom w:val="none" w:sz="0" w:space="0" w:color="auto"/>
                <w:right w:val="none" w:sz="0" w:space="0" w:color="auto"/>
              </w:divBdr>
            </w:div>
            <w:div w:id="208752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73204">
      <w:bodyDiv w:val="1"/>
      <w:marLeft w:val="0"/>
      <w:marRight w:val="0"/>
      <w:marTop w:val="0"/>
      <w:marBottom w:val="0"/>
      <w:divBdr>
        <w:top w:val="none" w:sz="0" w:space="0" w:color="auto"/>
        <w:left w:val="none" w:sz="0" w:space="0" w:color="auto"/>
        <w:bottom w:val="none" w:sz="0" w:space="0" w:color="auto"/>
        <w:right w:val="none" w:sz="0" w:space="0" w:color="auto"/>
      </w:divBdr>
      <w:divsChild>
        <w:div w:id="1602837125">
          <w:marLeft w:val="0"/>
          <w:marRight w:val="0"/>
          <w:marTop w:val="0"/>
          <w:marBottom w:val="0"/>
          <w:divBdr>
            <w:top w:val="none" w:sz="0" w:space="0" w:color="auto"/>
            <w:left w:val="none" w:sz="0" w:space="0" w:color="auto"/>
            <w:bottom w:val="none" w:sz="0" w:space="0" w:color="auto"/>
            <w:right w:val="none" w:sz="0" w:space="0" w:color="auto"/>
          </w:divBdr>
          <w:divsChild>
            <w:div w:id="14000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6129">
      <w:bodyDiv w:val="1"/>
      <w:marLeft w:val="0"/>
      <w:marRight w:val="0"/>
      <w:marTop w:val="0"/>
      <w:marBottom w:val="0"/>
      <w:divBdr>
        <w:top w:val="none" w:sz="0" w:space="0" w:color="auto"/>
        <w:left w:val="none" w:sz="0" w:space="0" w:color="auto"/>
        <w:bottom w:val="none" w:sz="0" w:space="0" w:color="auto"/>
        <w:right w:val="none" w:sz="0" w:space="0" w:color="auto"/>
      </w:divBdr>
      <w:divsChild>
        <w:div w:id="949319403">
          <w:marLeft w:val="0"/>
          <w:marRight w:val="0"/>
          <w:marTop w:val="0"/>
          <w:marBottom w:val="0"/>
          <w:divBdr>
            <w:top w:val="none" w:sz="0" w:space="0" w:color="auto"/>
            <w:left w:val="none" w:sz="0" w:space="0" w:color="auto"/>
            <w:bottom w:val="none" w:sz="0" w:space="0" w:color="auto"/>
            <w:right w:val="none" w:sz="0" w:space="0" w:color="auto"/>
          </w:divBdr>
          <w:divsChild>
            <w:div w:id="179243912">
              <w:marLeft w:val="0"/>
              <w:marRight w:val="0"/>
              <w:marTop w:val="0"/>
              <w:marBottom w:val="0"/>
              <w:divBdr>
                <w:top w:val="none" w:sz="0" w:space="0" w:color="auto"/>
                <w:left w:val="none" w:sz="0" w:space="0" w:color="auto"/>
                <w:bottom w:val="none" w:sz="0" w:space="0" w:color="auto"/>
                <w:right w:val="none" w:sz="0" w:space="0" w:color="auto"/>
              </w:divBdr>
            </w:div>
            <w:div w:id="288127395">
              <w:marLeft w:val="0"/>
              <w:marRight w:val="0"/>
              <w:marTop w:val="0"/>
              <w:marBottom w:val="0"/>
              <w:divBdr>
                <w:top w:val="none" w:sz="0" w:space="0" w:color="auto"/>
                <w:left w:val="none" w:sz="0" w:space="0" w:color="auto"/>
                <w:bottom w:val="none" w:sz="0" w:space="0" w:color="auto"/>
                <w:right w:val="none" w:sz="0" w:space="0" w:color="auto"/>
              </w:divBdr>
            </w:div>
            <w:div w:id="292103791">
              <w:marLeft w:val="0"/>
              <w:marRight w:val="0"/>
              <w:marTop w:val="0"/>
              <w:marBottom w:val="0"/>
              <w:divBdr>
                <w:top w:val="none" w:sz="0" w:space="0" w:color="auto"/>
                <w:left w:val="none" w:sz="0" w:space="0" w:color="auto"/>
                <w:bottom w:val="none" w:sz="0" w:space="0" w:color="auto"/>
                <w:right w:val="none" w:sz="0" w:space="0" w:color="auto"/>
              </w:divBdr>
            </w:div>
            <w:div w:id="313146032">
              <w:marLeft w:val="0"/>
              <w:marRight w:val="0"/>
              <w:marTop w:val="0"/>
              <w:marBottom w:val="0"/>
              <w:divBdr>
                <w:top w:val="none" w:sz="0" w:space="0" w:color="auto"/>
                <w:left w:val="none" w:sz="0" w:space="0" w:color="auto"/>
                <w:bottom w:val="none" w:sz="0" w:space="0" w:color="auto"/>
                <w:right w:val="none" w:sz="0" w:space="0" w:color="auto"/>
              </w:divBdr>
            </w:div>
            <w:div w:id="366685116">
              <w:marLeft w:val="0"/>
              <w:marRight w:val="0"/>
              <w:marTop w:val="0"/>
              <w:marBottom w:val="0"/>
              <w:divBdr>
                <w:top w:val="none" w:sz="0" w:space="0" w:color="auto"/>
                <w:left w:val="none" w:sz="0" w:space="0" w:color="auto"/>
                <w:bottom w:val="none" w:sz="0" w:space="0" w:color="auto"/>
                <w:right w:val="none" w:sz="0" w:space="0" w:color="auto"/>
              </w:divBdr>
            </w:div>
            <w:div w:id="497499557">
              <w:marLeft w:val="0"/>
              <w:marRight w:val="0"/>
              <w:marTop w:val="0"/>
              <w:marBottom w:val="0"/>
              <w:divBdr>
                <w:top w:val="none" w:sz="0" w:space="0" w:color="auto"/>
                <w:left w:val="none" w:sz="0" w:space="0" w:color="auto"/>
                <w:bottom w:val="none" w:sz="0" w:space="0" w:color="auto"/>
                <w:right w:val="none" w:sz="0" w:space="0" w:color="auto"/>
              </w:divBdr>
            </w:div>
            <w:div w:id="1227882575">
              <w:marLeft w:val="0"/>
              <w:marRight w:val="0"/>
              <w:marTop w:val="0"/>
              <w:marBottom w:val="0"/>
              <w:divBdr>
                <w:top w:val="none" w:sz="0" w:space="0" w:color="auto"/>
                <w:left w:val="none" w:sz="0" w:space="0" w:color="auto"/>
                <w:bottom w:val="none" w:sz="0" w:space="0" w:color="auto"/>
                <w:right w:val="none" w:sz="0" w:space="0" w:color="auto"/>
              </w:divBdr>
            </w:div>
            <w:div w:id="1393115221">
              <w:marLeft w:val="0"/>
              <w:marRight w:val="0"/>
              <w:marTop w:val="0"/>
              <w:marBottom w:val="0"/>
              <w:divBdr>
                <w:top w:val="none" w:sz="0" w:space="0" w:color="auto"/>
                <w:left w:val="none" w:sz="0" w:space="0" w:color="auto"/>
                <w:bottom w:val="none" w:sz="0" w:space="0" w:color="auto"/>
                <w:right w:val="none" w:sz="0" w:space="0" w:color="auto"/>
              </w:divBdr>
            </w:div>
            <w:div w:id="1494249850">
              <w:marLeft w:val="0"/>
              <w:marRight w:val="0"/>
              <w:marTop w:val="0"/>
              <w:marBottom w:val="0"/>
              <w:divBdr>
                <w:top w:val="none" w:sz="0" w:space="0" w:color="auto"/>
                <w:left w:val="none" w:sz="0" w:space="0" w:color="auto"/>
                <w:bottom w:val="none" w:sz="0" w:space="0" w:color="auto"/>
                <w:right w:val="none" w:sz="0" w:space="0" w:color="auto"/>
              </w:divBdr>
            </w:div>
            <w:div w:id="1635410384">
              <w:marLeft w:val="0"/>
              <w:marRight w:val="0"/>
              <w:marTop w:val="0"/>
              <w:marBottom w:val="0"/>
              <w:divBdr>
                <w:top w:val="none" w:sz="0" w:space="0" w:color="auto"/>
                <w:left w:val="none" w:sz="0" w:space="0" w:color="auto"/>
                <w:bottom w:val="none" w:sz="0" w:space="0" w:color="auto"/>
                <w:right w:val="none" w:sz="0" w:space="0" w:color="auto"/>
              </w:divBdr>
            </w:div>
            <w:div w:id="1648852355">
              <w:marLeft w:val="0"/>
              <w:marRight w:val="0"/>
              <w:marTop w:val="0"/>
              <w:marBottom w:val="0"/>
              <w:divBdr>
                <w:top w:val="none" w:sz="0" w:space="0" w:color="auto"/>
                <w:left w:val="none" w:sz="0" w:space="0" w:color="auto"/>
                <w:bottom w:val="none" w:sz="0" w:space="0" w:color="auto"/>
                <w:right w:val="none" w:sz="0" w:space="0" w:color="auto"/>
              </w:divBdr>
            </w:div>
            <w:div w:id="1854686435">
              <w:marLeft w:val="0"/>
              <w:marRight w:val="0"/>
              <w:marTop w:val="0"/>
              <w:marBottom w:val="0"/>
              <w:divBdr>
                <w:top w:val="none" w:sz="0" w:space="0" w:color="auto"/>
                <w:left w:val="none" w:sz="0" w:space="0" w:color="auto"/>
                <w:bottom w:val="none" w:sz="0" w:space="0" w:color="auto"/>
                <w:right w:val="none" w:sz="0" w:space="0" w:color="auto"/>
              </w:divBdr>
            </w:div>
            <w:div w:id="1940868007">
              <w:marLeft w:val="0"/>
              <w:marRight w:val="0"/>
              <w:marTop w:val="0"/>
              <w:marBottom w:val="0"/>
              <w:divBdr>
                <w:top w:val="none" w:sz="0" w:space="0" w:color="auto"/>
                <w:left w:val="none" w:sz="0" w:space="0" w:color="auto"/>
                <w:bottom w:val="none" w:sz="0" w:space="0" w:color="auto"/>
                <w:right w:val="none" w:sz="0" w:space="0" w:color="auto"/>
              </w:divBdr>
            </w:div>
            <w:div w:id="2092002199">
              <w:marLeft w:val="0"/>
              <w:marRight w:val="0"/>
              <w:marTop w:val="0"/>
              <w:marBottom w:val="0"/>
              <w:divBdr>
                <w:top w:val="none" w:sz="0" w:space="0" w:color="auto"/>
                <w:left w:val="none" w:sz="0" w:space="0" w:color="auto"/>
                <w:bottom w:val="none" w:sz="0" w:space="0" w:color="auto"/>
                <w:right w:val="none" w:sz="0" w:space="0" w:color="auto"/>
              </w:divBdr>
            </w:div>
            <w:div w:id="21024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9438">
      <w:bodyDiv w:val="1"/>
      <w:marLeft w:val="0"/>
      <w:marRight w:val="0"/>
      <w:marTop w:val="0"/>
      <w:marBottom w:val="0"/>
      <w:divBdr>
        <w:top w:val="none" w:sz="0" w:space="0" w:color="auto"/>
        <w:left w:val="none" w:sz="0" w:space="0" w:color="auto"/>
        <w:bottom w:val="none" w:sz="0" w:space="0" w:color="auto"/>
        <w:right w:val="none" w:sz="0" w:space="0" w:color="auto"/>
      </w:divBdr>
      <w:divsChild>
        <w:div w:id="1352343142">
          <w:marLeft w:val="0"/>
          <w:marRight w:val="0"/>
          <w:marTop w:val="0"/>
          <w:marBottom w:val="0"/>
          <w:divBdr>
            <w:top w:val="none" w:sz="0" w:space="0" w:color="auto"/>
            <w:left w:val="none" w:sz="0" w:space="0" w:color="auto"/>
            <w:bottom w:val="none" w:sz="0" w:space="0" w:color="auto"/>
            <w:right w:val="none" w:sz="0" w:space="0" w:color="auto"/>
          </w:divBdr>
          <w:divsChild>
            <w:div w:id="11605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44226">
      <w:bodyDiv w:val="1"/>
      <w:marLeft w:val="0"/>
      <w:marRight w:val="0"/>
      <w:marTop w:val="0"/>
      <w:marBottom w:val="0"/>
      <w:divBdr>
        <w:top w:val="none" w:sz="0" w:space="0" w:color="auto"/>
        <w:left w:val="none" w:sz="0" w:space="0" w:color="auto"/>
        <w:bottom w:val="none" w:sz="0" w:space="0" w:color="auto"/>
        <w:right w:val="none" w:sz="0" w:space="0" w:color="auto"/>
      </w:divBdr>
    </w:div>
    <w:div w:id="1437480098">
      <w:bodyDiv w:val="1"/>
      <w:marLeft w:val="0"/>
      <w:marRight w:val="0"/>
      <w:marTop w:val="0"/>
      <w:marBottom w:val="0"/>
      <w:divBdr>
        <w:top w:val="none" w:sz="0" w:space="0" w:color="auto"/>
        <w:left w:val="none" w:sz="0" w:space="0" w:color="auto"/>
        <w:bottom w:val="none" w:sz="0" w:space="0" w:color="auto"/>
        <w:right w:val="none" w:sz="0" w:space="0" w:color="auto"/>
      </w:divBdr>
      <w:divsChild>
        <w:div w:id="866482533">
          <w:marLeft w:val="0"/>
          <w:marRight w:val="0"/>
          <w:marTop w:val="0"/>
          <w:marBottom w:val="0"/>
          <w:divBdr>
            <w:top w:val="none" w:sz="0" w:space="0" w:color="auto"/>
            <w:left w:val="none" w:sz="0" w:space="0" w:color="auto"/>
            <w:bottom w:val="none" w:sz="0" w:space="0" w:color="auto"/>
            <w:right w:val="none" w:sz="0" w:space="0" w:color="auto"/>
          </w:divBdr>
          <w:divsChild>
            <w:div w:id="1269241845">
              <w:marLeft w:val="0"/>
              <w:marRight w:val="0"/>
              <w:marTop w:val="0"/>
              <w:marBottom w:val="0"/>
              <w:divBdr>
                <w:top w:val="none" w:sz="0" w:space="0" w:color="auto"/>
                <w:left w:val="none" w:sz="0" w:space="0" w:color="auto"/>
                <w:bottom w:val="none" w:sz="0" w:space="0" w:color="auto"/>
                <w:right w:val="none" w:sz="0" w:space="0" w:color="auto"/>
              </w:divBdr>
              <w:divsChild>
                <w:div w:id="1414938177">
                  <w:marLeft w:val="0"/>
                  <w:marRight w:val="0"/>
                  <w:marTop w:val="0"/>
                  <w:marBottom w:val="0"/>
                  <w:divBdr>
                    <w:top w:val="none" w:sz="0" w:space="0" w:color="auto"/>
                    <w:left w:val="none" w:sz="0" w:space="0" w:color="auto"/>
                    <w:bottom w:val="none" w:sz="0" w:space="0" w:color="auto"/>
                    <w:right w:val="none" w:sz="0" w:space="0" w:color="auto"/>
                  </w:divBdr>
                  <w:divsChild>
                    <w:div w:id="271089565">
                      <w:marLeft w:val="0"/>
                      <w:marRight w:val="0"/>
                      <w:marTop w:val="0"/>
                      <w:marBottom w:val="0"/>
                      <w:divBdr>
                        <w:top w:val="none" w:sz="0" w:space="0" w:color="auto"/>
                        <w:left w:val="none" w:sz="0" w:space="0" w:color="auto"/>
                        <w:bottom w:val="none" w:sz="0" w:space="0" w:color="auto"/>
                        <w:right w:val="none" w:sz="0" w:space="0" w:color="auto"/>
                      </w:divBdr>
                      <w:divsChild>
                        <w:div w:id="1196692955">
                          <w:marLeft w:val="0"/>
                          <w:marRight w:val="0"/>
                          <w:marTop w:val="0"/>
                          <w:marBottom w:val="0"/>
                          <w:divBdr>
                            <w:top w:val="none" w:sz="0" w:space="0" w:color="auto"/>
                            <w:left w:val="none" w:sz="0" w:space="0" w:color="auto"/>
                            <w:bottom w:val="none" w:sz="0" w:space="0" w:color="auto"/>
                            <w:right w:val="none" w:sz="0" w:space="0" w:color="auto"/>
                          </w:divBdr>
                          <w:divsChild>
                            <w:div w:id="57409664">
                              <w:marLeft w:val="0"/>
                              <w:marRight w:val="0"/>
                              <w:marTop w:val="0"/>
                              <w:marBottom w:val="0"/>
                              <w:divBdr>
                                <w:top w:val="none" w:sz="0" w:space="0" w:color="auto"/>
                                <w:left w:val="none" w:sz="0" w:space="0" w:color="auto"/>
                                <w:bottom w:val="none" w:sz="0" w:space="0" w:color="auto"/>
                                <w:right w:val="none" w:sz="0" w:space="0" w:color="auto"/>
                              </w:divBdr>
                              <w:divsChild>
                                <w:div w:id="1116751216">
                                  <w:marLeft w:val="0"/>
                                  <w:marRight w:val="0"/>
                                  <w:marTop w:val="0"/>
                                  <w:marBottom w:val="0"/>
                                  <w:divBdr>
                                    <w:top w:val="none" w:sz="0" w:space="0" w:color="auto"/>
                                    <w:left w:val="none" w:sz="0" w:space="0" w:color="auto"/>
                                    <w:bottom w:val="none" w:sz="0" w:space="0" w:color="auto"/>
                                    <w:right w:val="none" w:sz="0" w:space="0" w:color="auto"/>
                                  </w:divBdr>
                                  <w:divsChild>
                                    <w:div w:id="1715077926">
                                      <w:marLeft w:val="0"/>
                                      <w:marRight w:val="0"/>
                                      <w:marTop w:val="0"/>
                                      <w:marBottom w:val="0"/>
                                      <w:divBdr>
                                        <w:top w:val="none" w:sz="0" w:space="0" w:color="auto"/>
                                        <w:left w:val="none" w:sz="0" w:space="0" w:color="auto"/>
                                        <w:bottom w:val="none" w:sz="0" w:space="0" w:color="auto"/>
                                        <w:right w:val="none" w:sz="0" w:space="0" w:color="auto"/>
                                      </w:divBdr>
                                      <w:divsChild>
                                        <w:div w:id="277107093">
                                          <w:marLeft w:val="0"/>
                                          <w:marRight w:val="0"/>
                                          <w:marTop w:val="0"/>
                                          <w:marBottom w:val="0"/>
                                          <w:divBdr>
                                            <w:top w:val="none" w:sz="0" w:space="0" w:color="auto"/>
                                            <w:left w:val="none" w:sz="0" w:space="0" w:color="auto"/>
                                            <w:bottom w:val="none" w:sz="0" w:space="0" w:color="auto"/>
                                            <w:right w:val="none" w:sz="0" w:space="0" w:color="auto"/>
                                          </w:divBdr>
                                          <w:divsChild>
                                            <w:div w:id="1180662730">
                                              <w:marLeft w:val="0"/>
                                              <w:marRight w:val="0"/>
                                              <w:marTop w:val="0"/>
                                              <w:marBottom w:val="0"/>
                                              <w:divBdr>
                                                <w:top w:val="none" w:sz="0" w:space="0" w:color="auto"/>
                                                <w:left w:val="none" w:sz="0" w:space="0" w:color="auto"/>
                                                <w:bottom w:val="none" w:sz="0" w:space="0" w:color="auto"/>
                                                <w:right w:val="none" w:sz="0" w:space="0" w:color="auto"/>
                                              </w:divBdr>
                                              <w:divsChild>
                                                <w:div w:id="826244760">
                                                  <w:marLeft w:val="0"/>
                                                  <w:marRight w:val="0"/>
                                                  <w:marTop w:val="0"/>
                                                  <w:marBottom w:val="0"/>
                                                  <w:divBdr>
                                                    <w:top w:val="none" w:sz="0" w:space="0" w:color="auto"/>
                                                    <w:left w:val="none" w:sz="0" w:space="0" w:color="auto"/>
                                                    <w:bottom w:val="none" w:sz="0" w:space="0" w:color="auto"/>
                                                    <w:right w:val="none" w:sz="0" w:space="0" w:color="auto"/>
                                                  </w:divBdr>
                                                  <w:divsChild>
                                                    <w:div w:id="1051734701">
                                                      <w:marLeft w:val="0"/>
                                                      <w:marRight w:val="0"/>
                                                      <w:marTop w:val="0"/>
                                                      <w:marBottom w:val="0"/>
                                                      <w:divBdr>
                                                        <w:top w:val="none" w:sz="0" w:space="0" w:color="auto"/>
                                                        <w:left w:val="none" w:sz="0" w:space="0" w:color="auto"/>
                                                        <w:bottom w:val="none" w:sz="0" w:space="0" w:color="auto"/>
                                                        <w:right w:val="none" w:sz="0" w:space="0" w:color="auto"/>
                                                      </w:divBdr>
                                                      <w:divsChild>
                                                        <w:div w:id="1506897332">
                                                          <w:marLeft w:val="0"/>
                                                          <w:marRight w:val="0"/>
                                                          <w:marTop w:val="0"/>
                                                          <w:marBottom w:val="0"/>
                                                          <w:divBdr>
                                                            <w:top w:val="none" w:sz="0" w:space="0" w:color="auto"/>
                                                            <w:left w:val="none" w:sz="0" w:space="0" w:color="auto"/>
                                                            <w:bottom w:val="none" w:sz="0" w:space="0" w:color="auto"/>
                                                            <w:right w:val="none" w:sz="0" w:space="0" w:color="auto"/>
                                                          </w:divBdr>
                                                          <w:divsChild>
                                                            <w:div w:id="64312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57141548">
      <w:bodyDiv w:val="1"/>
      <w:marLeft w:val="0"/>
      <w:marRight w:val="0"/>
      <w:marTop w:val="0"/>
      <w:marBottom w:val="0"/>
      <w:divBdr>
        <w:top w:val="none" w:sz="0" w:space="0" w:color="auto"/>
        <w:left w:val="none" w:sz="0" w:space="0" w:color="auto"/>
        <w:bottom w:val="none" w:sz="0" w:space="0" w:color="auto"/>
        <w:right w:val="none" w:sz="0" w:space="0" w:color="auto"/>
      </w:divBdr>
      <w:divsChild>
        <w:div w:id="270362096">
          <w:marLeft w:val="0"/>
          <w:marRight w:val="0"/>
          <w:marTop w:val="0"/>
          <w:marBottom w:val="0"/>
          <w:divBdr>
            <w:top w:val="none" w:sz="0" w:space="0" w:color="auto"/>
            <w:left w:val="none" w:sz="0" w:space="0" w:color="auto"/>
            <w:bottom w:val="none" w:sz="0" w:space="0" w:color="auto"/>
            <w:right w:val="none" w:sz="0" w:space="0" w:color="auto"/>
          </w:divBdr>
          <w:divsChild>
            <w:div w:id="135073176">
              <w:marLeft w:val="0"/>
              <w:marRight w:val="0"/>
              <w:marTop w:val="0"/>
              <w:marBottom w:val="0"/>
              <w:divBdr>
                <w:top w:val="none" w:sz="0" w:space="0" w:color="auto"/>
                <w:left w:val="none" w:sz="0" w:space="0" w:color="auto"/>
                <w:bottom w:val="none" w:sz="0" w:space="0" w:color="auto"/>
                <w:right w:val="none" w:sz="0" w:space="0" w:color="auto"/>
              </w:divBdr>
            </w:div>
            <w:div w:id="192152871">
              <w:marLeft w:val="0"/>
              <w:marRight w:val="0"/>
              <w:marTop w:val="0"/>
              <w:marBottom w:val="0"/>
              <w:divBdr>
                <w:top w:val="none" w:sz="0" w:space="0" w:color="auto"/>
                <w:left w:val="none" w:sz="0" w:space="0" w:color="auto"/>
                <w:bottom w:val="none" w:sz="0" w:space="0" w:color="auto"/>
                <w:right w:val="none" w:sz="0" w:space="0" w:color="auto"/>
              </w:divBdr>
            </w:div>
            <w:div w:id="296303197">
              <w:marLeft w:val="0"/>
              <w:marRight w:val="0"/>
              <w:marTop w:val="0"/>
              <w:marBottom w:val="0"/>
              <w:divBdr>
                <w:top w:val="none" w:sz="0" w:space="0" w:color="auto"/>
                <w:left w:val="none" w:sz="0" w:space="0" w:color="auto"/>
                <w:bottom w:val="none" w:sz="0" w:space="0" w:color="auto"/>
                <w:right w:val="none" w:sz="0" w:space="0" w:color="auto"/>
              </w:divBdr>
            </w:div>
            <w:div w:id="322323341">
              <w:marLeft w:val="0"/>
              <w:marRight w:val="0"/>
              <w:marTop w:val="0"/>
              <w:marBottom w:val="0"/>
              <w:divBdr>
                <w:top w:val="none" w:sz="0" w:space="0" w:color="auto"/>
                <w:left w:val="none" w:sz="0" w:space="0" w:color="auto"/>
                <w:bottom w:val="none" w:sz="0" w:space="0" w:color="auto"/>
                <w:right w:val="none" w:sz="0" w:space="0" w:color="auto"/>
              </w:divBdr>
            </w:div>
            <w:div w:id="384331331">
              <w:marLeft w:val="0"/>
              <w:marRight w:val="0"/>
              <w:marTop w:val="0"/>
              <w:marBottom w:val="0"/>
              <w:divBdr>
                <w:top w:val="none" w:sz="0" w:space="0" w:color="auto"/>
                <w:left w:val="none" w:sz="0" w:space="0" w:color="auto"/>
                <w:bottom w:val="none" w:sz="0" w:space="0" w:color="auto"/>
                <w:right w:val="none" w:sz="0" w:space="0" w:color="auto"/>
              </w:divBdr>
            </w:div>
            <w:div w:id="384449196">
              <w:marLeft w:val="0"/>
              <w:marRight w:val="0"/>
              <w:marTop w:val="0"/>
              <w:marBottom w:val="0"/>
              <w:divBdr>
                <w:top w:val="none" w:sz="0" w:space="0" w:color="auto"/>
                <w:left w:val="none" w:sz="0" w:space="0" w:color="auto"/>
                <w:bottom w:val="none" w:sz="0" w:space="0" w:color="auto"/>
                <w:right w:val="none" w:sz="0" w:space="0" w:color="auto"/>
              </w:divBdr>
            </w:div>
            <w:div w:id="467010955">
              <w:marLeft w:val="0"/>
              <w:marRight w:val="0"/>
              <w:marTop w:val="0"/>
              <w:marBottom w:val="0"/>
              <w:divBdr>
                <w:top w:val="none" w:sz="0" w:space="0" w:color="auto"/>
                <w:left w:val="none" w:sz="0" w:space="0" w:color="auto"/>
                <w:bottom w:val="none" w:sz="0" w:space="0" w:color="auto"/>
                <w:right w:val="none" w:sz="0" w:space="0" w:color="auto"/>
              </w:divBdr>
            </w:div>
            <w:div w:id="474109593">
              <w:marLeft w:val="0"/>
              <w:marRight w:val="0"/>
              <w:marTop w:val="0"/>
              <w:marBottom w:val="0"/>
              <w:divBdr>
                <w:top w:val="none" w:sz="0" w:space="0" w:color="auto"/>
                <w:left w:val="none" w:sz="0" w:space="0" w:color="auto"/>
                <w:bottom w:val="none" w:sz="0" w:space="0" w:color="auto"/>
                <w:right w:val="none" w:sz="0" w:space="0" w:color="auto"/>
              </w:divBdr>
            </w:div>
            <w:div w:id="506213719">
              <w:marLeft w:val="0"/>
              <w:marRight w:val="0"/>
              <w:marTop w:val="0"/>
              <w:marBottom w:val="0"/>
              <w:divBdr>
                <w:top w:val="none" w:sz="0" w:space="0" w:color="auto"/>
                <w:left w:val="none" w:sz="0" w:space="0" w:color="auto"/>
                <w:bottom w:val="none" w:sz="0" w:space="0" w:color="auto"/>
                <w:right w:val="none" w:sz="0" w:space="0" w:color="auto"/>
              </w:divBdr>
            </w:div>
            <w:div w:id="589852740">
              <w:marLeft w:val="0"/>
              <w:marRight w:val="0"/>
              <w:marTop w:val="0"/>
              <w:marBottom w:val="0"/>
              <w:divBdr>
                <w:top w:val="none" w:sz="0" w:space="0" w:color="auto"/>
                <w:left w:val="none" w:sz="0" w:space="0" w:color="auto"/>
                <w:bottom w:val="none" w:sz="0" w:space="0" w:color="auto"/>
                <w:right w:val="none" w:sz="0" w:space="0" w:color="auto"/>
              </w:divBdr>
            </w:div>
            <w:div w:id="624191692">
              <w:marLeft w:val="0"/>
              <w:marRight w:val="0"/>
              <w:marTop w:val="0"/>
              <w:marBottom w:val="0"/>
              <w:divBdr>
                <w:top w:val="none" w:sz="0" w:space="0" w:color="auto"/>
                <w:left w:val="none" w:sz="0" w:space="0" w:color="auto"/>
                <w:bottom w:val="none" w:sz="0" w:space="0" w:color="auto"/>
                <w:right w:val="none" w:sz="0" w:space="0" w:color="auto"/>
              </w:divBdr>
            </w:div>
            <w:div w:id="780802127">
              <w:marLeft w:val="0"/>
              <w:marRight w:val="0"/>
              <w:marTop w:val="0"/>
              <w:marBottom w:val="0"/>
              <w:divBdr>
                <w:top w:val="none" w:sz="0" w:space="0" w:color="auto"/>
                <w:left w:val="none" w:sz="0" w:space="0" w:color="auto"/>
                <w:bottom w:val="none" w:sz="0" w:space="0" w:color="auto"/>
                <w:right w:val="none" w:sz="0" w:space="0" w:color="auto"/>
              </w:divBdr>
            </w:div>
            <w:div w:id="864753581">
              <w:marLeft w:val="0"/>
              <w:marRight w:val="0"/>
              <w:marTop w:val="0"/>
              <w:marBottom w:val="0"/>
              <w:divBdr>
                <w:top w:val="none" w:sz="0" w:space="0" w:color="auto"/>
                <w:left w:val="none" w:sz="0" w:space="0" w:color="auto"/>
                <w:bottom w:val="none" w:sz="0" w:space="0" w:color="auto"/>
                <w:right w:val="none" w:sz="0" w:space="0" w:color="auto"/>
              </w:divBdr>
            </w:div>
            <w:div w:id="1231770328">
              <w:marLeft w:val="0"/>
              <w:marRight w:val="0"/>
              <w:marTop w:val="0"/>
              <w:marBottom w:val="0"/>
              <w:divBdr>
                <w:top w:val="none" w:sz="0" w:space="0" w:color="auto"/>
                <w:left w:val="none" w:sz="0" w:space="0" w:color="auto"/>
                <w:bottom w:val="none" w:sz="0" w:space="0" w:color="auto"/>
                <w:right w:val="none" w:sz="0" w:space="0" w:color="auto"/>
              </w:divBdr>
            </w:div>
            <w:div w:id="1335378454">
              <w:marLeft w:val="0"/>
              <w:marRight w:val="0"/>
              <w:marTop w:val="0"/>
              <w:marBottom w:val="0"/>
              <w:divBdr>
                <w:top w:val="none" w:sz="0" w:space="0" w:color="auto"/>
                <w:left w:val="none" w:sz="0" w:space="0" w:color="auto"/>
                <w:bottom w:val="none" w:sz="0" w:space="0" w:color="auto"/>
                <w:right w:val="none" w:sz="0" w:space="0" w:color="auto"/>
              </w:divBdr>
            </w:div>
            <w:div w:id="1455636257">
              <w:marLeft w:val="0"/>
              <w:marRight w:val="0"/>
              <w:marTop w:val="0"/>
              <w:marBottom w:val="0"/>
              <w:divBdr>
                <w:top w:val="none" w:sz="0" w:space="0" w:color="auto"/>
                <w:left w:val="none" w:sz="0" w:space="0" w:color="auto"/>
                <w:bottom w:val="none" w:sz="0" w:space="0" w:color="auto"/>
                <w:right w:val="none" w:sz="0" w:space="0" w:color="auto"/>
              </w:divBdr>
            </w:div>
            <w:div w:id="1461724133">
              <w:marLeft w:val="0"/>
              <w:marRight w:val="0"/>
              <w:marTop w:val="0"/>
              <w:marBottom w:val="0"/>
              <w:divBdr>
                <w:top w:val="none" w:sz="0" w:space="0" w:color="auto"/>
                <w:left w:val="none" w:sz="0" w:space="0" w:color="auto"/>
                <w:bottom w:val="none" w:sz="0" w:space="0" w:color="auto"/>
                <w:right w:val="none" w:sz="0" w:space="0" w:color="auto"/>
              </w:divBdr>
            </w:div>
            <w:div w:id="1466855122">
              <w:marLeft w:val="0"/>
              <w:marRight w:val="0"/>
              <w:marTop w:val="0"/>
              <w:marBottom w:val="0"/>
              <w:divBdr>
                <w:top w:val="none" w:sz="0" w:space="0" w:color="auto"/>
                <w:left w:val="none" w:sz="0" w:space="0" w:color="auto"/>
                <w:bottom w:val="none" w:sz="0" w:space="0" w:color="auto"/>
                <w:right w:val="none" w:sz="0" w:space="0" w:color="auto"/>
              </w:divBdr>
            </w:div>
            <w:div w:id="1490562217">
              <w:marLeft w:val="0"/>
              <w:marRight w:val="0"/>
              <w:marTop w:val="0"/>
              <w:marBottom w:val="0"/>
              <w:divBdr>
                <w:top w:val="none" w:sz="0" w:space="0" w:color="auto"/>
                <w:left w:val="none" w:sz="0" w:space="0" w:color="auto"/>
                <w:bottom w:val="none" w:sz="0" w:space="0" w:color="auto"/>
                <w:right w:val="none" w:sz="0" w:space="0" w:color="auto"/>
              </w:divBdr>
            </w:div>
            <w:div w:id="1714231667">
              <w:marLeft w:val="0"/>
              <w:marRight w:val="0"/>
              <w:marTop w:val="0"/>
              <w:marBottom w:val="0"/>
              <w:divBdr>
                <w:top w:val="none" w:sz="0" w:space="0" w:color="auto"/>
                <w:left w:val="none" w:sz="0" w:space="0" w:color="auto"/>
                <w:bottom w:val="none" w:sz="0" w:space="0" w:color="auto"/>
                <w:right w:val="none" w:sz="0" w:space="0" w:color="auto"/>
              </w:divBdr>
            </w:div>
            <w:div w:id="1717774119">
              <w:marLeft w:val="0"/>
              <w:marRight w:val="0"/>
              <w:marTop w:val="0"/>
              <w:marBottom w:val="0"/>
              <w:divBdr>
                <w:top w:val="none" w:sz="0" w:space="0" w:color="auto"/>
                <w:left w:val="none" w:sz="0" w:space="0" w:color="auto"/>
                <w:bottom w:val="none" w:sz="0" w:space="0" w:color="auto"/>
                <w:right w:val="none" w:sz="0" w:space="0" w:color="auto"/>
              </w:divBdr>
            </w:div>
            <w:div w:id="1800537172">
              <w:marLeft w:val="0"/>
              <w:marRight w:val="0"/>
              <w:marTop w:val="0"/>
              <w:marBottom w:val="0"/>
              <w:divBdr>
                <w:top w:val="none" w:sz="0" w:space="0" w:color="auto"/>
                <w:left w:val="none" w:sz="0" w:space="0" w:color="auto"/>
                <w:bottom w:val="none" w:sz="0" w:space="0" w:color="auto"/>
                <w:right w:val="none" w:sz="0" w:space="0" w:color="auto"/>
              </w:divBdr>
            </w:div>
            <w:div w:id="18889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51932">
      <w:bodyDiv w:val="1"/>
      <w:marLeft w:val="0"/>
      <w:marRight w:val="0"/>
      <w:marTop w:val="0"/>
      <w:marBottom w:val="0"/>
      <w:divBdr>
        <w:top w:val="none" w:sz="0" w:space="0" w:color="auto"/>
        <w:left w:val="none" w:sz="0" w:space="0" w:color="auto"/>
        <w:bottom w:val="none" w:sz="0" w:space="0" w:color="auto"/>
        <w:right w:val="none" w:sz="0" w:space="0" w:color="auto"/>
      </w:divBdr>
      <w:divsChild>
        <w:div w:id="529149233">
          <w:marLeft w:val="0"/>
          <w:marRight w:val="0"/>
          <w:marTop w:val="0"/>
          <w:marBottom w:val="0"/>
          <w:divBdr>
            <w:top w:val="none" w:sz="0" w:space="0" w:color="auto"/>
            <w:left w:val="none" w:sz="0" w:space="0" w:color="auto"/>
            <w:bottom w:val="none" w:sz="0" w:space="0" w:color="auto"/>
            <w:right w:val="none" w:sz="0" w:space="0" w:color="auto"/>
          </w:divBdr>
          <w:divsChild>
            <w:div w:id="647713418">
              <w:marLeft w:val="0"/>
              <w:marRight w:val="0"/>
              <w:marTop w:val="0"/>
              <w:marBottom w:val="0"/>
              <w:divBdr>
                <w:top w:val="none" w:sz="0" w:space="0" w:color="auto"/>
                <w:left w:val="none" w:sz="0" w:space="0" w:color="auto"/>
                <w:bottom w:val="none" w:sz="0" w:space="0" w:color="auto"/>
                <w:right w:val="none" w:sz="0" w:space="0" w:color="auto"/>
              </w:divBdr>
              <w:divsChild>
                <w:div w:id="1485462926">
                  <w:marLeft w:val="0"/>
                  <w:marRight w:val="0"/>
                  <w:marTop w:val="0"/>
                  <w:marBottom w:val="0"/>
                  <w:divBdr>
                    <w:top w:val="none" w:sz="0" w:space="0" w:color="auto"/>
                    <w:left w:val="none" w:sz="0" w:space="0" w:color="auto"/>
                    <w:bottom w:val="none" w:sz="0" w:space="0" w:color="auto"/>
                    <w:right w:val="none" w:sz="0" w:space="0" w:color="auto"/>
                  </w:divBdr>
                  <w:divsChild>
                    <w:div w:id="925696209">
                      <w:marLeft w:val="0"/>
                      <w:marRight w:val="0"/>
                      <w:marTop w:val="0"/>
                      <w:marBottom w:val="0"/>
                      <w:divBdr>
                        <w:top w:val="none" w:sz="0" w:space="0" w:color="auto"/>
                        <w:left w:val="none" w:sz="0" w:space="0" w:color="auto"/>
                        <w:bottom w:val="none" w:sz="0" w:space="0" w:color="auto"/>
                        <w:right w:val="none" w:sz="0" w:space="0" w:color="auto"/>
                      </w:divBdr>
                      <w:divsChild>
                        <w:div w:id="1930458882">
                          <w:marLeft w:val="0"/>
                          <w:marRight w:val="0"/>
                          <w:marTop w:val="0"/>
                          <w:marBottom w:val="0"/>
                          <w:divBdr>
                            <w:top w:val="none" w:sz="0" w:space="0" w:color="auto"/>
                            <w:left w:val="none" w:sz="0" w:space="0" w:color="auto"/>
                            <w:bottom w:val="none" w:sz="0" w:space="0" w:color="auto"/>
                            <w:right w:val="none" w:sz="0" w:space="0" w:color="auto"/>
                          </w:divBdr>
                          <w:divsChild>
                            <w:div w:id="616644388">
                              <w:marLeft w:val="0"/>
                              <w:marRight w:val="0"/>
                              <w:marTop w:val="0"/>
                              <w:marBottom w:val="0"/>
                              <w:divBdr>
                                <w:top w:val="none" w:sz="0" w:space="0" w:color="auto"/>
                                <w:left w:val="none" w:sz="0" w:space="0" w:color="auto"/>
                                <w:bottom w:val="none" w:sz="0" w:space="0" w:color="auto"/>
                                <w:right w:val="none" w:sz="0" w:space="0" w:color="auto"/>
                              </w:divBdr>
                              <w:divsChild>
                                <w:div w:id="301544609">
                                  <w:marLeft w:val="0"/>
                                  <w:marRight w:val="0"/>
                                  <w:marTop w:val="0"/>
                                  <w:marBottom w:val="0"/>
                                  <w:divBdr>
                                    <w:top w:val="none" w:sz="0" w:space="0" w:color="auto"/>
                                    <w:left w:val="none" w:sz="0" w:space="0" w:color="auto"/>
                                    <w:bottom w:val="none" w:sz="0" w:space="0" w:color="auto"/>
                                    <w:right w:val="none" w:sz="0" w:space="0" w:color="auto"/>
                                  </w:divBdr>
                                  <w:divsChild>
                                    <w:div w:id="1520201342">
                                      <w:marLeft w:val="0"/>
                                      <w:marRight w:val="0"/>
                                      <w:marTop w:val="0"/>
                                      <w:marBottom w:val="0"/>
                                      <w:divBdr>
                                        <w:top w:val="none" w:sz="0" w:space="0" w:color="auto"/>
                                        <w:left w:val="none" w:sz="0" w:space="0" w:color="auto"/>
                                        <w:bottom w:val="none" w:sz="0" w:space="0" w:color="auto"/>
                                        <w:right w:val="none" w:sz="0" w:space="0" w:color="auto"/>
                                      </w:divBdr>
                                      <w:divsChild>
                                        <w:div w:id="168763737">
                                          <w:marLeft w:val="0"/>
                                          <w:marRight w:val="0"/>
                                          <w:marTop w:val="0"/>
                                          <w:marBottom w:val="0"/>
                                          <w:divBdr>
                                            <w:top w:val="none" w:sz="0" w:space="0" w:color="auto"/>
                                            <w:left w:val="none" w:sz="0" w:space="0" w:color="auto"/>
                                            <w:bottom w:val="none" w:sz="0" w:space="0" w:color="auto"/>
                                            <w:right w:val="none" w:sz="0" w:space="0" w:color="auto"/>
                                          </w:divBdr>
                                          <w:divsChild>
                                            <w:div w:id="2100523139">
                                              <w:marLeft w:val="0"/>
                                              <w:marRight w:val="0"/>
                                              <w:marTop w:val="0"/>
                                              <w:marBottom w:val="0"/>
                                              <w:divBdr>
                                                <w:top w:val="none" w:sz="0" w:space="0" w:color="auto"/>
                                                <w:left w:val="none" w:sz="0" w:space="0" w:color="auto"/>
                                                <w:bottom w:val="none" w:sz="0" w:space="0" w:color="auto"/>
                                                <w:right w:val="none" w:sz="0" w:space="0" w:color="auto"/>
                                              </w:divBdr>
                                              <w:divsChild>
                                                <w:div w:id="1928617240">
                                                  <w:marLeft w:val="0"/>
                                                  <w:marRight w:val="0"/>
                                                  <w:marTop w:val="0"/>
                                                  <w:marBottom w:val="0"/>
                                                  <w:divBdr>
                                                    <w:top w:val="none" w:sz="0" w:space="0" w:color="auto"/>
                                                    <w:left w:val="none" w:sz="0" w:space="0" w:color="auto"/>
                                                    <w:bottom w:val="none" w:sz="0" w:space="0" w:color="auto"/>
                                                    <w:right w:val="none" w:sz="0" w:space="0" w:color="auto"/>
                                                  </w:divBdr>
                                                  <w:divsChild>
                                                    <w:div w:id="1068847570">
                                                      <w:marLeft w:val="0"/>
                                                      <w:marRight w:val="0"/>
                                                      <w:marTop w:val="0"/>
                                                      <w:marBottom w:val="0"/>
                                                      <w:divBdr>
                                                        <w:top w:val="none" w:sz="0" w:space="0" w:color="auto"/>
                                                        <w:left w:val="none" w:sz="0" w:space="0" w:color="auto"/>
                                                        <w:bottom w:val="none" w:sz="0" w:space="0" w:color="auto"/>
                                                        <w:right w:val="none" w:sz="0" w:space="0" w:color="auto"/>
                                                      </w:divBdr>
                                                      <w:divsChild>
                                                        <w:div w:id="1486580665">
                                                          <w:marLeft w:val="0"/>
                                                          <w:marRight w:val="0"/>
                                                          <w:marTop w:val="0"/>
                                                          <w:marBottom w:val="0"/>
                                                          <w:divBdr>
                                                            <w:top w:val="none" w:sz="0" w:space="0" w:color="auto"/>
                                                            <w:left w:val="none" w:sz="0" w:space="0" w:color="auto"/>
                                                            <w:bottom w:val="none" w:sz="0" w:space="0" w:color="auto"/>
                                                            <w:right w:val="none" w:sz="0" w:space="0" w:color="auto"/>
                                                          </w:divBdr>
                                                          <w:divsChild>
                                                            <w:div w:id="144526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97012083">
      <w:bodyDiv w:val="1"/>
      <w:marLeft w:val="0"/>
      <w:marRight w:val="0"/>
      <w:marTop w:val="0"/>
      <w:marBottom w:val="0"/>
      <w:divBdr>
        <w:top w:val="none" w:sz="0" w:space="0" w:color="auto"/>
        <w:left w:val="none" w:sz="0" w:space="0" w:color="auto"/>
        <w:bottom w:val="none" w:sz="0" w:space="0" w:color="auto"/>
        <w:right w:val="none" w:sz="0" w:space="0" w:color="auto"/>
      </w:divBdr>
      <w:divsChild>
        <w:div w:id="1079790316">
          <w:marLeft w:val="0"/>
          <w:marRight w:val="0"/>
          <w:marTop w:val="0"/>
          <w:marBottom w:val="0"/>
          <w:divBdr>
            <w:top w:val="none" w:sz="0" w:space="0" w:color="auto"/>
            <w:left w:val="none" w:sz="0" w:space="0" w:color="auto"/>
            <w:bottom w:val="none" w:sz="0" w:space="0" w:color="auto"/>
            <w:right w:val="none" w:sz="0" w:space="0" w:color="auto"/>
          </w:divBdr>
          <w:divsChild>
            <w:div w:id="1323314124">
              <w:marLeft w:val="0"/>
              <w:marRight w:val="0"/>
              <w:marTop w:val="0"/>
              <w:marBottom w:val="0"/>
              <w:divBdr>
                <w:top w:val="none" w:sz="0" w:space="0" w:color="auto"/>
                <w:left w:val="none" w:sz="0" w:space="0" w:color="auto"/>
                <w:bottom w:val="none" w:sz="0" w:space="0" w:color="auto"/>
                <w:right w:val="none" w:sz="0" w:space="0" w:color="auto"/>
              </w:divBdr>
              <w:divsChild>
                <w:div w:id="39466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354994">
      <w:bodyDiv w:val="1"/>
      <w:marLeft w:val="0"/>
      <w:marRight w:val="0"/>
      <w:marTop w:val="0"/>
      <w:marBottom w:val="0"/>
      <w:divBdr>
        <w:top w:val="none" w:sz="0" w:space="0" w:color="auto"/>
        <w:left w:val="none" w:sz="0" w:space="0" w:color="auto"/>
        <w:bottom w:val="none" w:sz="0" w:space="0" w:color="auto"/>
        <w:right w:val="none" w:sz="0" w:space="0" w:color="auto"/>
      </w:divBdr>
    </w:div>
    <w:div w:id="1647202032">
      <w:bodyDiv w:val="1"/>
      <w:marLeft w:val="0"/>
      <w:marRight w:val="0"/>
      <w:marTop w:val="0"/>
      <w:marBottom w:val="0"/>
      <w:divBdr>
        <w:top w:val="none" w:sz="0" w:space="0" w:color="auto"/>
        <w:left w:val="none" w:sz="0" w:space="0" w:color="auto"/>
        <w:bottom w:val="none" w:sz="0" w:space="0" w:color="auto"/>
        <w:right w:val="none" w:sz="0" w:space="0" w:color="auto"/>
      </w:divBdr>
    </w:div>
    <w:div w:id="1649631713">
      <w:bodyDiv w:val="1"/>
      <w:marLeft w:val="0"/>
      <w:marRight w:val="0"/>
      <w:marTop w:val="0"/>
      <w:marBottom w:val="0"/>
      <w:divBdr>
        <w:top w:val="none" w:sz="0" w:space="0" w:color="auto"/>
        <w:left w:val="none" w:sz="0" w:space="0" w:color="auto"/>
        <w:bottom w:val="none" w:sz="0" w:space="0" w:color="auto"/>
        <w:right w:val="none" w:sz="0" w:space="0" w:color="auto"/>
      </w:divBdr>
      <w:divsChild>
        <w:div w:id="1602301998">
          <w:marLeft w:val="0"/>
          <w:marRight w:val="0"/>
          <w:marTop w:val="0"/>
          <w:marBottom w:val="0"/>
          <w:divBdr>
            <w:top w:val="none" w:sz="0" w:space="0" w:color="auto"/>
            <w:left w:val="none" w:sz="0" w:space="0" w:color="auto"/>
            <w:bottom w:val="none" w:sz="0" w:space="0" w:color="auto"/>
            <w:right w:val="none" w:sz="0" w:space="0" w:color="auto"/>
          </w:divBdr>
          <w:divsChild>
            <w:div w:id="163325897">
              <w:marLeft w:val="0"/>
              <w:marRight w:val="0"/>
              <w:marTop w:val="0"/>
              <w:marBottom w:val="0"/>
              <w:divBdr>
                <w:top w:val="none" w:sz="0" w:space="0" w:color="auto"/>
                <w:left w:val="none" w:sz="0" w:space="0" w:color="auto"/>
                <w:bottom w:val="none" w:sz="0" w:space="0" w:color="auto"/>
                <w:right w:val="none" w:sz="0" w:space="0" w:color="auto"/>
              </w:divBdr>
            </w:div>
            <w:div w:id="824512274">
              <w:marLeft w:val="0"/>
              <w:marRight w:val="0"/>
              <w:marTop w:val="0"/>
              <w:marBottom w:val="0"/>
              <w:divBdr>
                <w:top w:val="none" w:sz="0" w:space="0" w:color="auto"/>
                <w:left w:val="none" w:sz="0" w:space="0" w:color="auto"/>
                <w:bottom w:val="none" w:sz="0" w:space="0" w:color="auto"/>
                <w:right w:val="none" w:sz="0" w:space="0" w:color="auto"/>
              </w:divBdr>
            </w:div>
            <w:div w:id="873612722">
              <w:marLeft w:val="0"/>
              <w:marRight w:val="0"/>
              <w:marTop w:val="0"/>
              <w:marBottom w:val="0"/>
              <w:divBdr>
                <w:top w:val="none" w:sz="0" w:space="0" w:color="auto"/>
                <w:left w:val="none" w:sz="0" w:space="0" w:color="auto"/>
                <w:bottom w:val="none" w:sz="0" w:space="0" w:color="auto"/>
                <w:right w:val="none" w:sz="0" w:space="0" w:color="auto"/>
              </w:divBdr>
            </w:div>
            <w:div w:id="182505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94548">
      <w:bodyDiv w:val="1"/>
      <w:marLeft w:val="0"/>
      <w:marRight w:val="0"/>
      <w:marTop w:val="0"/>
      <w:marBottom w:val="0"/>
      <w:divBdr>
        <w:top w:val="none" w:sz="0" w:space="0" w:color="auto"/>
        <w:left w:val="none" w:sz="0" w:space="0" w:color="auto"/>
        <w:bottom w:val="none" w:sz="0" w:space="0" w:color="auto"/>
        <w:right w:val="none" w:sz="0" w:space="0" w:color="auto"/>
      </w:divBdr>
      <w:divsChild>
        <w:div w:id="832524640">
          <w:marLeft w:val="0"/>
          <w:marRight w:val="0"/>
          <w:marTop w:val="0"/>
          <w:marBottom w:val="0"/>
          <w:divBdr>
            <w:top w:val="none" w:sz="0" w:space="0" w:color="auto"/>
            <w:left w:val="none" w:sz="0" w:space="0" w:color="auto"/>
            <w:bottom w:val="none" w:sz="0" w:space="0" w:color="auto"/>
            <w:right w:val="none" w:sz="0" w:space="0" w:color="auto"/>
          </w:divBdr>
          <w:divsChild>
            <w:div w:id="24866257">
              <w:marLeft w:val="0"/>
              <w:marRight w:val="0"/>
              <w:marTop w:val="0"/>
              <w:marBottom w:val="0"/>
              <w:divBdr>
                <w:top w:val="none" w:sz="0" w:space="0" w:color="auto"/>
                <w:left w:val="none" w:sz="0" w:space="0" w:color="auto"/>
                <w:bottom w:val="none" w:sz="0" w:space="0" w:color="auto"/>
                <w:right w:val="none" w:sz="0" w:space="0" w:color="auto"/>
              </w:divBdr>
            </w:div>
            <w:div w:id="67772878">
              <w:marLeft w:val="0"/>
              <w:marRight w:val="0"/>
              <w:marTop w:val="0"/>
              <w:marBottom w:val="0"/>
              <w:divBdr>
                <w:top w:val="none" w:sz="0" w:space="0" w:color="auto"/>
                <w:left w:val="none" w:sz="0" w:space="0" w:color="auto"/>
                <w:bottom w:val="none" w:sz="0" w:space="0" w:color="auto"/>
                <w:right w:val="none" w:sz="0" w:space="0" w:color="auto"/>
              </w:divBdr>
            </w:div>
            <w:div w:id="107894590">
              <w:marLeft w:val="0"/>
              <w:marRight w:val="0"/>
              <w:marTop w:val="0"/>
              <w:marBottom w:val="0"/>
              <w:divBdr>
                <w:top w:val="none" w:sz="0" w:space="0" w:color="auto"/>
                <w:left w:val="none" w:sz="0" w:space="0" w:color="auto"/>
                <w:bottom w:val="none" w:sz="0" w:space="0" w:color="auto"/>
                <w:right w:val="none" w:sz="0" w:space="0" w:color="auto"/>
              </w:divBdr>
            </w:div>
            <w:div w:id="176577385">
              <w:marLeft w:val="0"/>
              <w:marRight w:val="0"/>
              <w:marTop w:val="0"/>
              <w:marBottom w:val="0"/>
              <w:divBdr>
                <w:top w:val="none" w:sz="0" w:space="0" w:color="auto"/>
                <w:left w:val="none" w:sz="0" w:space="0" w:color="auto"/>
                <w:bottom w:val="none" w:sz="0" w:space="0" w:color="auto"/>
                <w:right w:val="none" w:sz="0" w:space="0" w:color="auto"/>
              </w:divBdr>
            </w:div>
            <w:div w:id="194194569">
              <w:marLeft w:val="0"/>
              <w:marRight w:val="0"/>
              <w:marTop w:val="0"/>
              <w:marBottom w:val="0"/>
              <w:divBdr>
                <w:top w:val="none" w:sz="0" w:space="0" w:color="auto"/>
                <w:left w:val="none" w:sz="0" w:space="0" w:color="auto"/>
                <w:bottom w:val="none" w:sz="0" w:space="0" w:color="auto"/>
                <w:right w:val="none" w:sz="0" w:space="0" w:color="auto"/>
              </w:divBdr>
            </w:div>
            <w:div w:id="232354298">
              <w:marLeft w:val="0"/>
              <w:marRight w:val="0"/>
              <w:marTop w:val="0"/>
              <w:marBottom w:val="0"/>
              <w:divBdr>
                <w:top w:val="none" w:sz="0" w:space="0" w:color="auto"/>
                <w:left w:val="none" w:sz="0" w:space="0" w:color="auto"/>
                <w:bottom w:val="none" w:sz="0" w:space="0" w:color="auto"/>
                <w:right w:val="none" w:sz="0" w:space="0" w:color="auto"/>
              </w:divBdr>
            </w:div>
            <w:div w:id="239952472">
              <w:marLeft w:val="0"/>
              <w:marRight w:val="0"/>
              <w:marTop w:val="0"/>
              <w:marBottom w:val="0"/>
              <w:divBdr>
                <w:top w:val="none" w:sz="0" w:space="0" w:color="auto"/>
                <w:left w:val="none" w:sz="0" w:space="0" w:color="auto"/>
                <w:bottom w:val="none" w:sz="0" w:space="0" w:color="auto"/>
                <w:right w:val="none" w:sz="0" w:space="0" w:color="auto"/>
              </w:divBdr>
            </w:div>
            <w:div w:id="278801354">
              <w:marLeft w:val="0"/>
              <w:marRight w:val="0"/>
              <w:marTop w:val="0"/>
              <w:marBottom w:val="0"/>
              <w:divBdr>
                <w:top w:val="none" w:sz="0" w:space="0" w:color="auto"/>
                <w:left w:val="none" w:sz="0" w:space="0" w:color="auto"/>
                <w:bottom w:val="none" w:sz="0" w:space="0" w:color="auto"/>
                <w:right w:val="none" w:sz="0" w:space="0" w:color="auto"/>
              </w:divBdr>
            </w:div>
            <w:div w:id="281425916">
              <w:marLeft w:val="0"/>
              <w:marRight w:val="0"/>
              <w:marTop w:val="0"/>
              <w:marBottom w:val="0"/>
              <w:divBdr>
                <w:top w:val="none" w:sz="0" w:space="0" w:color="auto"/>
                <w:left w:val="none" w:sz="0" w:space="0" w:color="auto"/>
                <w:bottom w:val="none" w:sz="0" w:space="0" w:color="auto"/>
                <w:right w:val="none" w:sz="0" w:space="0" w:color="auto"/>
              </w:divBdr>
            </w:div>
            <w:div w:id="290477860">
              <w:marLeft w:val="0"/>
              <w:marRight w:val="0"/>
              <w:marTop w:val="0"/>
              <w:marBottom w:val="0"/>
              <w:divBdr>
                <w:top w:val="none" w:sz="0" w:space="0" w:color="auto"/>
                <w:left w:val="none" w:sz="0" w:space="0" w:color="auto"/>
                <w:bottom w:val="none" w:sz="0" w:space="0" w:color="auto"/>
                <w:right w:val="none" w:sz="0" w:space="0" w:color="auto"/>
              </w:divBdr>
            </w:div>
            <w:div w:id="402220269">
              <w:marLeft w:val="0"/>
              <w:marRight w:val="0"/>
              <w:marTop w:val="0"/>
              <w:marBottom w:val="0"/>
              <w:divBdr>
                <w:top w:val="none" w:sz="0" w:space="0" w:color="auto"/>
                <w:left w:val="none" w:sz="0" w:space="0" w:color="auto"/>
                <w:bottom w:val="none" w:sz="0" w:space="0" w:color="auto"/>
                <w:right w:val="none" w:sz="0" w:space="0" w:color="auto"/>
              </w:divBdr>
            </w:div>
            <w:div w:id="428746123">
              <w:marLeft w:val="0"/>
              <w:marRight w:val="0"/>
              <w:marTop w:val="0"/>
              <w:marBottom w:val="0"/>
              <w:divBdr>
                <w:top w:val="none" w:sz="0" w:space="0" w:color="auto"/>
                <w:left w:val="none" w:sz="0" w:space="0" w:color="auto"/>
                <w:bottom w:val="none" w:sz="0" w:space="0" w:color="auto"/>
                <w:right w:val="none" w:sz="0" w:space="0" w:color="auto"/>
              </w:divBdr>
            </w:div>
            <w:div w:id="564145587">
              <w:marLeft w:val="0"/>
              <w:marRight w:val="0"/>
              <w:marTop w:val="0"/>
              <w:marBottom w:val="0"/>
              <w:divBdr>
                <w:top w:val="none" w:sz="0" w:space="0" w:color="auto"/>
                <w:left w:val="none" w:sz="0" w:space="0" w:color="auto"/>
                <w:bottom w:val="none" w:sz="0" w:space="0" w:color="auto"/>
                <w:right w:val="none" w:sz="0" w:space="0" w:color="auto"/>
              </w:divBdr>
            </w:div>
            <w:div w:id="714308594">
              <w:marLeft w:val="0"/>
              <w:marRight w:val="0"/>
              <w:marTop w:val="0"/>
              <w:marBottom w:val="0"/>
              <w:divBdr>
                <w:top w:val="none" w:sz="0" w:space="0" w:color="auto"/>
                <w:left w:val="none" w:sz="0" w:space="0" w:color="auto"/>
                <w:bottom w:val="none" w:sz="0" w:space="0" w:color="auto"/>
                <w:right w:val="none" w:sz="0" w:space="0" w:color="auto"/>
              </w:divBdr>
            </w:div>
            <w:div w:id="715542507">
              <w:marLeft w:val="0"/>
              <w:marRight w:val="0"/>
              <w:marTop w:val="0"/>
              <w:marBottom w:val="0"/>
              <w:divBdr>
                <w:top w:val="none" w:sz="0" w:space="0" w:color="auto"/>
                <w:left w:val="none" w:sz="0" w:space="0" w:color="auto"/>
                <w:bottom w:val="none" w:sz="0" w:space="0" w:color="auto"/>
                <w:right w:val="none" w:sz="0" w:space="0" w:color="auto"/>
              </w:divBdr>
            </w:div>
            <w:div w:id="744957790">
              <w:marLeft w:val="0"/>
              <w:marRight w:val="0"/>
              <w:marTop w:val="0"/>
              <w:marBottom w:val="0"/>
              <w:divBdr>
                <w:top w:val="none" w:sz="0" w:space="0" w:color="auto"/>
                <w:left w:val="none" w:sz="0" w:space="0" w:color="auto"/>
                <w:bottom w:val="none" w:sz="0" w:space="0" w:color="auto"/>
                <w:right w:val="none" w:sz="0" w:space="0" w:color="auto"/>
              </w:divBdr>
            </w:div>
            <w:div w:id="774447445">
              <w:marLeft w:val="0"/>
              <w:marRight w:val="0"/>
              <w:marTop w:val="0"/>
              <w:marBottom w:val="0"/>
              <w:divBdr>
                <w:top w:val="none" w:sz="0" w:space="0" w:color="auto"/>
                <w:left w:val="none" w:sz="0" w:space="0" w:color="auto"/>
                <w:bottom w:val="none" w:sz="0" w:space="0" w:color="auto"/>
                <w:right w:val="none" w:sz="0" w:space="0" w:color="auto"/>
              </w:divBdr>
            </w:div>
            <w:div w:id="793254765">
              <w:marLeft w:val="0"/>
              <w:marRight w:val="0"/>
              <w:marTop w:val="0"/>
              <w:marBottom w:val="0"/>
              <w:divBdr>
                <w:top w:val="none" w:sz="0" w:space="0" w:color="auto"/>
                <w:left w:val="none" w:sz="0" w:space="0" w:color="auto"/>
                <w:bottom w:val="none" w:sz="0" w:space="0" w:color="auto"/>
                <w:right w:val="none" w:sz="0" w:space="0" w:color="auto"/>
              </w:divBdr>
            </w:div>
            <w:div w:id="958412503">
              <w:marLeft w:val="0"/>
              <w:marRight w:val="0"/>
              <w:marTop w:val="0"/>
              <w:marBottom w:val="0"/>
              <w:divBdr>
                <w:top w:val="none" w:sz="0" w:space="0" w:color="auto"/>
                <w:left w:val="none" w:sz="0" w:space="0" w:color="auto"/>
                <w:bottom w:val="none" w:sz="0" w:space="0" w:color="auto"/>
                <w:right w:val="none" w:sz="0" w:space="0" w:color="auto"/>
              </w:divBdr>
            </w:div>
            <w:div w:id="993290606">
              <w:marLeft w:val="0"/>
              <w:marRight w:val="0"/>
              <w:marTop w:val="0"/>
              <w:marBottom w:val="0"/>
              <w:divBdr>
                <w:top w:val="none" w:sz="0" w:space="0" w:color="auto"/>
                <w:left w:val="none" w:sz="0" w:space="0" w:color="auto"/>
                <w:bottom w:val="none" w:sz="0" w:space="0" w:color="auto"/>
                <w:right w:val="none" w:sz="0" w:space="0" w:color="auto"/>
              </w:divBdr>
            </w:div>
            <w:div w:id="1065880064">
              <w:marLeft w:val="0"/>
              <w:marRight w:val="0"/>
              <w:marTop w:val="0"/>
              <w:marBottom w:val="0"/>
              <w:divBdr>
                <w:top w:val="none" w:sz="0" w:space="0" w:color="auto"/>
                <w:left w:val="none" w:sz="0" w:space="0" w:color="auto"/>
                <w:bottom w:val="none" w:sz="0" w:space="0" w:color="auto"/>
                <w:right w:val="none" w:sz="0" w:space="0" w:color="auto"/>
              </w:divBdr>
            </w:div>
            <w:div w:id="1110317875">
              <w:marLeft w:val="0"/>
              <w:marRight w:val="0"/>
              <w:marTop w:val="0"/>
              <w:marBottom w:val="0"/>
              <w:divBdr>
                <w:top w:val="none" w:sz="0" w:space="0" w:color="auto"/>
                <w:left w:val="none" w:sz="0" w:space="0" w:color="auto"/>
                <w:bottom w:val="none" w:sz="0" w:space="0" w:color="auto"/>
                <w:right w:val="none" w:sz="0" w:space="0" w:color="auto"/>
              </w:divBdr>
            </w:div>
            <w:div w:id="1118525646">
              <w:marLeft w:val="0"/>
              <w:marRight w:val="0"/>
              <w:marTop w:val="0"/>
              <w:marBottom w:val="0"/>
              <w:divBdr>
                <w:top w:val="none" w:sz="0" w:space="0" w:color="auto"/>
                <w:left w:val="none" w:sz="0" w:space="0" w:color="auto"/>
                <w:bottom w:val="none" w:sz="0" w:space="0" w:color="auto"/>
                <w:right w:val="none" w:sz="0" w:space="0" w:color="auto"/>
              </w:divBdr>
            </w:div>
            <w:div w:id="1218009657">
              <w:marLeft w:val="0"/>
              <w:marRight w:val="0"/>
              <w:marTop w:val="0"/>
              <w:marBottom w:val="0"/>
              <w:divBdr>
                <w:top w:val="none" w:sz="0" w:space="0" w:color="auto"/>
                <w:left w:val="none" w:sz="0" w:space="0" w:color="auto"/>
                <w:bottom w:val="none" w:sz="0" w:space="0" w:color="auto"/>
                <w:right w:val="none" w:sz="0" w:space="0" w:color="auto"/>
              </w:divBdr>
            </w:div>
            <w:div w:id="1256404205">
              <w:marLeft w:val="0"/>
              <w:marRight w:val="0"/>
              <w:marTop w:val="0"/>
              <w:marBottom w:val="0"/>
              <w:divBdr>
                <w:top w:val="none" w:sz="0" w:space="0" w:color="auto"/>
                <w:left w:val="none" w:sz="0" w:space="0" w:color="auto"/>
                <w:bottom w:val="none" w:sz="0" w:space="0" w:color="auto"/>
                <w:right w:val="none" w:sz="0" w:space="0" w:color="auto"/>
              </w:divBdr>
            </w:div>
            <w:div w:id="1258054728">
              <w:marLeft w:val="0"/>
              <w:marRight w:val="0"/>
              <w:marTop w:val="0"/>
              <w:marBottom w:val="0"/>
              <w:divBdr>
                <w:top w:val="none" w:sz="0" w:space="0" w:color="auto"/>
                <w:left w:val="none" w:sz="0" w:space="0" w:color="auto"/>
                <w:bottom w:val="none" w:sz="0" w:space="0" w:color="auto"/>
                <w:right w:val="none" w:sz="0" w:space="0" w:color="auto"/>
              </w:divBdr>
            </w:div>
            <w:div w:id="1292129288">
              <w:marLeft w:val="0"/>
              <w:marRight w:val="0"/>
              <w:marTop w:val="0"/>
              <w:marBottom w:val="0"/>
              <w:divBdr>
                <w:top w:val="none" w:sz="0" w:space="0" w:color="auto"/>
                <w:left w:val="none" w:sz="0" w:space="0" w:color="auto"/>
                <w:bottom w:val="none" w:sz="0" w:space="0" w:color="auto"/>
                <w:right w:val="none" w:sz="0" w:space="0" w:color="auto"/>
              </w:divBdr>
            </w:div>
            <w:div w:id="1311866664">
              <w:marLeft w:val="0"/>
              <w:marRight w:val="0"/>
              <w:marTop w:val="0"/>
              <w:marBottom w:val="0"/>
              <w:divBdr>
                <w:top w:val="none" w:sz="0" w:space="0" w:color="auto"/>
                <w:left w:val="none" w:sz="0" w:space="0" w:color="auto"/>
                <w:bottom w:val="none" w:sz="0" w:space="0" w:color="auto"/>
                <w:right w:val="none" w:sz="0" w:space="0" w:color="auto"/>
              </w:divBdr>
            </w:div>
            <w:div w:id="1415662095">
              <w:marLeft w:val="0"/>
              <w:marRight w:val="0"/>
              <w:marTop w:val="0"/>
              <w:marBottom w:val="0"/>
              <w:divBdr>
                <w:top w:val="none" w:sz="0" w:space="0" w:color="auto"/>
                <w:left w:val="none" w:sz="0" w:space="0" w:color="auto"/>
                <w:bottom w:val="none" w:sz="0" w:space="0" w:color="auto"/>
                <w:right w:val="none" w:sz="0" w:space="0" w:color="auto"/>
              </w:divBdr>
            </w:div>
            <w:div w:id="1421561419">
              <w:marLeft w:val="0"/>
              <w:marRight w:val="0"/>
              <w:marTop w:val="0"/>
              <w:marBottom w:val="0"/>
              <w:divBdr>
                <w:top w:val="none" w:sz="0" w:space="0" w:color="auto"/>
                <w:left w:val="none" w:sz="0" w:space="0" w:color="auto"/>
                <w:bottom w:val="none" w:sz="0" w:space="0" w:color="auto"/>
                <w:right w:val="none" w:sz="0" w:space="0" w:color="auto"/>
              </w:divBdr>
            </w:div>
            <w:div w:id="1453864202">
              <w:marLeft w:val="0"/>
              <w:marRight w:val="0"/>
              <w:marTop w:val="0"/>
              <w:marBottom w:val="0"/>
              <w:divBdr>
                <w:top w:val="none" w:sz="0" w:space="0" w:color="auto"/>
                <w:left w:val="none" w:sz="0" w:space="0" w:color="auto"/>
                <w:bottom w:val="none" w:sz="0" w:space="0" w:color="auto"/>
                <w:right w:val="none" w:sz="0" w:space="0" w:color="auto"/>
              </w:divBdr>
            </w:div>
            <w:div w:id="1524434680">
              <w:marLeft w:val="0"/>
              <w:marRight w:val="0"/>
              <w:marTop w:val="0"/>
              <w:marBottom w:val="0"/>
              <w:divBdr>
                <w:top w:val="none" w:sz="0" w:space="0" w:color="auto"/>
                <w:left w:val="none" w:sz="0" w:space="0" w:color="auto"/>
                <w:bottom w:val="none" w:sz="0" w:space="0" w:color="auto"/>
                <w:right w:val="none" w:sz="0" w:space="0" w:color="auto"/>
              </w:divBdr>
            </w:div>
            <w:div w:id="1577933601">
              <w:marLeft w:val="0"/>
              <w:marRight w:val="0"/>
              <w:marTop w:val="0"/>
              <w:marBottom w:val="0"/>
              <w:divBdr>
                <w:top w:val="none" w:sz="0" w:space="0" w:color="auto"/>
                <w:left w:val="none" w:sz="0" w:space="0" w:color="auto"/>
                <w:bottom w:val="none" w:sz="0" w:space="0" w:color="auto"/>
                <w:right w:val="none" w:sz="0" w:space="0" w:color="auto"/>
              </w:divBdr>
            </w:div>
            <w:div w:id="1634015512">
              <w:marLeft w:val="0"/>
              <w:marRight w:val="0"/>
              <w:marTop w:val="0"/>
              <w:marBottom w:val="0"/>
              <w:divBdr>
                <w:top w:val="none" w:sz="0" w:space="0" w:color="auto"/>
                <w:left w:val="none" w:sz="0" w:space="0" w:color="auto"/>
                <w:bottom w:val="none" w:sz="0" w:space="0" w:color="auto"/>
                <w:right w:val="none" w:sz="0" w:space="0" w:color="auto"/>
              </w:divBdr>
            </w:div>
            <w:div w:id="1681732163">
              <w:marLeft w:val="0"/>
              <w:marRight w:val="0"/>
              <w:marTop w:val="0"/>
              <w:marBottom w:val="0"/>
              <w:divBdr>
                <w:top w:val="none" w:sz="0" w:space="0" w:color="auto"/>
                <w:left w:val="none" w:sz="0" w:space="0" w:color="auto"/>
                <w:bottom w:val="none" w:sz="0" w:space="0" w:color="auto"/>
                <w:right w:val="none" w:sz="0" w:space="0" w:color="auto"/>
              </w:divBdr>
            </w:div>
            <w:div w:id="1707675131">
              <w:marLeft w:val="0"/>
              <w:marRight w:val="0"/>
              <w:marTop w:val="0"/>
              <w:marBottom w:val="0"/>
              <w:divBdr>
                <w:top w:val="none" w:sz="0" w:space="0" w:color="auto"/>
                <w:left w:val="none" w:sz="0" w:space="0" w:color="auto"/>
                <w:bottom w:val="none" w:sz="0" w:space="0" w:color="auto"/>
                <w:right w:val="none" w:sz="0" w:space="0" w:color="auto"/>
              </w:divBdr>
            </w:div>
            <w:div w:id="1737582898">
              <w:marLeft w:val="0"/>
              <w:marRight w:val="0"/>
              <w:marTop w:val="0"/>
              <w:marBottom w:val="0"/>
              <w:divBdr>
                <w:top w:val="none" w:sz="0" w:space="0" w:color="auto"/>
                <w:left w:val="none" w:sz="0" w:space="0" w:color="auto"/>
                <w:bottom w:val="none" w:sz="0" w:space="0" w:color="auto"/>
                <w:right w:val="none" w:sz="0" w:space="0" w:color="auto"/>
              </w:divBdr>
            </w:div>
            <w:div w:id="1755007315">
              <w:marLeft w:val="0"/>
              <w:marRight w:val="0"/>
              <w:marTop w:val="0"/>
              <w:marBottom w:val="0"/>
              <w:divBdr>
                <w:top w:val="none" w:sz="0" w:space="0" w:color="auto"/>
                <w:left w:val="none" w:sz="0" w:space="0" w:color="auto"/>
                <w:bottom w:val="none" w:sz="0" w:space="0" w:color="auto"/>
                <w:right w:val="none" w:sz="0" w:space="0" w:color="auto"/>
              </w:divBdr>
            </w:div>
            <w:div w:id="1800293185">
              <w:marLeft w:val="0"/>
              <w:marRight w:val="0"/>
              <w:marTop w:val="0"/>
              <w:marBottom w:val="0"/>
              <w:divBdr>
                <w:top w:val="none" w:sz="0" w:space="0" w:color="auto"/>
                <w:left w:val="none" w:sz="0" w:space="0" w:color="auto"/>
                <w:bottom w:val="none" w:sz="0" w:space="0" w:color="auto"/>
                <w:right w:val="none" w:sz="0" w:space="0" w:color="auto"/>
              </w:divBdr>
            </w:div>
            <w:div w:id="1871262267">
              <w:marLeft w:val="0"/>
              <w:marRight w:val="0"/>
              <w:marTop w:val="0"/>
              <w:marBottom w:val="0"/>
              <w:divBdr>
                <w:top w:val="none" w:sz="0" w:space="0" w:color="auto"/>
                <w:left w:val="none" w:sz="0" w:space="0" w:color="auto"/>
                <w:bottom w:val="none" w:sz="0" w:space="0" w:color="auto"/>
                <w:right w:val="none" w:sz="0" w:space="0" w:color="auto"/>
              </w:divBdr>
            </w:div>
            <w:div w:id="1875266849">
              <w:marLeft w:val="0"/>
              <w:marRight w:val="0"/>
              <w:marTop w:val="0"/>
              <w:marBottom w:val="0"/>
              <w:divBdr>
                <w:top w:val="none" w:sz="0" w:space="0" w:color="auto"/>
                <w:left w:val="none" w:sz="0" w:space="0" w:color="auto"/>
                <w:bottom w:val="none" w:sz="0" w:space="0" w:color="auto"/>
                <w:right w:val="none" w:sz="0" w:space="0" w:color="auto"/>
              </w:divBdr>
            </w:div>
            <w:div w:id="2062365849">
              <w:marLeft w:val="0"/>
              <w:marRight w:val="0"/>
              <w:marTop w:val="0"/>
              <w:marBottom w:val="0"/>
              <w:divBdr>
                <w:top w:val="none" w:sz="0" w:space="0" w:color="auto"/>
                <w:left w:val="none" w:sz="0" w:space="0" w:color="auto"/>
                <w:bottom w:val="none" w:sz="0" w:space="0" w:color="auto"/>
                <w:right w:val="none" w:sz="0" w:space="0" w:color="auto"/>
              </w:divBdr>
            </w:div>
            <w:div w:id="2065106441">
              <w:marLeft w:val="0"/>
              <w:marRight w:val="0"/>
              <w:marTop w:val="0"/>
              <w:marBottom w:val="0"/>
              <w:divBdr>
                <w:top w:val="none" w:sz="0" w:space="0" w:color="auto"/>
                <w:left w:val="none" w:sz="0" w:space="0" w:color="auto"/>
                <w:bottom w:val="none" w:sz="0" w:space="0" w:color="auto"/>
                <w:right w:val="none" w:sz="0" w:space="0" w:color="auto"/>
              </w:divBdr>
            </w:div>
            <w:div w:id="2141875022">
              <w:marLeft w:val="0"/>
              <w:marRight w:val="0"/>
              <w:marTop w:val="0"/>
              <w:marBottom w:val="0"/>
              <w:divBdr>
                <w:top w:val="none" w:sz="0" w:space="0" w:color="auto"/>
                <w:left w:val="none" w:sz="0" w:space="0" w:color="auto"/>
                <w:bottom w:val="none" w:sz="0" w:space="0" w:color="auto"/>
                <w:right w:val="none" w:sz="0" w:space="0" w:color="auto"/>
              </w:divBdr>
            </w:div>
            <w:div w:id="21441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1081">
      <w:bodyDiv w:val="1"/>
      <w:marLeft w:val="0"/>
      <w:marRight w:val="0"/>
      <w:marTop w:val="0"/>
      <w:marBottom w:val="0"/>
      <w:divBdr>
        <w:top w:val="none" w:sz="0" w:space="0" w:color="auto"/>
        <w:left w:val="none" w:sz="0" w:space="0" w:color="auto"/>
        <w:bottom w:val="none" w:sz="0" w:space="0" w:color="auto"/>
        <w:right w:val="none" w:sz="0" w:space="0" w:color="auto"/>
      </w:divBdr>
      <w:divsChild>
        <w:div w:id="1091245697">
          <w:marLeft w:val="0"/>
          <w:marRight w:val="0"/>
          <w:marTop w:val="0"/>
          <w:marBottom w:val="0"/>
          <w:divBdr>
            <w:top w:val="none" w:sz="0" w:space="0" w:color="auto"/>
            <w:left w:val="none" w:sz="0" w:space="0" w:color="auto"/>
            <w:bottom w:val="none" w:sz="0" w:space="0" w:color="auto"/>
            <w:right w:val="none" w:sz="0" w:space="0" w:color="auto"/>
          </w:divBdr>
          <w:divsChild>
            <w:div w:id="42369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3368">
      <w:bodyDiv w:val="1"/>
      <w:marLeft w:val="0"/>
      <w:marRight w:val="0"/>
      <w:marTop w:val="0"/>
      <w:marBottom w:val="0"/>
      <w:divBdr>
        <w:top w:val="none" w:sz="0" w:space="0" w:color="auto"/>
        <w:left w:val="none" w:sz="0" w:space="0" w:color="auto"/>
        <w:bottom w:val="none" w:sz="0" w:space="0" w:color="auto"/>
        <w:right w:val="none" w:sz="0" w:space="0" w:color="auto"/>
      </w:divBdr>
      <w:divsChild>
        <w:div w:id="1539970813">
          <w:marLeft w:val="0"/>
          <w:marRight w:val="0"/>
          <w:marTop w:val="0"/>
          <w:marBottom w:val="0"/>
          <w:divBdr>
            <w:top w:val="none" w:sz="0" w:space="0" w:color="auto"/>
            <w:left w:val="none" w:sz="0" w:space="0" w:color="auto"/>
            <w:bottom w:val="none" w:sz="0" w:space="0" w:color="auto"/>
            <w:right w:val="none" w:sz="0" w:space="0" w:color="auto"/>
          </w:divBdr>
          <w:divsChild>
            <w:div w:id="171110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0988">
      <w:bodyDiv w:val="1"/>
      <w:marLeft w:val="0"/>
      <w:marRight w:val="0"/>
      <w:marTop w:val="0"/>
      <w:marBottom w:val="0"/>
      <w:divBdr>
        <w:top w:val="none" w:sz="0" w:space="0" w:color="auto"/>
        <w:left w:val="none" w:sz="0" w:space="0" w:color="auto"/>
        <w:bottom w:val="none" w:sz="0" w:space="0" w:color="auto"/>
        <w:right w:val="none" w:sz="0" w:space="0" w:color="auto"/>
      </w:divBdr>
      <w:divsChild>
        <w:div w:id="2002924040">
          <w:marLeft w:val="0"/>
          <w:marRight w:val="0"/>
          <w:marTop w:val="0"/>
          <w:marBottom w:val="0"/>
          <w:divBdr>
            <w:top w:val="none" w:sz="0" w:space="0" w:color="auto"/>
            <w:left w:val="none" w:sz="0" w:space="0" w:color="auto"/>
            <w:bottom w:val="none" w:sz="0" w:space="0" w:color="auto"/>
            <w:right w:val="none" w:sz="0" w:space="0" w:color="auto"/>
          </w:divBdr>
          <w:divsChild>
            <w:div w:id="9498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20719">
      <w:bodyDiv w:val="1"/>
      <w:marLeft w:val="0"/>
      <w:marRight w:val="0"/>
      <w:marTop w:val="0"/>
      <w:marBottom w:val="0"/>
      <w:divBdr>
        <w:top w:val="none" w:sz="0" w:space="0" w:color="auto"/>
        <w:left w:val="none" w:sz="0" w:space="0" w:color="auto"/>
        <w:bottom w:val="none" w:sz="0" w:space="0" w:color="auto"/>
        <w:right w:val="none" w:sz="0" w:space="0" w:color="auto"/>
      </w:divBdr>
      <w:divsChild>
        <w:div w:id="2127576618">
          <w:marLeft w:val="0"/>
          <w:marRight w:val="0"/>
          <w:marTop w:val="0"/>
          <w:marBottom w:val="0"/>
          <w:divBdr>
            <w:top w:val="none" w:sz="0" w:space="0" w:color="auto"/>
            <w:left w:val="none" w:sz="0" w:space="0" w:color="auto"/>
            <w:bottom w:val="none" w:sz="0" w:space="0" w:color="auto"/>
            <w:right w:val="none" w:sz="0" w:space="0" w:color="auto"/>
          </w:divBdr>
          <w:divsChild>
            <w:div w:id="31781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4406">
      <w:bodyDiv w:val="1"/>
      <w:marLeft w:val="0"/>
      <w:marRight w:val="0"/>
      <w:marTop w:val="0"/>
      <w:marBottom w:val="0"/>
      <w:divBdr>
        <w:top w:val="none" w:sz="0" w:space="0" w:color="auto"/>
        <w:left w:val="none" w:sz="0" w:space="0" w:color="auto"/>
        <w:bottom w:val="none" w:sz="0" w:space="0" w:color="auto"/>
        <w:right w:val="none" w:sz="0" w:space="0" w:color="auto"/>
      </w:divBdr>
      <w:divsChild>
        <w:div w:id="1382243117">
          <w:marLeft w:val="0"/>
          <w:marRight w:val="0"/>
          <w:marTop w:val="0"/>
          <w:marBottom w:val="0"/>
          <w:divBdr>
            <w:top w:val="none" w:sz="0" w:space="0" w:color="auto"/>
            <w:left w:val="none" w:sz="0" w:space="0" w:color="auto"/>
            <w:bottom w:val="none" w:sz="0" w:space="0" w:color="auto"/>
            <w:right w:val="none" w:sz="0" w:space="0" w:color="auto"/>
          </w:divBdr>
          <w:divsChild>
            <w:div w:id="13152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4881">
      <w:bodyDiv w:val="1"/>
      <w:marLeft w:val="0"/>
      <w:marRight w:val="0"/>
      <w:marTop w:val="0"/>
      <w:marBottom w:val="0"/>
      <w:divBdr>
        <w:top w:val="none" w:sz="0" w:space="0" w:color="auto"/>
        <w:left w:val="none" w:sz="0" w:space="0" w:color="auto"/>
        <w:bottom w:val="none" w:sz="0" w:space="0" w:color="auto"/>
        <w:right w:val="none" w:sz="0" w:space="0" w:color="auto"/>
      </w:divBdr>
      <w:divsChild>
        <w:div w:id="1196700441">
          <w:marLeft w:val="0"/>
          <w:marRight w:val="0"/>
          <w:marTop w:val="0"/>
          <w:marBottom w:val="0"/>
          <w:divBdr>
            <w:top w:val="none" w:sz="0" w:space="0" w:color="auto"/>
            <w:left w:val="none" w:sz="0" w:space="0" w:color="auto"/>
            <w:bottom w:val="none" w:sz="0" w:space="0" w:color="auto"/>
            <w:right w:val="none" w:sz="0" w:space="0" w:color="auto"/>
          </w:divBdr>
          <w:divsChild>
            <w:div w:id="81464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11762">
      <w:bodyDiv w:val="1"/>
      <w:marLeft w:val="0"/>
      <w:marRight w:val="0"/>
      <w:marTop w:val="0"/>
      <w:marBottom w:val="0"/>
      <w:divBdr>
        <w:top w:val="none" w:sz="0" w:space="0" w:color="auto"/>
        <w:left w:val="none" w:sz="0" w:space="0" w:color="auto"/>
        <w:bottom w:val="none" w:sz="0" w:space="0" w:color="auto"/>
        <w:right w:val="none" w:sz="0" w:space="0" w:color="auto"/>
      </w:divBdr>
      <w:divsChild>
        <w:div w:id="1590693271">
          <w:marLeft w:val="0"/>
          <w:marRight w:val="0"/>
          <w:marTop w:val="0"/>
          <w:marBottom w:val="0"/>
          <w:divBdr>
            <w:top w:val="none" w:sz="0" w:space="0" w:color="auto"/>
            <w:left w:val="none" w:sz="0" w:space="0" w:color="auto"/>
            <w:bottom w:val="none" w:sz="0" w:space="0" w:color="auto"/>
            <w:right w:val="none" w:sz="0" w:space="0" w:color="auto"/>
          </w:divBdr>
          <w:divsChild>
            <w:div w:id="20212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3861">
      <w:bodyDiv w:val="1"/>
      <w:marLeft w:val="0"/>
      <w:marRight w:val="0"/>
      <w:marTop w:val="0"/>
      <w:marBottom w:val="0"/>
      <w:divBdr>
        <w:top w:val="none" w:sz="0" w:space="0" w:color="auto"/>
        <w:left w:val="none" w:sz="0" w:space="0" w:color="auto"/>
        <w:bottom w:val="none" w:sz="0" w:space="0" w:color="auto"/>
        <w:right w:val="none" w:sz="0" w:space="0" w:color="auto"/>
      </w:divBdr>
      <w:divsChild>
        <w:div w:id="338780436">
          <w:marLeft w:val="0"/>
          <w:marRight w:val="0"/>
          <w:marTop w:val="0"/>
          <w:marBottom w:val="0"/>
          <w:divBdr>
            <w:top w:val="none" w:sz="0" w:space="0" w:color="auto"/>
            <w:left w:val="none" w:sz="0" w:space="0" w:color="auto"/>
            <w:bottom w:val="none" w:sz="0" w:space="0" w:color="auto"/>
            <w:right w:val="none" w:sz="0" w:space="0" w:color="auto"/>
          </w:divBdr>
          <w:divsChild>
            <w:div w:id="195779679">
              <w:marLeft w:val="0"/>
              <w:marRight w:val="0"/>
              <w:marTop w:val="0"/>
              <w:marBottom w:val="0"/>
              <w:divBdr>
                <w:top w:val="none" w:sz="0" w:space="0" w:color="auto"/>
                <w:left w:val="none" w:sz="0" w:space="0" w:color="auto"/>
                <w:bottom w:val="none" w:sz="0" w:space="0" w:color="auto"/>
                <w:right w:val="none" w:sz="0" w:space="0" w:color="auto"/>
              </w:divBdr>
            </w:div>
            <w:div w:id="743379800">
              <w:marLeft w:val="0"/>
              <w:marRight w:val="0"/>
              <w:marTop w:val="0"/>
              <w:marBottom w:val="0"/>
              <w:divBdr>
                <w:top w:val="none" w:sz="0" w:space="0" w:color="auto"/>
                <w:left w:val="none" w:sz="0" w:space="0" w:color="auto"/>
                <w:bottom w:val="none" w:sz="0" w:space="0" w:color="auto"/>
                <w:right w:val="none" w:sz="0" w:space="0" w:color="auto"/>
              </w:divBdr>
            </w:div>
            <w:div w:id="997415306">
              <w:marLeft w:val="0"/>
              <w:marRight w:val="0"/>
              <w:marTop w:val="0"/>
              <w:marBottom w:val="0"/>
              <w:divBdr>
                <w:top w:val="none" w:sz="0" w:space="0" w:color="auto"/>
                <w:left w:val="none" w:sz="0" w:space="0" w:color="auto"/>
                <w:bottom w:val="none" w:sz="0" w:space="0" w:color="auto"/>
                <w:right w:val="none" w:sz="0" w:space="0" w:color="auto"/>
              </w:divBdr>
            </w:div>
            <w:div w:id="188036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7822">
      <w:bodyDiv w:val="1"/>
      <w:marLeft w:val="0"/>
      <w:marRight w:val="0"/>
      <w:marTop w:val="0"/>
      <w:marBottom w:val="0"/>
      <w:divBdr>
        <w:top w:val="none" w:sz="0" w:space="0" w:color="auto"/>
        <w:left w:val="none" w:sz="0" w:space="0" w:color="auto"/>
        <w:bottom w:val="none" w:sz="0" w:space="0" w:color="auto"/>
        <w:right w:val="none" w:sz="0" w:space="0" w:color="auto"/>
      </w:divBdr>
      <w:divsChild>
        <w:div w:id="1433698172">
          <w:marLeft w:val="0"/>
          <w:marRight w:val="0"/>
          <w:marTop w:val="0"/>
          <w:marBottom w:val="0"/>
          <w:divBdr>
            <w:top w:val="none" w:sz="0" w:space="0" w:color="auto"/>
            <w:left w:val="none" w:sz="0" w:space="0" w:color="auto"/>
            <w:bottom w:val="none" w:sz="0" w:space="0" w:color="auto"/>
            <w:right w:val="none" w:sz="0" w:space="0" w:color="auto"/>
          </w:divBdr>
          <w:divsChild>
            <w:div w:id="69929756">
              <w:marLeft w:val="0"/>
              <w:marRight w:val="0"/>
              <w:marTop w:val="0"/>
              <w:marBottom w:val="0"/>
              <w:divBdr>
                <w:top w:val="none" w:sz="0" w:space="0" w:color="auto"/>
                <w:left w:val="none" w:sz="0" w:space="0" w:color="auto"/>
                <w:bottom w:val="none" w:sz="0" w:space="0" w:color="auto"/>
                <w:right w:val="none" w:sz="0" w:space="0" w:color="auto"/>
              </w:divBdr>
            </w:div>
            <w:div w:id="236551917">
              <w:marLeft w:val="0"/>
              <w:marRight w:val="0"/>
              <w:marTop w:val="0"/>
              <w:marBottom w:val="0"/>
              <w:divBdr>
                <w:top w:val="none" w:sz="0" w:space="0" w:color="auto"/>
                <w:left w:val="none" w:sz="0" w:space="0" w:color="auto"/>
                <w:bottom w:val="none" w:sz="0" w:space="0" w:color="auto"/>
                <w:right w:val="none" w:sz="0" w:space="0" w:color="auto"/>
              </w:divBdr>
            </w:div>
            <w:div w:id="276721591">
              <w:marLeft w:val="0"/>
              <w:marRight w:val="0"/>
              <w:marTop w:val="0"/>
              <w:marBottom w:val="0"/>
              <w:divBdr>
                <w:top w:val="none" w:sz="0" w:space="0" w:color="auto"/>
                <w:left w:val="none" w:sz="0" w:space="0" w:color="auto"/>
                <w:bottom w:val="none" w:sz="0" w:space="0" w:color="auto"/>
                <w:right w:val="none" w:sz="0" w:space="0" w:color="auto"/>
              </w:divBdr>
            </w:div>
            <w:div w:id="357656494">
              <w:marLeft w:val="0"/>
              <w:marRight w:val="0"/>
              <w:marTop w:val="0"/>
              <w:marBottom w:val="0"/>
              <w:divBdr>
                <w:top w:val="none" w:sz="0" w:space="0" w:color="auto"/>
                <w:left w:val="none" w:sz="0" w:space="0" w:color="auto"/>
                <w:bottom w:val="none" w:sz="0" w:space="0" w:color="auto"/>
                <w:right w:val="none" w:sz="0" w:space="0" w:color="auto"/>
              </w:divBdr>
            </w:div>
            <w:div w:id="603848864">
              <w:marLeft w:val="0"/>
              <w:marRight w:val="0"/>
              <w:marTop w:val="0"/>
              <w:marBottom w:val="0"/>
              <w:divBdr>
                <w:top w:val="none" w:sz="0" w:space="0" w:color="auto"/>
                <w:left w:val="none" w:sz="0" w:space="0" w:color="auto"/>
                <w:bottom w:val="none" w:sz="0" w:space="0" w:color="auto"/>
                <w:right w:val="none" w:sz="0" w:space="0" w:color="auto"/>
              </w:divBdr>
            </w:div>
            <w:div w:id="950287291">
              <w:marLeft w:val="0"/>
              <w:marRight w:val="0"/>
              <w:marTop w:val="0"/>
              <w:marBottom w:val="0"/>
              <w:divBdr>
                <w:top w:val="none" w:sz="0" w:space="0" w:color="auto"/>
                <w:left w:val="none" w:sz="0" w:space="0" w:color="auto"/>
                <w:bottom w:val="none" w:sz="0" w:space="0" w:color="auto"/>
                <w:right w:val="none" w:sz="0" w:space="0" w:color="auto"/>
              </w:divBdr>
            </w:div>
            <w:div w:id="1147434122">
              <w:marLeft w:val="0"/>
              <w:marRight w:val="0"/>
              <w:marTop w:val="0"/>
              <w:marBottom w:val="0"/>
              <w:divBdr>
                <w:top w:val="none" w:sz="0" w:space="0" w:color="auto"/>
                <w:left w:val="none" w:sz="0" w:space="0" w:color="auto"/>
                <w:bottom w:val="none" w:sz="0" w:space="0" w:color="auto"/>
                <w:right w:val="none" w:sz="0" w:space="0" w:color="auto"/>
              </w:divBdr>
            </w:div>
            <w:div w:id="1470635067">
              <w:marLeft w:val="0"/>
              <w:marRight w:val="0"/>
              <w:marTop w:val="0"/>
              <w:marBottom w:val="0"/>
              <w:divBdr>
                <w:top w:val="none" w:sz="0" w:space="0" w:color="auto"/>
                <w:left w:val="none" w:sz="0" w:space="0" w:color="auto"/>
                <w:bottom w:val="none" w:sz="0" w:space="0" w:color="auto"/>
                <w:right w:val="none" w:sz="0" w:space="0" w:color="auto"/>
              </w:divBdr>
            </w:div>
            <w:div w:id="1662807620">
              <w:marLeft w:val="0"/>
              <w:marRight w:val="0"/>
              <w:marTop w:val="0"/>
              <w:marBottom w:val="0"/>
              <w:divBdr>
                <w:top w:val="none" w:sz="0" w:space="0" w:color="auto"/>
                <w:left w:val="none" w:sz="0" w:space="0" w:color="auto"/>
                <w:bottom w:val="none" w:sz="0" w:space="0" w:color="auto"/>
                <w:right w:val="none" w:sz="0" w:space="0" w:color="auto"/>
              </w:divBdr>
            </w:div>
            <w:div w:id="1745756139">
              <w:marLeft w:val="0"/>
              <w:marRight w:val="0"/>
              <w:marTop w:val="0"/>
              <w:marBottom w:val="0"/>
              <w:divBdr>
                <w:top w:val="none" w:sz="0" w:space="0" w:color="auto"/>
                <w:left w:val="none" w:sz="0" w:space="0" w:color="auto"/>
                <w:bottom w:val="none" w:sz="0" w:space="0" w:color="auto"/>
                <w:right w:val="none" w:sz="0" w:space="0" w:color="auto"/>
              </w:divBdr>
            </w:div>
            <w:div w:id="1989358925">
              <w:marLeft w:val="0"/>
              <w:marRight w:val="0"/>
              <w:marTop w:val="0"/>
              <w:marBottom w:val="0"/>
              <w:divBdr>
                <w:top w:val="none" w:sz="0" w:space="0" w:color="auto"/>
                <w:left w:val="none" w:sz="0" w:space="0" w:color="auto"/>
                <w:bottom w:val="none" w:sz="0" w:space="0" w:color="auto"/>
                <w:right w:val="none" w:sz="0" w:space="0" w:color="auto"/>
              </w:divBdr>
            </w:div>
            <w:div w:id="2008248053">
              <w:marLeft w:val="0"/>
              <w:marRight w:val="0"/>
              <w:marTop w:val="0"/>
              <w:marBottom w:val="0"/>
              <w:divBdr>
                <w:top w:val="none" w:sz="0" w:space="0" w:color="auto"/>
                <w:left w:val="none" w:sz="0" w:space="0" w:color="auto"/>
                <w:bottom w:val="none" w:sz="0" w:space="0" w:color="auto"/>
                <w:right w:val="none" w:sz="0" w:space="0" w:color="auto"/>
              </w:divBdr>
            </w:div>
            <w:div w:id="2026327726">
              <w:marLeft w:val="0"/>
              <w:marRight w:val="0"/>
              <w:marTop w:val="0"/>
              <w:marBottom w:val="0"/>
              <w:divBdr>
                <w:top w:val="none" w:sz="0" w:space="0" w:color="auto"/>
                <w:left w:val="none" w:sz="0" w:space="0" w:color="auto"/>
                <w:bottom w:val="none" w:sz="0" w:space="0" w:color="auto"/>
                <w:right w:val="none" w:sz="0" w:space="0" w:color="auto"/>
              </w:divBdr>
            </w:div>
            <w:div w:id="209454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5466">
      <w:bodyDiv w:val="1"/>
      <w:marLeft w:val="0"/>
      <w:marRight w:val="0"/>
      <w:marTop w:val="0"/>
      <w:marBottom w:val="0"/>
      <w:divBdr>
        <w:top w:val="none" w:sz="0" w:space="0" w:color="auto"/>
        <w:left w:val="none" w:sz="0" w:space="0" w:color="auto"/>
        <w:bottom w:val="none" w:sz="0" w:space="0" w:color="auto"/>
        <w:right w:val="none" w:sz="0" w:space="0" w:color="auto"/>
      </w:divBdr>
      <w:divsChild>
        <w:div w:id="1327325123">
          <w:marLeft w:val="0"/>
          <w:marRight w:val="0"/>
          <w:marTop w:val="0"/>
          <w:marBottom w:val="0"/>
          <w:divBdr>
            <w:top w:val="none" w:sz="0" w:space="0" w:color="auto"/>
            <w:left w:val="none" w:sz="0" w:space="0" w:color="auto"/>
            <w:bottom w:val="none" w:sz="0" w:space="0" w:color="auto"/>
            <w:right w:val="none" w:sz="0" w:space="0" w:color="auto"/>
          </w:divBdr>
          <w:divsChild>
            <w:div w:id="222371864">
              <w:marLeft w:val="0"/>
              <w:marRight w:val="0"/>
              <w:marTop w:val="0"/>
              <w:marBottom w:val="0"/>
              <w:divBdr>
                <w:top w:val="none" w:sz="0" w:space="0" w:color="auto"/>
                <w:left w:val="none" w:sz="0" w:space="0" w:color="auto"/>
                <w:bottom w:val="none" w:sz="0" w:space="0" w:color="auto"/>
                <w:right w:val="none" w:sz="0" w:space="0" w:color="auto"/>
              </w:divBdr>
            </w:div>
            <w:div w:id="440875887">
              <w:marLeft w:val="0"/>
              <w:marRight w:val="0"/>
              <w:marTop w:val="0"/>
              <w:marBottom w:val="0"/>
              <w:divBdr>
                <w:top w:val="none" w:sz="0" w:space="0" w:color="auto"/>
                <w:left w:val="none" w:sz="0" w:space="0" w:color="auto"/>
                <w:bottom w:val="none" w:sz="0" w:space="0" w:color="auto"/>
                <w:right w:val="none" w:sz="0" w:space="0" w:color="auto"/>
              </w:divBdr>
            </w:div>
            <w:div w:id="582685507">
              <w:marLeft w:val="0"/>
              <w:marRight w:val="0"/>
              <w:marTop w:val="0"/>
              <w:marBottom w:val="0"/>
              <w:divBdr>
                <w:top w:val="none" w:sz="0" w:space="0" w:color="auto"/>
                <w:left w:val="none" w:sz="0" w:space="0" w:color="auto"/>
                <w:bottom w:val="none" w:sz="0" w:space="0" w:color="auto"/>
                <w:right w:val="none" w:sz="0" w:space="0" w:color="auto"/>
              </w:divBdr>
            </w:div>
            <w:div w:id="1009715525">
              <w:marLeft w:val="0"/>
              <w:marRight w:val="0"/>
              <w:marTop w:val="0"/>
              <w:marBottom w:val="0"/>
              <w:divBdr>
                <w:top w:val="none" w:sz="0" w:space="0" w:color="auto"/>
                <w:left w:val="none" w:sz="0" w:space="0" w:color="auto"/>
                <w:bottom w:val="none" w:sz="0" w:space="0" w:color="auto"/>
                <w:right w:val="none" w:sz="0" w:space="0" w:color="auto"/>
              </w:divBdr>
            </w:div>
            <w:div w:id="1170410577">
              <w:marLeft w:val="0"/>
              <w:marRight w:val="0"/>
              <w:marTop w:val="0"/>
              <w:marBottom w:val="0"/>
              <w:divBdr>
                <w:top w:val="none" w:sz="0" w:space="0" w:color="auto"/>
                <w:left w:val="none" w:sz="0" w:space="0" w:color="auto"/>
                <w:bottom w:val="none" w:sz="0" w:space="0" w:color="auto"/>
                <w:right w:val="none" w:sz="0" w:space="0" w:color="auto"/>
              </w:divBdr>
            </w:div>
            <w:div w:id="1232886906">
              <w:marLeft w:val="0"/>
              <w:marRight w:val="0"/>
              <w:marTop w:val="0"/>
              <w:marBottom w:val="0"/>
              <w:divBdr>
                <w:top w:val="none" w:sz="0" w:space="0" w:color="auto"/>
                <w:left w:val="none" w:sz="0" w:space="0" w:color="auto"/>
                <w:bottom w:val="none" w:sz="0" w:space="0" w:color="auto"/>
                <w:right w:val="none" w:sz="0" w:space="0" w:color="auto"/>
              </w:divBdr>
            </w:div>
            <w:div w:id="1353147601">
              <w:marLeft w:val="0"/>
              <w:marRight w:val="0"/>
              <w:marTop w:val="0"/>
              <w:marBottom w:val="0"/>
              <w:divBdr>
                <w:top w:val="none" w:sz="0" w:space="0" w:color="auto"/>
                <w:left w:val="none" w:sz="0" w:space="0" w:color="auto"/>
                <w:bottom w:val="none" w:sz="0" w:space="0" w:color="auto"/>
                <w:right w:val="none" w:sz="0" w:space="0" w:color="auto"/>
              </w:divBdr>
            </w:div>
            <w:div w:id="1447894624">
              <w:marLeft w:val="0"/>
              <w:marRight w:val="0"/>
              <w:marTop w:val="0"/>
              <w:marBottom w:val="0"/>
              <w:divBdr>
                <w:top w:val="none" w:sz="0" w:space="0" w:color="auto"/>
                <w:left w:val="none" w:sz="0" w:space="0" w:color="auto"/>
                <w:bottom w:val="none" w:sz="0" w:space="0" w:color="auto"/>
                <w:right w:val="none" w:sz="0" w:space="0" w:color="auto"/>
              </w:divBdr>
            </w:div>
            <w:div w:id="186636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0465">
      <w:bodyDiv w:val="1"/>
      <w:marLeft w:val="0"/>
      <w:marRight w:val="0"/>
      <w:marTop w:val="0"/>
      <w:marBottom w:val="0"/>
      <w:divBdr>
        <w:top w:val="none" w:sz="0" w:space="0" w:color="auto"/>
        <w:left w:val="none" w:sz="0" w:space="0" w:color="auto"/>
        <w:bottom w:val="none" w:sz="0" w:space="0" w:color="auto"/>
        <w:right w:val="none" w:sz="0" w:space="0" w:color="auto"/>
      </w:divBdr>
      <w:divsChild>
        <w:div w:id="432091636">
          <w:marLeft w:val="0"/>
          <w:marRight w:val="0"/>
          <w:marTop w:val="0"/>
          <w:marBottom w:val="0"/>
          <w:divBdr>
            <w:top w:val="none" w:sz="0" w:space="0" w:color="auto"/>
            <w:left w:val="none" w:sz="0" w:space="0" w:color="auto"/>
            <w:bottom w:val="none" w:sz="0" w:space="0" w:color="auto"/>
            <w:right w:val="none" w:sz="0" w:space="0" w:color="auto"/>
          </w:divBdr>
          <w:divsChild>
            <w:div w:id="552079521">
              <w:marLeft w:val="0"/>
              <w:marRight w:val="0"/>
              <w:marTop w:val="0"/>
              <w:marBottom w:val="0"/>
              <w:divBdr>
                <w:top w:val="none" w:sz="0" w:space="0" w:color="auto"/>
                <w:left w:val="none" w:sz="0" w:space="0" w:color="auto"/>
                <w:bottom w:val="none" w:sz="0" w:space="0" w:color="auto"/>
                <w:right w:val="none" w:sz="0" w:space="0" w:color="auto"/>
              </w:divBdr>
            </w:div>
            <w:div w:id="656962134">
              <w:marLeft w:val="0"/>
              <w:marRight w:val="0"/>
              <w:marTop w:val="0"/>
              <w:marBottom w:val="0"/>
              <w:divBdr>
                <w:top w:val="none" w:sz="0" w:space="0" w:color="auto"/>
                <w:left w:val="none" w:sz="0" w:space="0" w:color="auto"/>
                <w:bottom w:val="none" w:sz="0" w:space="0" w:color="auto"/>
                <w:right w:val="none" w:sz="0" w:space="0" w:color="auto"/>
              </w:divBdr>
            </w:div>
            <w:div w:id="1890997201">
              <w:marLeft w:val="0"/>
              <w:marRight w:val="0"/>
              <w:marTop w:val="0"/>
              <w:marBottom w:val="0"/>
              <w:divBdr>
                <w:top w:val="none" w:sz="0" w:space="0" w:color="auto"/>
                <w:left w:val="none" w:sz="0" w:space="0" w:color="auto"/>
                <w:bottom w:val="none" w:sz="0" w:space="0" w:color="auto"/>
                <w:right w:val="none" w:sz="0" w:space="0" w:color="auto"/>
              </w:divBdr>
            </w:div>
            <w:div w:id="20182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8275">
      <w:bodyDiv w:val="1"/>
      <w:marLeft w:val="0"/>
      <w:marRight w:val="0"/>
      <w:marTop w:val="0"/>
      <w:marBottom w:val="0"/>
      <w:divBdr>
        <w:top w:val="none" w:sz="0" w:space="0" w:color="auto"/>
        <w:left w:val="none" w:sz="0" w:space="0" w:color="auto"/>
        <w:bottom w:val="none" w:sz="0" w:space="0" w:color="auto"/>
        <w:right w:val="none" w:sz="0" w:space="0" w:color="auto"/>
      </w:divBdr>
    </w:div>
    <w:div w:id="2014649610">
      <w:bodyDiv w:val="1"/>
      <w:marLeft w:val="0"/>
      <w:marRight w:val="0"/>
      <w:marTop w:val="0"/>
      <w:marBottom w:val="0"/>
      <w:divBdr>
        <w:top w:val="none" w:sz="0" w:space="0" w:color="auto"/>
        <w:left w:val="none" w:sz="0" w:space="0" w:color="auto"/>
        <w:bottom w:val="none" w:sz="0" w:space="0" w:color="auto"/>
        <w:right w:val="none" w:sz="0" w:space="0" w:color="auto"/>
      </w:divBdr>
      <w:divsChild>
        <w:div w:id="1376008436">
          <w:marLeft w:val="0"/>
          <w:marRight w:val="0"/>
          <w:marTop w:val="0"/>
          <w:marBottom w:val="0"/>
          <w:divBdr>
            <w:top w:val="none" w:sz="0" w:space="0" w:color="auto"/>
            <w:left w:val="none" w:sz="0" w:space="0" w:color="auto"/>
            <w:bottom w:val="none" w:sz="0" w:space="0" w:color="auto"/>
            <w:right w:val="none" w:sz="0" w:space="0" w:color="auto"/>
          </w:divBdr>
          <w:divsChild>
            <w:div w:id="210757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3341">
      <w:bodyDiv w:val="1"/>
      <w:marLeft w:val="0"/>
      <w:marRight w:val="0"/>
      <w:marTop w:val="0"/>
      <w:marBottom w:val="0"/>
      <w:divBdr>
        <w:top w:val="none" w:sz="0" w:space="0" w:color="auto"/>
        <w:left w:val="none" w:sz="0" w:space="0" w:color="auto"/>
        <w:bottom w:val="none" w:sz="0" w:space="0" w:color="auto"/>
        <w:right w:val="none" w:sz="0" w:space="0" w:color="auto"/>
      </w:divBdr>
    </w:div>
    <w:div w:id="2083942488">
      <w:bodyDiv w:val="1"/>
      <w:marLeft w:val="0"/>
      <w:marRight w:val="0"/>
      <w:marTop w:val="0"/>
      <w:marBottom w:val="0"/>
      <w:divBdr>
        <w:top w:val="none" w:sz="0" w:space="0" w:color="auto"/>
        <w:left w:val="none" w:sz="0" w:space="0" w:color="auto"/>
        <w:bottom w:val="none" w:sz="0" w:space="0" w:color="auto"/>
        <w:right w:val="none" w:sz="0" w:space="0" w:color="auto"/>
      </w:divBdr>
      <w:divsChild>
        <w:div w:id="734858201">
          <w:marLeft w:val="0"/>
          <w:marRight w:val="0"/>
          <w:marTop w:val="0"/>
          <w:marBottom w:val="0"/>
          <w:divBdr>
            <w:top w:val="none" w:sz="0" w:space="0" w:color="auto"/>
            <w:left w:val="none" w:sz="0" w:space="0" w:color="auto"/>
            <w:bottom w:val="none" w:sz="0" w:space="0" w:color="auto"/>
            <w:right w:val="none" w:sz="0" w:space="0" w:color="auto"/>
          </w:divBdr>
          <w:divsChild>
            <w:div w:id="348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6953">
      <w:bodyDiv w:val="1"/>
      <w:marLeft w:val="0"/>
      <w:marRight w:val="0"/>
      <w:marTop w:val="0"/>
      <w:marBottom w:val="0"/>
      <w:divBdr>
        <w:top w:val="none" w:sz="0" w:space="0" w:color="auto"/>
        <w:left w:val="none" w:sz="0" w:space="0" w:color="auto"/>
        <w:bottom w:val="none" w:sz="0" w:space="0" w:color="auto"/>
        <w:right w:val="none" w:sz="0" w:space="0" w:color="auto"/>
      </w:divBdr>
      <w:divsChild>
        <w:div w:id="1950160467">
          <w:marLeft w:val="0"/>
          <w:marRight w:val="0"/>
          <w:marTop w:val="0"/>
          <w:marBottom w:val="0"/>
          <w:divBdr>
            <w:top w:val="none" w:sz="0" w:space="0" w:color="auto"/>
            <w:left w:val="none" w:sz="0" w:space="0" w:color="auto"/>
            <w:bottom w:val="none" w:sz="0" w:space="0" w:color="auto"/>
            <w:right w:val="none" w:sz="0" w:space="0" w:color="auto"/>
          </w:divBdr>
          <w:divsChild>
            <w:div w:id="95921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jpg"/><Relationship Id="rId47" Type="http://schemas.openxmlformats.org/officeDocument/2006/relationships/theme" Target="theme/theme1.xml"/><Relationship Id="rId7" Type="http://schemas.openxmlformats.org/officeDocument/2006/relationships/hyperlink" Target="https://graphonline.ru/wiki/&#1057;&#1090;&#1072;&#1090;&#1100;&#1080;/&#1047;&#1072;&#1076;&#1072;&#1095;&#1080;&#1050;&#1086;&#1090;&#1086;&#1088;&#1099;&#1077;&#1052;&#1086;&#1078;&#1085;&#1086;&#1056;&#1077;&#1096;&#1080;&#1090;&#1100;&#1057;&#1055;&#1086;&#1084;&#1086;&#1097;&#1100;&#1102;&#1043;&#1088;&#1072;&#1092;&#1086;&#1074;" TargetMode="Externa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hyperlink" Target="https://graphonline.ru/wiki/&#1057;&#1090;&#1072;&#1090;&#1100;&#1080;/&#1047;&#1072;&#1076;&#1072;&#1095;&#1080;&#1050;&#1086;&#1090;&#1086;&#1088;&#1099;&#1077;&#1052;&#1086;&#1078;&#1085;&#1086;&#1056;&#1077;&#1096;&#1080;&#1090;&#1100;&#1057;&#1055;&#1086;&#1084;&#1086;&#1097;&#1100;&#1102;&#1043;&#1088;&#1072;&#1092;&#1086;&#1074;" TargetMode="Externa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hyperlink" Target="https://graphonline.ru/wiki/&#1057;&#1090;&#1072;&#1090;&#1100;&#1080;/&#1047;&#1072;&#1076;&#1072;&#1095;&#1080;&#1050;&#1086;&#1090;&#1086;&#1088;&#1099;&#1077;&#1052;&#1086;&#1078;&#1085;&#1086;&#1056;&#1077;&#1096;&#1080;&#1090;&#1100;&#1057;&#1055;&#1086;&#1084;&#1086;&#1097;&#1100;&#1102;&#1043;&#1088;&#1072;&#1092;&#1086;&#1074;" TargetMode="Externa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jpg"/><Relationship Id="rId8" Type="http://schemas.openxmlformats.org/officeDocument/2006/relationships/hyperlink" Target="https://graphonline.ru/wiki/&#1057;&#1090;&#1072;&#1090;&#1100;&#1080;/&#1047;&#1072;&#1076;&#1072;&#1095;&#1080;&#1050;&#1086;&#1090;&#1086;&#1088;&#1099;&#1077;&#1052;&#1086;&#1078;&#1085;&#1086;&#1056;&#1077;&#1096;&#1080;&#1090;&#1100;&#1057;&#1055;&#1086;&#1084;&#1086;&#1097;&#1100;&#1102;&#1043;&#1088;&#1072;&#1092;&#1086;&#1074;"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image" Target="media/image33.jp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1150</TotalTime>
  <Pages>1</Pages>
  <Words>17701</Words>
  <Characters>10091</Characters>
  <Application>Microsoft Office Word</Application>
  <DocSecurity>0</DocSecurity>
  <Lines>84</Lines>
  <Paragraphs>55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27737</CharactersWithSpaces>
  <SharedDoc>false</SharedDoc>
  <HLinks>
    <vt:vector size="48" baseType="variant">
      <vt:variant>
        <vt:i4>6881325</vt:i4>
      </vt:variant>
      <vt:variant>
        <vt:i4>21</vt:i4>
      </vt:variant>
      <vt:variant>
        <vt:i4>0</vt:i4>
      </vt:variant>
      <vt:variant>
        <vt:i4>5</vt:i4>
      </vt:variant>
      <vt:variant>
        <vt:lpwstr>https://www.itcodet.com/golang/golang-addresses-class-examples.html</vt:lpwstr>
      </vt:variant>
      <vt:variant>
        <vt:lpwstr/>
      </vt:variant>
      <vt:variant>
        <vt:i4>3997801</vt:i4>
      </vt:variant>
      <vt:variant>
        <vt:i4>18</vt:i4>
      </vt:variant>
      <vt:variant>
        <vt:i4>0</vt:i4>
      </vt:variant>
      <vt:variant>
        <vt:i4>5</vt:i4>
      </vt:variant>
      <vt:variant>
        <vt:lpwstr>https://programforyou.ru/</vt:lpwstr>
      </vt:variant>
      <vt:variant>
        <vt:lpwstr>link-about</vt:lpwstr>
      </vt:variant>
      <vt:variant>
        <vt:i4>3997801</vt:i4>
      </vt:variant>
      <vt:variant>
        <vt:i4>15</vt:i4>
      </vt:variant>
      <vt:variant>
        <vt:i4>0</vt:i4>
      </vt:variant>
      <vt:variant>
        <vt:i4>5</vt:i4>
      </vt:variant>
      <vt:variant>
        <vt:lpwstr>https://programforyou.ru/</vt:lpwstr>
      </vt:variant>
      <vt:variant>
        <vt:lpwstr>link-about</vt:lpwstr>
      </vt:variant>
      <vt:variant>
        <vt:i4>7798884</vt:i4>
      </vt:variant>
      <vt:variant>
        <vt:i4>12</vt:i4>
      </vt:variant>
      <vt:variant>
        <vt:i4>0</vt:i4>
      </vt:variant>
      <vt:variant>
        <vt:i4>5</vt:i4>
      </vt:variant>
      <vt:variant>
        <vt:lpwstr>https://kalkicode.com/adjacency-matrix-representation-o</vt:lpwstr>
      </vt:variant>
      <vt:variant>
        <vt:lpwstr/>
      </vt:variant>
      <vt:variant>
        <vt:i4>1967109</vt:i4>
      </vt:variant>
      <vt:variant>
        <vt:i4>9</vt:i4>
      </vt:variant>
      <vt:variant>
        <vt:i4>0</vt:i4>
      </vt:variant>
      <vt:variant>
        <vt:i4>5</vt:i4>
      </vt:variant>
      <vt:variant>
        <vt:lpwstr>https://graphonline.ru/wiki/Статьи/ЗадачиКоторыеМожноРешитьСПомощьюГрафов</vt:lpwstr>
      </vt:variant>
      <vt:variant>
        <vt:lpwstr/>
      </vt:variant>
      <vt:variant>
        <vt:i4>1967109</vt:i4>
      </vt:variant>
      <vt:variant>
        <vt:i4>6</vt:i4>
      </vt:variant>
      <vt:variant>
        <vt:i4>0</vt:i4>
      </vt:variant>
      <vt:variant>
        <vt:i4>5</vt:i4>
      </vt:variant>
      <vt:variant>
        <vt:lpwstr>https://graphonline.ru/wiki/Статьи/ЗадачиКоторыеМожноРешитьСПомощьюГрафов</vt:lpwstr>
      </vt:variant>
      <vt:variant>
        <vt:lpwstr/>
      </vt:variant>
      <vt:variant>
        <vt:i4>1967109</vt:i4>
      </vt:variant>
      <vt:variant>
        <vt:i4>3</vt:i4>
      </vt:variant>
      <vt:variant>
        <vt:i4>0</vt:i4>
      </vt:variant>
      <vt:variant>
        <vt:i4>5</vt:i4>
      </vt:variant>
      <vt:variant>
        <vt:lpwstr>https://graphonline.ru/wiki/Статьи/ЗадачиКоторыеМожноРешитьСПомощьюГрафов</vt:lpwstr>
      </vt:variant>
      <vt:variant>
        <vt:lpwstr/>
      </vt:variant>
      <vt:variant>
        <vt:i4>1967109</vt:i4>
      </vt:variant>
      <vt:variant>
        <vt:i4>0</vt:i4>
      </vt:variant>
      <vt:variant>
        <vt:i4>0</vt:i4>
      </vt:variant>
      <vt:variant>
        <vt:i4>5</vt:i4>
      </vt:variant>
      <vt:variant>
        <vt:lpwstr>https://graphonline.ru/wiki/Статьи/ЗадачиКоторыеМожноРешитьСПомощьюГрафов</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Иванов</dc:creator>
  <cp:keywords/>
  <dc:description/>
  <cp:lastModifiedBy>Сергей Иванов</cp:lastModifiedBy>
  <cp:revision>26</cp:revision>
  <cp:lastPrinted>1899-12-31T22:00:00Z</cp:lastPrinted>
  <dcterms:created xsi:type="dcterms:W3CDTF">2024-04-06T19:09:00Z</dcterms:created>
  <dcterms:modified xsi:type="dcterms:W3CDTF">2024-04-19T19:40:00Z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